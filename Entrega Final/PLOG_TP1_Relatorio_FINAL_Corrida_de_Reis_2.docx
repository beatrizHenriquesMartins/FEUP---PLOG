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177D3" w14:textId="1F0F8EEC" w:rsidR="004049FF" w:rsidRPr="0024090E" w:rsidRDefault="00500312" w:rsidP="000D6DCF">
      <w:pPr>
        <w:spacing w:line="276" w:lineRule="auto"/>
        <w:jc w:val="center"/>
        <w:rPr>
          <w:rFonts w:eastAsia="Calibri" w:cs="Tahoma"/>
          <w:sz w:val="66"/>
          <w:szCs w:val="66"/>
        </w:rPr>
      </w:pPr>
      <w:r w:rsidRPr="0024090E">
        <w:rPr>
          <w:rFonts w:eastAsia="Calibri" w:cs="Tahoma"/>
          <w:sz w:val="66"/>
          <w:szCs w:val="66"/>
        </w:rPr>
        <w:t>Corrida</w:t>
      </w:r>
      <w:r w:rsidRPr="0024090E">
        <w:rPr>
          <w:rFonts w:cs="Tahoma"/>
          <w:sz w:val="66"/>
          <w:szCs w:val="66"/>
        </w:rPr>
        <w:t xml:space="preserve"> </w:t>
      </w:r>
      <w:r w:rsidRPr="0024090E">
        <w:rPr>
          <w:rFonts w:eastAsia="Calibri" w:cs="Tahoma"/>
          <w:sz w:val="66"/>
          <w:szCs w:val="66"/>
        </w:rPr>
        <w:t>de</w:t>
      </w:r>
      <w:r w:rsidRPr="0024090E">
        <w:rPr>
          <w:rFonts w:cs="Tahoma"/>
          <w:sz w:val="66"/>
          <w:szCs w:val="66"/>
        </w:rPr>
        <w:t xml:space="preserve"> </w:t>
      </w:r>
      <w:r w:rsidRPr="0024090E">
        <w:rPr>
          <w:rFonts w:eastAsia="Calibri" w:cs="Tahoma"/>
          <w:sz w:val="66"/>
          <w:szCs w:val="66"/>
        </w:rPr>
        <w:t>Reis</w:t>
      </w:r>
    </w:p>
    <w:p w14:paraId="3D19572A" w14:textId="77777777" w:rsidR="00027550" w:rsidRPr="0024090E" w:rsidRDefault="00027550" w:rsidP="000D6DCF">
      <w:pPr>
        <w:spacing w:line="276" w:lineRule="auto"/>
        <w:jc w:val="center"/>
        <w:rPr>
          <w:rFonts w:cs="Tahoma"/>
          <w:sz w:val="36"/>
          <w:szCs w:val="36"/>
        </w:rPr>
      </w:pPr>
      <w:bookmarkStart w:id="0" w:name="_GoBack"/>
      <w:bookmarkEnd w:id="0"/>
    </w:p>
    <w:p w14:paraId="571F32A1" w14:textId="3CB30AA3" w:rsidR="004049FF" w:rsidRPr="0024090E" w:rsidRDefault="00500312" w:rsidP="000D6DCF">
      <w:pPr>
        <w:spacing w:line="276" w:lineRule="auto"/>
        <w:jc w:val="center"/>
        <w:rPr>
          <w:rFonts w:cs="Tahoma"/>
          <w:sz w:val="37"/>
          <w:szCs w:val="37"/>
        </w:rPr>
      </w:pPr>
      <w:r w:rsidRPr="0024090E">
        <w:rPr>
          <w:rFonts w:eastAsia="Calibri" w:cs="Tahoma"/>
          <w:sz w:val="37"/>
          <w:szCs w:val="37"/>
        </w:rPr>
        <w:t>Relatório</w:t>
      </w:r>
      <w:r w:rsidRPr="0024090E">
        <w:rPr>
          <w:rFonts w:cs="Tahoma"/>
          <w:sz w:val="37"/>
          <w:szCs w:val="37"/>
        </w:rPr>
        <w:t xml:space="preserve"> </w:t>
      </w:r>
      <w:r w:rsidR="0005659F">
        <w:rPr>
          <w:rFonts w:eastAsia="Calibri" w:cs="Tahoma"/>
          <w:sz w:val="37"/>
          <w:szCs w:val="37"/>
        </w:rPr>
        <w:t>Final</w:t>
      </w:r>
    </w:p>
    <w:p w14:paraId="62E6273F" w14:textId="77777777" w:rsidR="004049FF" w:rsidRPr="00BC223A" w:rsidRDefault="004049FF" w:rsidP="004049FF">
      <w:pPr>
        <w:jc w:val="center"/>
        <w:rPr>
          <w:rFonts w:cs="Tahoma"/>
          <w:b/>
          <w:sz w:val="52"/>
          <w:szCs w:val="52"/>
        </w:rPr>
      </w:pPr>
    </w:p>
    <w:p w14:paraId="327C9725" w14:textId="77777777" w:rsidR="004049FF" w:rsidRPr="00BC223A" w:rsidRDefault="004049FF" w:rsidP="00F16E23">
      <w:pPr>
        <w:spacing w:line="240" w:lineRule="auto"/>
        <w:jc w:val="center"/>
        <w:rPr>
          <w:rFonts w:cs="Tahoma"/>
          <w:b/>
          <w:sz w:val="52"/>
          <w:szCs w:val="52"/>
        </w:rPr>
      </w:pPr>
      <w:r w:rsidRPr="00BC223A">
        <w:rPr>
          <w:rFonts w:cs="Tahoma"/>
          <w:noProof/>
        </w:rPr>
        <w:drawing>
          <wp:inline distT="0" distB="0" distL="0" distR="0" wp14:anchorId="7BC85810" wp14:editId="4FE7643C">
            <wp:extent cx="3924438" cy="1292087"/>
            <wp:effectExtent l="0" t="0" r="0" b="3810"/>
            <wp:docPr id="18" name="Imagem 18" descr="https://scontent-mad1-1.xx.fbcdn.net/hphotos-xfp1/v/t35.0-12/s2048x2048/12164757_736180713152746_2025604673_o.jpg?oh=7bd417f446d48478d61347c44a1e254c&amp;oe=561B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mad1-1.xx.fbcdn.net/hphotos-xfp1/v/t35.0-12/s2048x2048/12164757_736180713152746_2025604673_o.jpg?oh=7bd417f446d48478d61347c44a1e254c&amp;oe=561B12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3850" cy="1298478"/>
                    </a:xfrm>
                    <a:prstGeom prst="rect">
                      <a:avLst/>
                    </a:prstGeom>
                    <a:noFill/>
                    <a:ln>
                      <a:noFill/>
                    </a:ln>
                  </pic:spPr>
                </pic:pic>
              </a:graphicData>
            </a:graphic>
          </wp:inline>
        </w:drawing>
      </w:r>
    </w:p>
    <w:p w14:paraId="70BF388F" w14:textId="77777777" w:rsidR="004049FF" w:rsidRDefault="004049FF" w:rsidP="00182038">
      <w:pPr>
        <w:spacing w:line="240" w:lineRule="auto"/>
        <w:jc w:val="center"/>
        <w:rPr>
          <w:rFonts w:cs="Tahoma"/>
          <w:b/>
          <w:sz w:val="20"/>
          <w:szCs w:val="20"/>
        </w:rPr>
      </w:pPr>
    </w:p>
    <w:p w14:paraId="473AF131" w14:textId="77777777" w:rsidR="00182038" w:rsidRDefault="00182038" w:rsidP="00182038">
      <w:pPr>
        <w:spacing w:line="240" w:lineRule="auto"/>
        <w:jc w:val="center"/>
        <w:rPr>
          <w:rFonts w:cs="Tahoma"/>
          <w:b/>
          <w:sz w:val="20"/>
          <w:szCs w:val="20"/>
        </w:rPr>
      </w:pPr>
    </w:p>
    <w:p w14:paraId="3B43C336" w14:textId="77777777" w:rsidR="00182038" w:rsidRDefault="00182038" w:rsidP="00182038">
      <w:pPr>
        <w:spacing w:line="240" w:lineRule="auto"/>
        <w:jc w:val="center"/>
        <w:rPr>
          <w:rFonts w:cs="Tahoma"/>
          <w:b/>
          <w:sz w:val="20"/>
          <w:szCs w:val="20"/>
        </w:rPr>
      </w:pPr>
    </w:p>
    <w:p w14:paraId="31A4C35D" w14:textId="77777777" w:rsidR="00182038" w:rsidRDefault="00182038" w:rsidP="00182038">
      <w:pPr>
        <w:spacing w:line="240" w:lineRule="auto"/>
        <w:jc w:val="center"/>
        <w:rPr>
          <w:rFonts w:cs="Tahoma"/>
          <w:b/>
          <w:sz w:val="20"/>
          <w:szCs w:val="20"/>
        </w:rPr>
      </w:pPr>
    </w:p>
    <w:p w14:paraId="18E78AF9" w14:textId="77777777" w:rsidR="00182038" w:rsidRPr="00182038" w:rsidRDefault="00182038" w:rsidP="00182038">
      <w:pPr>
        <w:spacing w:line="240" w:lineRule="auto"/>
        <w:jc w:val="center"/>
        <w:rPr>
          <w:rFonts w:cs="Tahoma"/>
          <w:b/>
          <w:sz w:val="20"/>
          <w:szCs w:val="20"/>
        </w:rPr>
      </w:pPr>
    </w:p>
    <w:p w14:paraId="72E9C925" w14:textId="77777777" w:rsidR="004049FF" w:rsidRPr="0024090E" w:rsidRDefault="004049FF" w:rsidP="00182038">
      <w:pPr>
        <w:spacing w:line="240" w:lineRule="auto"/>
        <w:jc w:val="center"/>
        <w:rPr>
          <w:rFonts w:cs="Tahoma"/>
          <w:color w:val="000000" w:themeColor="text1"/>
          <w:sz w:val="37"/>
          <w:szCs w:val="37"/>
        </w:rPr>
      </w:pPr>
      <w:r w:rsidRPr="0024090E">
        <w:rPr>
          <w:rFonts w:eastAsia="Calibri" w:cs="Tahoma"/>
          <w:color w:val="000000" w:themeColor="text1"/>
          <w:sz w:val="37"/>
          <w:szCs w:val="37"/>
        </w:rPr>
        <w:t>Mestrado</w:t>
      </w:r>
      <w:r w:rsidRPr="0024090E">
        <w:rPr>
          <w:rFonts w:cs="Tahoma"/>
          <w:color w:val="000000" w:themeColor="text1"/>
          <w:sz w:val="37"/>
          <w:szCs w:val="37"/>
        </w:rPr>
        <w:t xml:space="preserve"> </w:t>
      </w:r>
      <w:r w:rsidRPr="0024090E">
        <w:rPr>
          <w:rFonts w:eastAsia="Calibri" w:cs="Tahoma"/>
          <w:color w:val="000000" w:themeColor="text1"/>
          <w:sz w:val="37"/>
          <w:szCs w:val="37"/>
        </w:rPr>
        <w:t>Integrado</w:t>
      </w:r>
      <w:r w:rsidRPr="0024090E">
        <w:rPr>
          <w:rFonts w:cs="Tahoma"/>
          <w:color w:val="000000" w:themeColor="text1"/>
          <w:sz w:val="37"/>
          <w:szCs w:val="37"/>
        </w:rPr>
        <w:t xml:space="preserve"> </w:t>
      </w:r>
      <w:r w:rsidRPr="0024090E">
        <w:rPr>
          <w:rFonts w:eastAsia="Calibri" w:cs="Tahoma"/>
          <w:color w:val="000000" w:themeColor="text1"/>
          <w:sz w:val="37"/>
          <w:szCs w:val="37"/>
        </w:rPr>
        <w:t>em</w:t>
      </w:r>
      <w:r w:rsidRPr="0024090E">
        <w:rPr>
          <w:rFonts w:cs="Tahoma"/>
          <w:color w:val="000000" w:themeColor="text1"/>
          <w:sz w:val="37"/>
          <w:szCs w:val="37"/>
        </w:rPr>
        <w:t xml:space="preserve"> </w:t>
      </w:r>
      <w:r w:rsidRPr="0024090E">
        <w:rPr>
          <w:rFonts w:eastAsia="Calibri" w:cs="Tahoma"/>
          <w:color w:val="000000" w:themeColor="text1"/>
          <w:sz w:val="37"/>
          <w:szCs w:val="37"/>
        </w:rPr>
        <w:t>Engenharia</w:t>
      </w:r>
      <w:r w:rsidRPr="0024090E">
        <w:rPr>
          <w:rFonts w:cs="Tahoma"/>
          <w:color w:val="000000" w:themeColor="text1"/>
          <w:sz w:val="37"/>
          <w:szCs w:val="37"/>
        </w:rPr>
        <w:t xml:space="preserve"> </w:t>
      </w:r>
      <w:r w:rsidRPr="0024090E">
        <w:rPr>
          <w:rFonts w:eastAsia="Calibri" w:cs="Tahoma"/>
          <w:color w:val="000000" w:themeColor="text1"/>
          <w:sz w:val="37"/>
          <w:szCs w:val="37"/>
        </w:rPr>
        <w:t>Informática</w:t>
      </w:r>
      <w:r w:rsidRPr="0024090E">
        <w:rPr>
          <w:rFonts w:cs="Tahoma"/>
          <w:color w:val="000000" w:themeColor="text1"/>
          <w:sz w:val="37"/>
          <w:szCs w:val="37"/>
        </w:rPr>
        <w:t xml:space="preserve"> </w:t>
      </w:r>
      <w:r w:rsidRPr="0024090E">
        <w:rPr>
          <w:rFonts w:eastAsia="Calibri" w:cs="Tahoma"/>
          <w:color w:val="000000" w:themeColor="text1"/>
          <w:sz w:val="37"/>
          <w:szCs w:val="37"/>
        </w:rPr>
        <w:t>e</w:t>
      </w:r>
      <w:r w:rsidRPr="0024090E">
        <w:rPr>
          <w:rFonts w:cs="Tahoma"/>
          <w:color w:val="000000" w:themeColor="text1"/>
          <w:sz w:val="37"/>
          <w:szCs w:val="37"/>
        </w:rPr>
        <w:t xml:space="preserve"> </w:t>
      </w:r>
      <w:r w:rsidRPr="0024090E">
        <w:rPr>
          <w:rFonts w:eastAsia="Calibri" w:cs="Tahoma"/>
          <w:color w:val="000000" w:themeColor="text1"/>
          <w:sz w:val="37"/>
          <w:szCs w:val="37"/>
        </w:rPr>
        <w:t>Computação</w:t>
      </w:r>
    </w:p>
    <w:p w14:paraId="2C2375DF" w14:textId="77777777" w:rsidR="002A25DD" w:rsidRPr="00BC223A" w:rsidRDefault="002A25DD" w:rsidP="00F16E23">
      <w:pPr>
        <w:spacing w:line="240" w:lineRule="auto"/>
        <w:rPr>
          <w:rFonts w:cs="Tahoma"/>
          <w:color w:val="000000" w:themeColor="text1"/>
          <w:sz w:val="48"/>
          <w:szCs w:val="48"/>
        </w:rPr>
      </w:pPr>
    </w:p>
    <w:p w14:paraId="5BABBBE3" w14:textId="77777777" w:rsidR="00590ED9" w:rsidRPr="00BC223A" w:rsidRDefault="00590ED9" w:rsidP="00F16E23">
      <w:pPr>
        <w:spacing w:line="240" w:lineRule="auto"/>
        <w:jc w:val="center"/>
        <w:rPr>
          <w:rFonts w:cs="Tahoma"/>
          <w:color w:val="000000" w:themeColor="text1"/>
          <w:sz w:val="48"/>
          <w:szCs w:val="48"/>
        </w:rPr>
      </w:pPr>
    </w:p>
    <w:p w14:paraId="6A93D78B" w14:textId="4F725DD4" w:rsidR="00F02346" w:rsidRPr="0024090E" w:rsidRDefault="00F02346" w:rsidP="00F16E23">
      <w:pPr>
        <w:spacing w:line="240" w:lineRule="auto"/>
        <w:jc w:val="center"/>
        <w:rPr>
          <w:rFonts w:cs="Tahoma"/>
          <w:color w:val="000000" w:themeColor="text1"/>
          <w:sz w:val="37"/>
          <w:szCs w:val="37"/>
        </w:rPr>
      </w:pPr>
      <w:r w:rsidRPr="0024090E">
        <w:rPr>
          <w:rFonts w:eastAsia="Calibri" w:cs="Tahoma"/>
          <w:color w:val="000000" w:themeColor="text1"/>
          <w:sz w:val="37"/>
          <w:szCs w:val="37"/>
        </w:rPr>
        <w:t>Programação</w:t>
      </w:r>
      <w:r w:rsidRPr="0024090E">
        <w:rPr>
          <w:rFonts w:cs="Tahoma"/>
          <w:color w:val="000000" w:themeColor="text1"/>
          <w:sz w:val="37"/>
          <w:szCs w:val="37"/>
        </w:rPr>
        <w:t xml:space="preserve"> </w:t>
      </w:r>
      <w:r w:rsidRPr="0024090E">
        <w:rPr>
          <w:rFonts w:eastAsia="Calibri" w:cs="Tahoma"/>
          <w:color w:val="000000" w:themeColor="text1"/>
          <w:sz w:val="37"/>
          <w:szCs w:val="37"/>
        </w:rPr>
        <w:t>em</w:t>
      </w:r>
      <w:r w:rsidRPr="0024090E">
        <w:rPr>
          <w:rFonts w:cs="Tahoma"/>
          <w:color w:val="000000" w:themeColor="text1"/>
          <w:sz w:val="37"/>
          <w:szCs w:val="37"/>
        </w:rPr>
        <w:t xml:space="preserve"> </w:t>
      </w:r>
      <w:r w:rsidRPr="0024090E">
        <w:rPr>
          <w:rFonts w:eastAsia="Calibri" w:cs="Tahoma"/>
          <w:color w:val="000000" w:themeColor="text1"/>
          <w:sz w:val="37"/>
          <w:szCs w:val="37"/>
        </w:rPr>
        <w:t>Lógica</w:t>
      </w:r>
    </w:p>
    <w:p w14:paraId="7186665A" w14:textId="77777777" w:rsidR="00F02346" w:rsidRDefault="00F02346" w:rsidP="00F16E23">
      <w:pPr>
        <w:spacing w:line="240" w:lineRule="auto"/>
        <w:jc w:val="center"/>
        <w:rPr>
          <w:rFonts w:cs="Tahoma"/>
          <w:color w:val="000000" w:themeColor="text1"/>
          <w:sz w:val="40"/>
          <w:szCs w:val="48"/>
        </w:rPr>
      </w:pPr>
    </w:p>
    <w:p w14:paraId="73503D34" w14:textId="77777777" w:rsidR="0024090E" w:rsidRPr="00BC223A" w:rsidRDefault="0024090E" w:rsidP="00F16E23">
      <w:pPr>
        <w:spacing w:line="240" w:lineRule="auto"/>
        <w:jc w:val="center"/>
        <w:rPr>
          <w:rFonts w:cs="Tahoma"/>
          <w:color w:val="000000" w:themeColor="text1"/>
          <w:sz w:val="40"/>
          <w:szCs w:val="48"/>
        </w:rPr>
      </w:pPr>
    </w:p>
    <w:p w14:paraId="4C1190D1" w14:textId="77F7AA61" w:rsidR="00F02346" w:rsidRPr="0024090E" w:rsidRDefault="00590ED9" w:rsidP="0024090E">
      <w:pPr>
        <w:jc w:val="center"/>
        <w:rPr>
          <w:rFonts w:cs="Tahoma"/>
          <w:color w:val="000000" w:themeColor="text1"/>
          <w:sz w:val="32"/>
          <w:szCs w:val="40"/>
        </w:rPr>
      </w:pPr>
      <w:r w:rsidRPr="00BC223A">
        <w:rPr>
          <w:rFonts w:eastAsia="Calibri" w:cs="Tahoma"/>
          <w:color w:val="000000" w:themeColor="text1"/>
          <w:sz w:val="32"/>
          <w:szCs w:val="40"/>
        </w:rPr>
        <w:t>Grupo</w:t>
      </w:r>
      <w:r w:rsidRPr="00BC223A">
        <w:rPr>
          <w:rFonts w:cs="Tahoma"/>
          <w:color w:val="000000" w:themeColor="text1"/>
          <w:sz w:val="32"/>
          <w:szCs w:val="40"/>
        </w:rPr>
        <w:t xml:space="preserve"> </w:t>
      </w:r>
      <w:r w:rsidRPr="00BC223A">
        <w:rPr>
          <w:rFonts w:eastAsia="Calibri" w:cs="Tahoma"/>
          <w:color w:val="000000" w:themeColor="text1"/>
          <w:sz w:val="32"/>
          <w:szCs w:val="40"/>
        </w:rPr>
        <w:t>Corrida_de_Reis_</w:t>
      </w:r>
      <w:r w:rsidRPr="00BC223A">
        <w:rPr>
          <w:rFonts w:cs="Tahoma"/>
          <w:color w:val="000000" w:themeColor="text1"/>
          <w:sz w:val="32"/>
          <w:szCs w:val="40"/>
        </w:rPr>
        <w:t>2</w:t>
      </w:r>
      <w:r w:rsidR="0024090E">
        <w:rPr>
          <w:rFonts w:cs="Tahoma"/>
          <w:color w:val="000000" w:themeColor="text1"/>
          <w:sz w:val="32"/>
          <w:szCs w:val="40"/>
        </w:rPr>
        <w:t>:</w:t>
      </w:r>
    </w:p>
    <w:p w14:paraId="4DDA183E" w14:textId="68443D5E" w:rsidR="00590ED9" w:rsidRPr="00BC223A" w:rsidRDefault="00590ED9" w:rsidP="0024090E">
      <w:pPr>
        <w:jc w:val="center"/>
        <w:rPr>
          <w:rFonts w:cs="Tahoma"/>
          <w:color w:val="000000" w:themeColor="text1"/>
          <w:sz w:val="28"/>
          <w:szCs w:val="40"/>
        </w:rPr>
      </w:pPr>
      <w:r w:rsidRPr="00BC223A">
        <w:rPr>
          <w:rFonts w:eastAsia="Calibri" w:cs="Tahoma"/>
          <w:color w:val="000000" w:themeColor="text1"/>
          <w:sz w:val="28"/>
          <w:szCs w:val="40"/>
        </w:rPr>
        <w:t>Beatriz</w:t>
      </w:r>
      <w:r w:rsidR="001F7A19">
        <w:rPr>
          <w:rFonts w:eastAsia="Calibri" w:cs="Tahoma"/>
          <w:color w:val="000000" w:themeColor="text1"/>
          <w:sz w:val="28"/>
          <w:szCs w:val="40"/>
        </w:rPr>
        <w:t xml:space="preserve"> de</w:t>
      </w:r>
      <w:r w:rsidRPr="00BC223A">
        <w:rPr>
          <w:rFonts w:cs="Tahoma"/>
          <w:color w:val="000000" w:themeColor="text1"/>
          <w:sz w:val="28"/>
          <w:szCs w:val="40"/>
        </w:rPr>
        <w:t xml:space="preserve"> </w:t>
      </w:r>
      <w:r w:rsidRPr="00BC223A">
        <w:rPr>
          <w:rFonts w:eastAsia="Calibri" w:cs="Tahoma"/>
          <w:color w:val="000000" w:themeColor="text1"/>
          <w:sz w:val="28"/>
          <w:szCs w:val="40"/>
        </w:rPr>
        <w:t>Henriques</w:t>
      </w:r>
      <w:r w:rsidR="001F7A19">
        <w:rPr>
          <w:rFonts w:eastAsia="Calibri" w:cs="Tahoma"/>
          <w:color w:val="000000" w:themeColor="text1"/>
          <w:sz w:val="28"/>
          <w:szCs w:val="40"/>
        </w:rPr>
        <w:t xml:space="preserve"> Martins</w:t>
      </w:r>
      <w:r w:rsidR="00B33B83" w:rsidRPr="00BC223A">
        <w:rPr>
          <w:rFonts w:cs="Tahoma"/>
          <w:color w:val="000000" w:themeColor="text1"/>
          <w:sz w:val="28"/>
          <w:szCs w:val="40"/>
        </w:rPr>
        <w:t xml:space="preserve"> – </w:t>
      </w:r>
      <w:r w:rsidR="00B33B83" w:rsidRPr="00BC223A">
        <w:rPr>
          <w:rFonts w:eastAsia="Calibri" w:cs="Tahoma"/>
          <w:color w:val="000000" w:themeColor="text1"/>
          <w:sz w:val="28"/>
          <w:szCs w:val="40"/>
        </w:rPr>
        <w:t>up</w:t>
      </w:r>
      <w:r w:rsidR="00B33B83" w:rsidRPr="00BC223A">
        <w:rPr>
          <w:rFonts w:cs="Tahoma"/>
          <w:color w:val="000000" w:themeColor="text1"/>
          <w:sz w:val="28"/>
          <w:szCs w:val="40"/>
        </w:rPr>
        <w:t>201502858</w:t>
      </w:r>
    </w:p>
    <w:p w14:paraId="42E0E7AD" w14:textId="1CF3317E" w:rsidR="00590ED9" w:rsidRPr="00BC223A" w:rsidRDefault="00590ED9" w:rsidP="0024090E">
      <w:pPr>
        <w:jc w:val="center"/>
        <w:rPr>
          <w:rFonts w:cs="Tahoma"/>
          <w:color w:val="000000" w:themeColor="text1"/>
          <w:sz w:val="28"/>
          <w:szCs w:val="40"/>
        </w:rPr>
      </w:pPr>
      <w:r w:rsidRPr="00BC223A">
        <w:rPr>
          <w:rFonts w:eastAsia="Calibri" w:cs="Tahoma"/>
          <w:color w:val="000000" w:themeColor="text1"/>
          <w:sz w:val="28"/>
          <w:szCs w:val="40"/>
        </w:rPr>
        <w:t>Beatriz</w:t>
      </w:r>
      <w:r w:rsidR="001F7A19">
        <w:rPr>
          <w:rFonts w:eastAsia="Calibri" w:cs="Tahoma"/>
          <w:color w:val="000000" w:themeColor="text1"/>
          <w:sz w:val="28"/>
          <w:szCs w:val="40"/>
        </w:rPr>
        <w:t xml:space="preserve"> Ferreira</w:t>
      </w:r>
      <w:r w:rsidRPr="00BC223A">
        <w:rPr>
          <w:rFonts w:cs="Tahoma"/>
          <w:color w:val="000000" w:themeColor="text1"/>
          <w:sz w:val="28"/>
          <w:szCs w:val="40"/>
        </w:rPr>
        <w:t xml:space="preserve"> </w:t>
      </w:r>
      <w:r w:rsidRPr="00BC223A">
        <w:rPr>
          <w:rFonts w:eastAsia="Calibri" w:cs="Tahoma"/>
          <w:color w:val="000000" w:themeColor="text1"/>
          <w:sz w:val="28"/>
          <w:szCs w:val="40"/>
        </w:rPr>
        <w:t>Velho</w:t>
      </w:r>
      <w:r w:rsidR="00B33B83" w:rsidRPr="00BC223A">
        <w:rPr>
          <w:rFonts w:cs="Tahoma"/>
          <w:color w:val="000000" w:themeColor="text1"/>
          <w:sz w:val="28"/>
          <w:szCs w:val="40"/>
        </w:rPr>
        <w:t xml:space="preserve"> – </w:t>
      </w:r>
      <w:r w:rsidR="00B33B83" w:rsidRPr="00BC223A">
        <w:rPr>
          <w:rFonts w:eastAsia="Calibri" w:cs="Tahoma"/>
          <w:color w:val="000000" w:themeColor="text1"/>
          <w:sz w:val="28"/>
          <w:szCs w:val="40"/>
        </w:rPr>
        <w:t>up</w:t>
      </w:r>
      <w:r w:rsidR="00B33B83" w:rsidRPr="00BC223A">
        <w:rPr>
          <w:rFonts w:cs="Tahoma"/>
          <w:color w:val="000000" w:themeColor="text1"/>
          <w:sz w:val="28"/>
          <w:szCs w:val="40"/>
        </w:rPr>
        <w:t>201700491</w:t>
      </w:r>
    </w:p>
    <w:p w14:paraId="232830F1" w14:textId="77777777" w:rsidR="00C8311F" w:rsidRDefault="00C8311F" w:rsidP="004049FF">
      <w:pPr>
        <w:jc w:val="center"/>
        <w:rPr>
          <w:rFonts w:cs="Tahoma"/>
          <w:sz w:val="28"/>
          <w:szCs w:val="40"/>
        </w:rPr>
      </w:pPr>
    </w:p>
    <w:p w14:paraId="783748D7" w14:textId="77777777" w:rsidR="00B41B54" w:rsidRDefault="00B41B54" w:rsidP="00B41B54">
      <w:pPr>
        <w:jc w:val="center"/>
        <w:rPr>
          <w:rFonts w:cs="Tahoma"/>
          <w:sz w:val="28"/>
          <w:szCs w:val="40"/>
        </w:rPr>
      </w:pPr>
    </w:p>
    <w:p w14:paraId="24CE42D2" w14:textId="77777777" w:rsidR="00B41B54" w:rsidRPr="00B41B54" w:rsidRDefault="00B41B54" w:rsidP="00B41B54">
      <w:pPr>
        <w:jc w:val="center"/>
        <w:rPr>
          <w:rFonts w:cs="Tahoma"/>
          <w:sz w:val="28"/>
          <w:szCs w:val="40"/>
        </w:rPr>
      </w:pPr>
      <w:r w:rsidRPr="00B41B54">
        <w:rPr>
          <w:rFonts w:cs="Tahoma"/>
          <w:sz w:val="28"/>
          <w:szCs w:val="40"/>
        </w:rPr>
        <w:t xml:space="preserve">Faculdade de Engenharia da Universidade do Porto Rua Roberto Frias, sn, 4200-465 Porto, Portugal </w:t>
      </w:r>
    </w:p>
    <w:p w14:paraId="57F0D3AD" w14:textId="77777777" w:rsidR="009A376F" w:rsidRPr="00BC223A" w:rsidRDefault="009A376F" w:rsidP="004049FF">
      <w:pPr>
        <w:jc w:val="center"/>
        <w:rPr>
          <w:rFonts w:cs="Tahoma"/>
          <w:sz w:val="28"/>
          <w:szCs w:val="40"/>
        </w:rPr>
      </w:pPr>
    </w:p>
    <w:p w14:paraId="1EA497B3" w14:textId="42CB9607" w:rsidR="00704D02" w:rsidRPr="00704D02" w:rsidRDefault="00BD216A" w:rsidP="00704D02">
      <w:pPr>
        <w:pStyle w:val="PargrafodaLista"/>
        <w:numPr>
          <w:ilvl w:val="0"/>
          <w:numId w:val="29"/>
        </w:numPr>
        <w:jc w:val="center"/>
        <w:rPr>
          <w:rFonts w:cs="Tahoma"/>
          <w:sz w:val="28"/>
          <w:szCs w:val="40"/>
        </w:rPr>
      </w:pPr>
      <w:r w:rsidRPr="00704D02">
        <w:rPr>
          <w:rFonts w:eastAsia="Calibri" w:cs="Tahoma"/>
          <w:sz w:val="28"/>
          <w:szCs w:val="40"/>
        </w:rPr>
        <w:t>novembro</w:t>
      </w:r>
      <w:r w:rsidR="00F20BC4" w:rsidRPr="00704D02">
        <w:rPr>
          <w:rFonts w:cs="Tahoma"/>
          <w:sz w:val="28"/>
          <w:szCs w:val="40"/>
        </w:rPr>
        <w:t xml:space="preserve"> 2017</w:t>
      </w:r>
      <w:r w:rsidR="00704D02" w:rsidRPr="00704D02">
        <w:rPr>
          <w:rFonts w:cs="Tahoma"/>
          <w:sz w:val="28"/>
          <w:szCs w:val="40"/>
        </w:rPr>
        <w:br w:type="page"/>
      </w:r>
    </w:p>
    <w:p w14:paraId="7ED34B55" w14:textId="31261F4D" w:rsidR="00704D02" w:rsidRDefault="00704D02" w:rsidP="00704D02">
      <w:pPr>
        <w:pStyle w:val="anexoheading1"/>
        <w:numPr>
          <w:ilvl w:val="0"/>
          <w:numId w:val="0"/>
        </w:numPr>
      </w:pPr>
      <w:bookmarkStart w:id="1" w:name="_Toc498092318"/>
      <w:bookmarkStart w:id="2" w:name="_Toc498184262"/>
      <w:bookmarkStart w:id="3" w:name="_Toc498280564"/>
      <w:bookmarkStart w:id="4" w:name="_Toc498292928"/>
      <w:r>
        <w:lastRenderedPageBreak/>
        <w:t>Resumo</w:t>
      </w:r>
      <w:bookmarkEnd w:id="1"/>
      <w:bookmarkEnd w:id="2"/>
      <w:bookmarkEnd w:id="3"/>
      <w:bookmarkEnd w:id="4"/>
    </w:p>
    <w:p w14:paraId="166EE252" w14:textId="205E29B8" w:rsidR="00E9160C" w:rsidRDefault="00871BDD" w:rsidP="00E9160C">
      <w:r>
        <w:t xml:space="preserve">O presente </w:t>
      </w:r>
      <w:r w:rsidR="00E9160C">
        <w:t xml:space="preserve">trabalho </w:t>
      </w:r>
      <w:r>
        <w:t xml:space="preserve">prático </w:t>
      </w:r>
      <w:r w:rsidR="00E9160C">
        <w:t xml:space="preserve">consiste na construção de um jogo, </w:t>
      </w:r>
      <w:r w:rsidR="00070C79">
        <w:t>“</w:t>
      </w:r>
      <w:r w:rsidR="00E9160C" w:rsidRPr="00070C79">
        <w:t>Corrida de Reis</w:t>
      </w:r>
      <w:r w:rsidR="00070C79">
        <w:t>”</w:t>
      </w:r>
      <w:r w:rsidR="00E9160C">
        <w:t xml:space="preserve">, utilizando uma linguagem de programação em lógica, denominada como </w:t>
      </w:r>
      <w:r w:rsidR="003E7BD8" w:rsidRPr="003E7BD8">
        <w:rPr>
          <w:i/>
        </w:rPr>
        <w:t>Prolog</w:t>
      </w:r>
      <w:r w:rsidR="00E9160C">
        <w:t>.</w:t>
      </w:r>
    </w:p>
    <w:p w14:paraId="5CFFC2E7" w14:textId="77777777" w:rsidR="004420C5" w:rsidRDefault="004420C5" w:rsidP="00E9160C"/>
    <w:p w14:paraId="36ED13BE" w14:textId="2BEB0613" w:rsidR="00E9160C" w:rsidRDefault="00BF2786" w:rsidP="00E9160C">
      <w:r>
        <w:t xml:space="preserve">O jogo </w:t>
      </w:r>
      <w:r w:rsidR="00070C79">
        <w:t>“</w:t>
      </w:r>
      <w:r w:rsidR="00E9160C" w:rsidRPr="00070C79">
        <w:t>Corrida de Reis</w:t>
      </w:r>
      <w:r w:rsidR="00070C79" w:rsidRPr="00070C79">
        <w:t>”</w:t>
      </w:r>
      <w:r w:rsidR="00E9160C" w:rsidRPr="008967E3">
        <w:rPr>
          <w:i/>
        </w:rPr>
        <w:t xml:space="preserve"> </w:t>
      </w:r>
      <w:r w:rsidR="00E9160C">
        <w:t xml:space="preserve">é uma variante mais avançada do xadrez, apenas aconselhada para jogadores experientes. É um jogo para dois jogadores e com as mesmas regras do xadrez, à exceção de não ser permitido fazer a jogada de </w:t>
      </w:r>
      <w:r w:rsidR="00E9160C" w:rsidRPr="005F7452">
        <w:rPr>
          <w:i/>
        </w:rPr>
        <w:t>Xeque</w:t>
      </w:r>
      <w:r w:rsidR="000F3A89">
        <w:t xml:space="preserve">. </w:t>
      </w:r>
      <w:r w:rsidR="00E9160C">
        <w:t>Os jogadores começam do mesmo lado</w:t>
      </w:r>
      <w:r w:rsidR="000F3A89">
        <w:t xml:space="preserve"> do </w:t>
      </w:r>
      <w:r w:rsidR="00E9160C">
        <w:t>tabuleiro</w:t>
      </w:r>
      <w:r w:rsidR="000F3A89">
        <w:t xml:space="preserve"> e</w:t>
      </w:r>
      <w:r w:rsidR="00E9160C">
        <w:t xml:space="preserve"> cada </w:t>
      </w:r>
      <w:r w:rsidR="000F3A89">
        <w:t>jogador</w:t>
      </w:r>
      <w:r w:rsidR="00E9160C">
        <w:t xml:space="preserve"> </w:t>
      </w:r>
      <w:r w:rsidR="005C73F9">
        <w:t>tem</w:t>
      </w:r>
      <w:r w:rsidR="00E9160C">
        <w:t xml:space="preserve"> as seguintes peças: um </w:t>
      </w:r>
      <w:r w:rsidR="00E9160C" w:rsidRPr="00070C79">
        <w:t>Rei</w:t>
      </w:r>
      <w:r w:rsidR="00E9160C">
        <w:t xml:space="preserve">, uma </w:t>
      </w:r>
      <w:r w:rsidR="00E9160C" w:rsidRPr="00070C79">
        <w:t>Rainha</w:t>
      </w:r>
      <w:r w:rsidR="005C73F9">
        <w:t>, duas</w:t>
      </w:r>
      <w:r w:rsidR="00E9160C">
        <w:t xml:space="preserve"> </w:t>
      </w:r>
      <w:r w:rsidR="00E9160C" w:rsidRPr="00070C79">
        <w:t>Torres</w:t>
      </w:r>
      <w:r w:rsidR="005C73F9">
        <w:t xml:space="preserve">, dois </w:t>
      </w:r>
      <w:r w:rsidR="00E9160C" w:rsidRPr="00070C79">
        <w:t>Bispos</w:t>
      </w:r>
      <w:r w:rsidR="005C73F9">
        <w:t xml:space="preserve"> e dois</w:t>
      </w:r>
      <w:r w:rsidR="00E9160C">
        <w:t xml:space="preserve"> </w:t>
      </w:r>
      <w:r w:rsidR="00E9160C" w:rsidRPr="00070C79">
        <w:t>Cavalos</w:t>
      </w:r>
      <w:r w:rsidR="00E9160C">
        <w:t>. O objetivo do jogo é levar o Rei pa</w:t>
      </w:r>
      <w:r w:rsidR="005A5DCD">
        <w:t>ra a última linha do tabuleiro.</w:t>
      </w:r>
    </w:p>
    <w:p w14:paraId="5AE4F162" w14:textId="77777777" w:rsidR="004420C5" w:rsidRPr="00C316AD" w:rsidRDefault="004420C5" w:rsidP="00E9160C"/>
    <w:p w14:paraId="401B4374" w14:textId="7351FFF6" w:rsidR="00E9160C" w:rsidRDefault="00E9160C" w:rsidP="00E9160C">
      <w:r>
        <w:t xml:space="preserve">Através da manipulação de predicados </w:t>
      </w:r>
      <w:r w:rsidR="005A5DCD">
        <w:t xml:space="preserve">implementados e também alguns nativos </w:t>
      </w:r>
      <w:r w:rsidR="00D83730">
        <w:t>d</w:t>
      </w:r>
      <w:r>
        <w:t xml:space="preserve">o </w:t>
      </w:r>
      <w:r w:rsidRPr="00070C79">
        <w:rPr>
          <w:i/>
        </w:rPr>
        <w:t>SICStus Prolog</w:t>
      </w:r>
      <w:r w:rsidR="002069AF">
        <w:t xml:space="preserve">, foi possível a </w:t>
      </w:r>
      <w:r>
        <w:t xml:space="preserve">implementação do jogo de modo eficiente e prático. </w:t>
      </w:r>
      <w:r w:rsidR="00FB3F05">
        <w:t>Foram t</w:t>
      </w:r>
      <w:r>
        <w:t>ambém implementamos todos os objetivos pedidos na descrição do gui</w:t>
      </w:r>
      <w:r w:rsidR="00FB3F05">
        <w:t>ão, tal como os modos de jogo (</w:t>
      </w:r>
      <w:r>
        <w:t>Humano vs. Humano, Humano vs. Computador e Computador vs. Computador).</w:t>
      </w:r>
    </w:p>
    <w:p w14:paraId="1C0D11CC" w14:textId="77777777" w:rsidR="004420C5" w:rsidRDefault="004420C5" w:rsidP="00E9160C"/>
    <w:p w14:paraId="70F79467" w14:textId="59AF40C4" w:rsidR="00E9160C" w:rsidRDefault="00E9160C" w:rsidP="00E9160C">
      <w:r>
        <w:t>Podemos concluir que foi através deste projeto que consolidamos o nosso conhecimento sobre a</w:t>
      </w:r>
      <w:r w:rsidR="00134C76">
        <w:t xml:space="preserve"> matéria lecionada na unidade curricular</w:t>
      </w:r>
      <w:r>
        <w:t>.</w:t>
      </w:r>
    </w:p>
    <w:p w14:paraId="24B91865" w14:textId="3B85C8A3" w:rsidR="00892CB7" w:rsidRDefault="00892CB7" w:rsidP="00704D02"/>
    <w:p w14:paraId="37AF059F" w14:textId="50777BD4" w:rsidR="00877F3F" w:rsidRDefault="00087EAF">
      <w:pPr>
        <w:spacing w:line="240" w:lineRule="auto"/>
        <w:jc w:val="left"/>
      </w:pPr>
      <w:r>
        <w:br w:type="page"/>
      </w:r>
    </w:p>
    <w:p w14:paraId="3700F83A" w14:textId="77777777" w:rsidR="00B74F4D" w:rsidRPr="008967E3" w:rsidRDefault="00B74F4D" w:rsidP="00704D02"/>
    <w:sdt>
      <w:sdtPr>
        <w:rPr>
          <w:b/>
          <w:caps/>
          <w:sz w:val="24"/>
          <w:szCs w:val="24"/>
        </w:rPr>
        <w:id w:val="-2071107982"/>
        <w:docPartObj>
          <w:docPartGallery w:val="Table of Contents"/>
          <w:docPartUnique/>
        </w:docPartObj>
      </w:sdtPr>
      <w:sdtEndPr>
        <w:rPr>
          <w:b w:val="0"/>
          <w:bCs/>
          <w:caps w:val="0"/>
          <w:noProof/>
          <w:sz w:val="22"/>
          <w:szCs w:val="22"/>
        </w:rPr>
      </w:sdtEndPr>
      <w:sdtContent>
        <w:p w14:paraId="4490EE4D" w14:textId="77777777" w:rsidR="00B11A5C" w:rsidRDefault="007B3BDE" w:rsidP="000C7018">
          <w:pPr>
            <w:rPr>
              <w:noProof/>
            </w:rPr>
          </w:pPr>
          <w:r w:rsidRPr="00A41EC3">
            <w:rPr>
              <w:rStyle w:val="TtuloCarter"/>
              <w:b w:val="0"/>
              <w:color w:val="2F5496" w:themeColor="accent1" w:themeShade="BF"/>
            </w:rPr>
            <w:t>Índice</w:t>
          </w:r>
          <w:r w:rsidRPr="00A41EC3">
            <w:rPr>
              <w:caps/>
              <w:sz w:val="24"/>
              <w:szCs w:val="24"/>
            </w:rPr>
            <w:fldChar w:fldCharType="begin"/>
          </w:r>
          <w:r w:rsidRPr="00A41EC3">
            <w:instrText>TOC \o "1-3" \h \z \u</w:instrText>
          </w:r>
          <w:r w:rsidRPr="00A41EC3">
            <w:rPr>
              <w:caps/>
              <w:sz w:val="24"/>
              <w:szCs w:val="24"/>
            </w:rPr>
            <w:fldChar w:fldCharType="separate"/>
          </w:r>
        </w:p>
        <w:p w14:paraId="0712DAB7" w14:textId="77777777" w:rsidR="00B11A5C" w:rsidRDefault="006E62A8">
          <w:pPr>
            <w:pStyle w:val="ndice1"/>
            <w:tabs>
              <w:tab w:val="right" w:leader="dot" w:pos="8488"/>
            </w:tabs>
            <w:rPr>
              <w:rFonts w:eastAsiaTheme="minorEastAsia" w:cstheme="minorBidi"/>
              <w:b w:val="0"/>
              <w:bCs w:val="0"/>
              <w:noProof/>
            </w:rPr>
          </w:pPr>
          <w:hyperlink w:anchor="_Toc498292928" w:history="1">
            <w:r w:rsidR="00B11A5C" w:rsidRPr="00E21282">
              <w:rPr>
                <w:rStyle w:val="Hiperligao"/>
                <w:noProof/>
              </w:rPr>
              <w:t>Resumo</w:t>
            </w:r>
            <w:r w:rsidR="00B11A5C">
              <w:rPr>
                <w:noProof/>
                <w:webHidden/>
              </w:rPr>
              <w:tab/>
            </w:r>
            <w:r w:rsidR="00B11A5C">
              <w:rPr>
                <w:noProof/>
                <w:webHidden/>
              </w:rPr>
              <w:fldChar w:fldCharType="begin"/>
            </w:r>
            <w:r w:rsidR="00B11A5C">
              <w:rPr>
                <w:noProof/>
                <w:webHidden/>
              </w:rPr>
              <w:instrText xml:space="preserve"> PAGEREF _Toc498292928 \h </w:instrText>
            </w:r>
            <w:r w:rsidR="00B11A5C">
              <w:rPr>
                <w:noProof/>
                <w:webHidden/>
              </w:rPr>
            </w:r>
            <w:r w:rsidR="00B11A5C">
              <w:rPr>
                <w:noProof/>
                <w:webHidden/>
              </w:rPr>
              <w:fldChar w:fldCharType="separate"/>
            </w:r>
            <w:r>
              <w:rPr>
                <w:noProof/>
                <w:webHidden/>
              </w:rPr>
              <w:t>2</w:t>
            </w:r>
            <w:r w:rsidR="00B11A5C">
              <w:rPr>
                <w:noProof/>
                <w:webHidden/>
              </w:rPr>
              <w:fldChar w:fldCharType="end"/>
            </w:r>
          </w:hyperlink>
        </w:p>
        <w:p w14:paraId="795D50AE" w14:textId="77777777" w:rsidR="00B11A5C" w:rsidRDefault="006E62A8">
          <w:pPr>
            <w:pStyle w:val="ndice1"/>
            <w:tabs>
              <w:tab w:val="left" w:pos="440"/>
              <w:tab w:val="right" w:leader="dot" w:pos="8488"/>
            </w:tabs>
            <w:rPr>
              <w:rFonts w:eastAsiaTheme="minorEastAsia" w:cstheme="minorBidi"/>
              <w:b w:val="0"/>
              <w:bCs w:val="0"/>
              <w:noProof/>
            </w:rPr>
          </w:pPr>
          <w:hyperlink w:anchor="_Toc498292929" w:history="1">
            <w:r w:rsidR="00B11A5C" w:rsidRPr="00E21282">
              <w:rPr>
                <w:rStyle w:val="Hiperligao"/>
                <w:noProof/>
              </w:rPr>
              <w:t>1</w:t>
            </w:r>
            <w:r w:rsidR="00B11A5C">
              <w:rPr>
                <w:rFonts w:eastAsiaTheme="minorEastAsia" w:cstheme="minorBidi"/>
                <w:b w:val="0"/>
                <w:bCs w:val="0"/>
                <w:noProof/>
              </w:rPr>
              <w:tab/>
            </w:r>
            <w:r w:rsidR="00B11A5C" w:rsidRPr="00E21282">
              <w:rPr>
                <w:rStyle w:val="Hiperligao"/>
                <w:noProof/>
              </w:rPr>
              <w:t>Introdução</w:t>
            </w:r>
            <w:r w:rsidR="00B11A5C">
              <w:rPr>
                <w:noProof/>
                <w:webHidden/>
              </w:rPr>
              <w:tab/>
            </w:r>
            <w:r w:rsidR="00B11A5C">
              <w:rPr>
                <w:noProof/>
                <w:webHidden/>
              </w:rPr>
              <w:fldChar w:fldCharType="begin"/>
            </w:r>
            <w:r w:rsidR="00B11A5C">
              <w:rPr>
                <w:noProof/>
                <w:webHidden/>
              </w:rPr>
              <w:instrText xml:space="preserve"> PAGEREF _Toc498292929 \h </w:instrText>
            </w:r>
            <w:r w:rsidR="00B11A5C">
              <w:rPr>
                <w:noProof/>
                <w:webHidden/>
              </w:rPr>
            </w:r>
            <w:r w:rsidR="00B11A5C">
              <w:rPr>
                <w:noProof/>
                <w:webHidden/>
              </w:rPr>
              <w:fldChar w:fldCharType="separate"/>
            </w:r>
            <w:r>
              <w:rPr>
                <w:noProof/>
                <w:webHidden/>
              </w:rPr>
              <w:t>5</w:t>
            </w:r>
            <w:r w:rsidR="00B11A5C">
              <w:rPr>
                <w:noProof/>
                <w:webHidden/>
              </w:rPr>
              <w:fldChar w:fldCharType="end"/>
            </w:r>
          </w:hyperlink>
        </w:p>
        <w:p w14:paraId="0BED17E1" w14:textId="77777777" w:rsidR="00B11A5C" w:rsidRDefault="006E62A8">
          <w:pPr>
            <w:pStyle w:val="ndice1"/>
            <w:tabs>
              <w:tab w:val="left" w:pos="440"/>
              <w:tab w:val="right" w:leader="dot" w:pos="8488"/>
            </w:tabs>
            <w:rPr>
              <w:rFonts w:eastAsiaTheme="minorEastAsia" w:cstheme="minorBidi"/>
              <w:b w:val="0"/>
              <w:bCs w:val="0"/>
              <w:noProof/>
            </w:rPr>
          </w:pPr>
          <w:hyperlink w:anchor="_Toc498292930" w:history="1">
            <w:r w:rsidR="00B11A5C" w:rsidRPr="00E21282">
              <w:rPr>
                <w:rStyle w:val="Hiperligao"/>
                <w:noProof/>
              </w:rPr>
              <w:t>2</w:t>
            </w:r>
            <w:r w:rsidR="00B11A5C">
              <w:rPr>
                <w:rFonts w:eastAsiaTheme="minorEastAsia" w:cstheme="minorBidi"/>
                <w:b w:val="0"/>
                <w:bCs w:val="0"/>
                <w:noProof/>
              </w:rPr>
              <w:tab/>
            </w:r>
            <w:r w:rsidR="00B11A5C" w:rsidRPr="00E21282">
              <w:rPr>
                <w:rStyle w:val="Hiperligao"/>
                <w:noProof/>
              </w:rPr>
              <w:t>O jogo “Corrida de Reis”</w:t>
            </w:r>
            <w:r w:rsidR="00B11A5C">
              <w:rPr>
                <w:noProof/>
                <w:webHidden/>
              </w:rPr>
              <w:tab/>
            </w:r>
            <w:r w:rsidR="00B11A5C">
              <w:rPr>
                <w:noProof/>
                <w:webHidden/>
              </w:rPr>
              <w:fldChar w:fldCharType="begin"/>
            </w:r>
            <w:r w:rsidR="00B11A5C">
              <w:rPr>
                <w:noProof/>
                <w:webHidden/>
              </w:rPr>
              <w:instrText xml:space="preserve"> PAGEREF _Toc498292930 \h </w:instrText>
            </w:r>
            <w:r w:rsidR="00B11A5C">
              <w:rPr>
                <w:noProof/>
                <w:webHidden/>
              </w:rPr>
            </w:r>
            <w:r w:rsidR="00B11A5C">
              <w:rPr>
                <w:noProof/>
                <w:webHidden/>
              </w:rPr>
              <w:fldChar w:fldCharType="separate"/>
            </w:r>
            <w:r>
              <w:rPr>
                <w:noProof/>
                <w:webHidden/>
              </w:rPr>
              <w:t>5</w:t>
            </w:r>
            <w:r w:rsidR="00B11A5C">
              <w:rPr>
                <w:noProof/>
                <w:webHidden/>
              </w:rPr>
              <w:fldChar w:fldCharType="end"/>
            </w:r>
          </w:hyperlink>
        </w:p>
        <w:p w14:paraId="21B9BF2C"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31" w:history="1">
            <w:r w:rsidR="00B11A5C" w:rsidRPr="00E21282">
              <w:rPr>
                <w:rStyle w:val="Hiperligao"/>
                <w:noProof/>
              </w:rPr>
              <w:t>2.1</w:t>
            </w:r>
            <w:r w:rsidR="00B11A5C">
              <w:rPr>
                <w:rFonts w:eastAsiaTheme="minorEastAsia" w:cstheme="minorBidi"/>
                <w:b w:val="0"/>
                <w:bCs w:val="0"/>
                <w:noProof/>
                <w:sz w:val="24"/>
                <w:szCs w:val="24"/>
              </w:rPr>
              <w:tab/>
            </w:r>
            <w:r w:rsidR="00B11A5C" w:rsidRPr="00E21282">
              <w:rPr>
                <w:rStyle w:val="Hiperligao"/>
                <w:noProof/>
              </w:rPr>
              <w:t>Imagens do Jogo Corrida do Reis</w:t>
            </w:r>
            <w:r w:rsidR="00B11A5C">
              <w:rPr>
                <w:noProof/>
                <w:webHidden/>
              </w:rPr>
              <w:tab/>
            </w:r>
            <w:r w:rsidR="00B11A5C">
              <w:rPr>
                <w:noProof/>
                <w:webHidden/>
              </w:rPr>
              <w:fldChar w:fldCharType="begin"/>
            </w:r>
            <w:r w:rsidR="00B11A5C">
              <w:rPr>
                <w:noProof/>
                <w:webHidden/>
              </w:rPr>
              <w:instrText xml:space="preserve"> PAGEREF _Toc498292931 \h </w:instrText>
            </w:r>
            <w:r w:rsidR="00B11A5C">
              <w:rPr>
                <w:noProof/>
                <w:webHidden/>
              </w:rPr>
            </w:r>
            <w:r w:rsidR="00B11A5C">
              <w:rPr>
                <w:noProof/>
                <w:webHidden/>
              </w:rPr>
              <w:fldChar w:fldCharType="separate"/>
            </w:r>
            <w:r>
              <w:rPr>
                <w:noProof/>
                <w:webHidden/>
              </w:rPr>
              <w:t>6</w:t>
            </w:r>
            <w:r w:rsidR="00B11A5C">
              <w:rPr>
                <w:noProof/>
                <w:webHidden/>
              </w:rPr>
              <w:fldChar w:fldCharType="end"/>
            </w:r>
          </w:hyperlink>
        </w:p>
        <w:p w14:paraId="6DE7C9CE" w14:textId="77777777" w:rsidR="00B11A5C" w:rsidRDefault="006E62A8">
          <w:pPr>
            <w:pStyle w:val="ndice1"/>
            <w:tabs>
              <w:tab w:val="left" w:pos="440"/>
              <w:tab w:val="right" w:leader="dot" w:pos="8488"/>
            </w:tabs>
            <w:rPr>
              <w:rFonts w:eastAsiaTheme="minorEastAsia" w:cstheme="minorBidi"/>
              <w:b w:val="0"/>
              <w:bCs w:val="0"/>
              <w:noProof/>
            </w:rPr>
          </w:pPr>
          <w:hyperlink w:anchor="_Toc498292932" w:history="1">
            <w:r w:rsidR="00B11A5C" w:rsidRPr="00E21282">
              <w:rPr>
                <w:rStyle w:val="Hiperligao"/>
                <w:noProof/>
              </w:rPr>
              <w:t>3</w:t>
            </w:r>
            <w:r w:rsidR="00B11A5C">
              <w:rPr>
                <w:rFonts w:eastAsiaTheme="minorEastAsia" w:cstheme="minorBidi"/>
                <w:b w:val="0"/>
                <w:bCs w:val="0"/>
                <w:noProof/>
              </w:rPr>
              <w:tab/>
            </w:r>
            <w:r w:rsidR="00B11A5C" w:rsidRPr="00E21282">
              <w:rPr>
                <w:rStyle w:val="Hiperligao"/>
                <w:noProof/>
              </w:rPr>
              <w:t>Lógica de jogo</w:t>
            </w:r>
            <w:r w:rsidR="00B11A5C">
              <w:rPr>
                <w:noProof/>
                <w:webHidden/>
              </w:rPr>
              <w:tab/>
            </w:r>
            <w:r w:rsidR="00B11A5C">
              <w:rPr>
                <w:noProof/>
                <w:webHidden/>
              </w:rPr>
              <w:fldChar w:fldCharType="begin"/>
            </w:r>
            <w:r w:rsidR="00B11A5C">
              <w:rPr>
                <w:noProof/>
                <w:webHidden/>
              </w:rPr>
              <w:instrText xml:space="preserve"> PAGEREF _Toc498292932 \h </w:instrText>
            </w:r>
            <w:r w:rsidR="00B11A5C">
              <w:rPr>
                <w:noProof/>
                <w:webHidden/>
              </w:rPr>
            </w:r>
            <w:r w:rsidR="00B11A5C">
              <w:rPr>
                <w:noProof/>
                <w:webHidden/>
              </w:rPr>
              <w:fldChar w:fldCharType="separate"/>
            </w:r>
            <w:r>
              <w:rPr>
                <w:noProof/>
                <w:webHidden/>
              </w:rPr>
              <w:t>8</w:t>
            </w:r>
            <w:r w:rsidR="00B11A5C">
              <w:rPr>
                <w:noProof/>
                <w:webHidden/>
              </w:rPr>
              <w:fldChar w:fldCharType="end"/>
            </w:r>
          </w:hyperlink>
        </w:p>
        <w:p w14:paraId="7035E755"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33" w:history="1">
            <w:r w:rsidR="00B11A5C" w:rsidRPr="00E21282">
              <w:rPr>
                <w:rStyle w:val="Hiperligao"/>
                <w:noProof/>
              </w:rPr>
              <w:t>3.1</w:t>
            </w:r>
            <w:r w:rsidR="00B11A5C">
              <w:rPr>
                <w:rFonts w:eastAsiaTheme="minorEastAsia" w:cstheme="minorBidi"/>
                <w:b w:val="0"/>
                <w:bCs w:val="0"/>
                <w:noProof/>
                <w:sz w:val="24"/>
                <w:szCs w:val="24"/>
              </w:rPr>
              <w:tab/>
            </w:r>
            <w:r w:rsidR="00B11A5C" w:rsidRPr="00E21282">
              <w:rPr>
                <w:rStyle w:val="Hiperligao"/>
                <w:noProof/>
              </w:rPr>
              <w:t>Representação do estado do jogo</w:t>
            </w:r>
            <w:r w:rsidR="00B11A5C">
              <w:rPr>
                <w:noProof/>
                <w:webHidden/>
              </w:rPr>
              <w:tab/>
            </w:r>
            <w:r w:rsidR="00B11A5C">
              <w:rPr>
                <w:noProof/>
                <w:webHidden/>
              </w:rPr>
              <w:fldChar w:fldCharType="begin"/>
            </w:r>
            <w:r w:rsidR="00B11A5C">
              <w:rPr>
                <w:noProof/>
                <w:webHidden/>
              </w:rPr>
              <w:instrText xml:space="preserve"> PAGEREF _Toc498292933 \h </w:instrText>
            </w:r>
            <w:r w:rsidR="00B11A5C">
              <w:rPr>
                <w:noProof/>
                <w:webHidden/>
              </w:rPr>
            </w:r>
            <w:r w:rsidR="00B11A5C">
              <w:rPr>
                <w:noProof/>
                <w:webHidden/>
              </w:rPr>
              <w:fldChar w:fldCharType="separate"/>
            </w:r>
            <w:r>
              <w:rPr>
                <w:noProof/>
                <w:webHidden/>
              </w:rPr>
              <w:t>8</w:t>
            </w:r>
            <w:r w:rsidR="00B11A5C">
              <w:rPr>
                <w:noProof/>
                <w:webHidden/>
              </w:rPr>
              <w:fldChar w:fldCharType="end"/>
            </w:r>
          </w:hyperlink>
        </w:p>
        <w:p w14:paraId="5EF89FB0"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34" w:history="1">
            <w:r w:rsidR="00B11A5C" w:rsidRPr="00E21282">
              <w:rPr>
                <w:rStyle w:val="Hiperligao"/>
                <w:noProof/>
              </w:rPr>
              <w:t>3.2</w:t>
            </w:r>
            <w:r w:rsidR="00B11A5C">
              <w:rPr>
                <w:rFonts w:eastAsiaTheme="minorEastAsia" w:cstheme="minorBidi"/>
                <w:b w:val="0"/>
                <w:bCs w:val="0"/>
                <w:noProof/>
                <w:sz w:val="24"/>
                <w:szCs w:val="24"/>
              </w:rPr>
              <w:tab/>
            </w:r>
            <w:r w:rsidR="00B11A5C" w:rsidRPr="00E21282">
              <w:rPr>
                <w:rStyle w:val="Hiperligao"/>
                <w:noProof/>
              </w:rPr>
              <w:t>Visualização do tabuleiro</w:t>
            </w:r>
            <w:r w:rsidR="00B11A5C">
              <w:rPr>
                <w:noProof/>
                <w:webHidden/>
              </w:rPr>
              <w:tab/>
            </w:r>
            <w:r w:rsidR="00B11A5C">
              <w:rPr>
                <w:noProof/>
                <w:webHidden/>
              </w:rPr>
              <w:fldChar w:fldCharType="begin"/>
            </w:r>
            <w:r w:rsidR="00B11A5C">
              <w:rPr>
                <w:noProof/>
                <w:webHidden/>
              </w:rPr>
              <w:instrText xml:space="preserve"> PAGEREF _Toc498292934 \h </w:instrText>
            </w:r>
            <w:r w:rsidR="00B11A5C">
              <w:rPr>
                <w:noProof/>
                <w:webHidden/>
              </w:rPr>
            </w:r>
            <w:r w:rsidR="00B11A5C">
              <w:rPr>
                <w:noProof/>
                <w:webHidden/>
              </w:rPr>
              <w:fldChar w:fldCharType="separate"/>
            </w:r>
            <w:r>
              <w:rPr>
                <w:noProof/>
                <w:webHidden/>
              </w:rPr>
              <w:t>8</w:t>
            </w:r>
            <w:r w:rsidR="00B11A5C">
              <w:rPr>
                <w:noProof/>
                <w:webHidden/>
              </w:rPr>
              <w:fldChar w:fldCharType="end"/>
            </w:r>
          </w:hyperlink>
        </w:p>
        <w:p w14:paraId="03130DDD"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35" w:history="1">
            <w:r w:rsidR="00B11A5C" w:rsidRPr="00E21282">
              <w:rPr>
                <w:rStyle w:val="Hiperligao"/>
                <w:noProof/>
              </w:rPr>
              <w:t>3.2.1</w:t>
            </w:r>
            <w:r w:rsidR="00B11A5C">
              <w:rPr>
                <w:rFonts w:eastAsiaTheme="minorEastAsia" w:cstheme="minorBidi"/>
                <w:noProof/>
                <w:sz w:val="24"/>
                <w:szCs w:val="24"/>
              </w:rPr>
              <w:tab/>
            </w:r>
            <w:r w:rsidR="00B11A5C" w:rsidRPr="00E21282">
              <w:rPr>
                <w:rStyle w:val="Hiperligao"/>
                <w:noProof/>
              </w:rPr>
              <w:t>Impressão do tabuleiro</w:t>
            </w:r>
            <w:r w:rsidR="00B11A5C">
              <w:rPr>
                <w:noProof/>
                <w:webHidden/>
              </w:rPr>
              <w:tab/>
            </w:r>
            <w:r w:rsidR="00B11A5C">
              <w:rPr>
                <w:noProof/>
                <w:webHidden/>
              </w:rPr>
              <w:fldChar w:fldCharType="begin"/>
            </w:r>
            <w:r w:rsidR="00B11A5C">
              <w:rPr>
                <w:noProof/>
                <w:webHidden/>
              </w:rPr>
              <w:instrText xml:space="preserve"> PAGEREF _Toc498292935 \h </w:instrText>
            </w:r>
            <w:r w:rsidR="00B11A5C">
              <w:rPr>
                <w:noProof/>
                <w:webHidden/>
              </w:rPr>
            </w:r>
            <w:r w:rsidR="00B11A5C">
              <w:rPr>
                <w:noProof/>
                <w:webHidden/>
              </w:rPr>
              <w:fldChar w:fldCharType="separate"/>
            </w:r>
            <w:r>
              <w:rPr>
                <w:noProof/>
                <w:webHidden/>
              </w:rPr>
              <w:t>8</w:t>
            </w:r>
            <w:r w:rsidR="00B11A5C">
              <w:rPr>
                <w:noProof/>
                <w:webHidden/>
              </w:rPr>
              <w:fldChar w:fldCharType="end"/>
            </w:r>
          </w:hyperlink>
        </w:p>
        <w:p w14:paraId="0D07927B"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36" w:history="1">
            <w:r w:rsidR="00B11A5C" w:rsidRPr="00E21282">
              <w:rPr>
                <w:rStyle w:val="Hiperligao"/>
                <w:noProof/>
              </w:rPr>
              <w:t>3.2.2</w:t>
            </w:r>
            <w:r w:rsidR="00B11A5C">
              <w:rPr>
                <w:rFonts w:eastAsiaTheme="minorEastAsia" w:cstheme="minorBidi"/>
                <w:noProof/>
                <w:sz w:val="24"/>
                <w:szCs w:val="24"/>
              </w:rPr>
              <w:tab/>
            </w:r>
            <w:r w:rsidR="00B11A5C" w:rsidRPr="00E21282">
              <w:rPr>
                <w:rStyle w:val="Hiperligao"/>
                <w:noProof/>
              </w:rPr>
              <w:t>Lista representativa do estado inicial do jogo</w:t>
            </w:r>
            <w:r w:rsidR="00B11A5C">
              <w:rPr>
                <w:noProof/>
                <w:webHidden/>
              </w:rPr>
              <w:tab/>
            </w:r>
            <w:r w:rsidR="00B11A5C">
              <w:rPr>
                <w:noProof/>
                <w:webHidden/>
              </w:rPr>
              <w:fldChar w:fldCharType="begin"/>
            </w:r>
            <w:r w:rsidR="00B11A5C">
              <w:rPr>
                <w:noProof/>
                <w:webHidden/>
              </w:rPr>
              <w:instrText xml:space="preserve"> PAGEREF _Toc498292936 \h </w:instrText>
            </w:r>
            <w:r w:rsidR="00B11A5C">
              <w:rPr>
                <w:noProof/>
                <w:webHidden/>
              </w:rPr>
            </w:r>
            <w:r w:rsidR="00B11A5C">
              <w:rPr>
                <w:noProof/>
                <w:webHidden/>
              </w:rPr>
              <w:fldChar w:fldCharType="separate"/>
            </w:r>
            <w:r>
              <w:rPr>
                <w:noProof/>
                <w:webHidden/>
              </w:rPr>
              <w:t>10</w:t>
            </w:r>
            <w:r w:rsidR="00B11A5C">
              <w:rPr>
                <w:noProof/>
                <w:webHidden/>
              </w:rPr>
              <w:fldChar w:fldCharType="end"/>
            </w:r>
          </w:hyperlink>
        </w:p>
        <w:p w14:paraId="768B3F31"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37" w:history="1">
            <w:r w:rsidR="00B11A5C" w:rsidRPr="00E21282">
              <w:rPr>
                <w:rStyle w:val="Hiperligao"/>
                <w:noProof/>
              </w:rPr>
              <w:t>3.2.3</w:t>
            </w:r>
            <w:r w:rsidR="00B11A5C">
              <w:rPr>
                <w:rFonts w:eastAsiaTheme="minorEastAsia" w:cstheme="minorBidi"/>
                <w:noProof/>
                <w:sz w:val="24"/>
                <w:szCs w:val="24"/>
              </w:rPr>
              <w:tab/>
            </w:r>
            <w:r w:rsidR="00B11A5C" w:rsidRPr="00E21282">
              <w:rPr>
                <w:rStyle w:val="Hiperligao"/>
                <w:noProof/>
              </w:rPr>
              <w:t>Lista representativa de um possível estado intermédio do jogo</w:t>
            </w:r>
            <w:r w:rsidR="00B11A5C">
              <w:rPr>
                <w:noProof/>
                <w:webHidden/>
              </w:rPr>
              <w:tab/>
            </w:r>
            <w:r w:rsidR="00B11A5C">
              <w:rPr>
                <w:noProof/>
                <w:webHidden/>
              </w:rPr>
              <w:fldChar w:fldCharType="begin"/>
            </w:r>
            <w:r w:rsidR="00B11A5C">
              <w:rPr>
                <w:noProof/>
                <w:webHidden/>
              </w:rPr>
              <w:instrText xml:space="preserve"> PAGEREF _Toc498292937 \h </w:instrText>
            </w:r>
            <w:r w:rsidR="00B11A5C">
              <w:rPr>
                <w:noProof/>
                <w:webHidden/>
              </w:rPr>
            </w:r>
            <w:r w:rsidR="00B11A5C">
              <w:rPr>
                <w:noProof/>
                <w:webHidden/>
              </w:rPr>
              <w:fldChar w:fldCharType="separate"/>
            </w:r>
            <w:r>
              <w:rPr>
                <w:noProof/>
                <w:webHidden/>
              </w:rPr>
              <w:t>10</w:t>
            </w:r>
            <w:r w:rsidR="00B11A5C">
              <w:rPr>
                <w:noProof/>
                <w:webHidden/>
              </w:rPr>
              <w:fldChar w:fldCharType="end"/>
            </w:r>
          </w:hyperlink>
        </w:p>
        <w:p w14:paraId="570428B6"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38" w:history="1">
            <w:r w:rsidR="00B11A5C" w:rsidRPr="00E21282">
              <w:rPr>
                <w:rStyle w:val="Hiperligao"/>
                <w:noProof/>
              </w:rPr>
              <w:t>3.2.4</w:t>
            </w:r>
            <w:r w:rsidR="00B11A5C">
              <w:rPr>
                <w:rFonts w:eastAsiaTheme="minorEastAsia" w:cstheme="minorBidi"/>
                <w:noProof/>
                <w:sz w:val="24"/>
                <w:szCs w:val="24"/>
              </w:rPr>
              <w:tab/>
            </w:r>
            <w:r w:rsidR="00B11A5C" w:rsidRPr="00E21282">
              <w:rPr>
                <w:rStyle w:val="Hiperligao"/>
                <w:noProof/>
              </w:rPr>
              <w:t>Lista representativa de um possível estado final do jogo</w:t>
            </w:r>
            <w:r w:rsidR="00B11A5C">
              <w:rPr>
                <w:noProof/>
                <w:webHidden/>
              </w:rPr>
              <w:tab/>
            </w:r>
            <w:r w:rsidR="00B11A5C">
              <w:rPr>
                <w:noProof/>
                <w:webHidden/>
              </w:rPr>
              <w:fldChar w:fldCharType="begin"/>
            </w:r>
            <w:r w:rsidR="00B11A5C">
              <w:rPr>
                <w:noProof/>
                <w:webHidden/>
              </w:rPr>
              <w:instrText xml:space="preserve"> PAGEREF _Toc498292938 \h </w:instrText>
            </w:r>
            <w:r w:rsidR="00B11A5C">
              <w:rPr>
                <w:noProof/>
                <w:webHidden/>
              </w:rPr>
            </w:r>
            <w:r w:rsidR="00B11A5C">
              <w:rPr>
                <w:noProof/>
                <w:webHidden/>
              </w:rPr>
              <w:fldChar w:fldCharType="separate"/>
            </w:r>
            <w:r>
              <w:rPr>
                <w:noProof/>
                <w:webHidden/>
              </w:rPr>
              <w:t>10</w:t>
            </w:r>
            <w:r w:rsidR="00B11A5C">
              <w:rPr>
                <w:noProof/>
                <w:webHidden/>
              </w:rPr>
              <w:fldChar w:fldCharType="end"/>
            </w:r>
          </w:hyperlink>
        </w:p>
        <w:p w14:paraId="559AAAA7"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39" w:history="1">
            <w:r w:rsidR="00B11A5C" w:rsidRPr="00E21282">
              <w:rPr>
                <w:rStyle w:val="Hiperligao"/>
                <w:noProof/>
              </w:rPr>
              <w:t>3.3</w:t>
            </w:r>
            <w:r w:rsidR="00B11A5C">
              <w:rPr>
                <w:rFonts w:eastAsiaTheme="minorEastAsia" w:cstheme="minorBidi"/>
                <w:b w:val="0"/>
                <w:bCs w:val="0"/>
                <w:noProof/>
                <w:sz w:val="24"/>
                <w:szCs w:val="24"/>
              </w:rPr>
              <w:tab/>
            </w:r>
            <w:r w:rsidR="00B11A5C" w:rsidRPr="00E21282">
              <w:rPr>
                <w:rStyle w:val="Hiperligao"/>
                <w:noProof/>
              </w:rPr>
              <w:t>Validação da posição inicial introduzida</w:t>
            </w:r>
            <w:r w:rsidR="00B11A5C">
              <w:rPr>
                <w:noProof/>
                <w:webHidden/>
              </w:rPr>
              <w:tab/>
            </w:r>
            <w:r w:rsidR="00B11A5C">
              <w:rPr>
                <w:noProof/>
                <w:webHidden/>
              </w:rPr>
              <w:fldChar w:fldCharType="begin"/>
            </w:r>
            <w:r w:rsidR="00B11A5C">
              <w:rPr>
                <w:noProof/>
                <w:webHidden/>
              </w:rPr>
              <w:instrText xml:space="preserve"> PAGEREF _Toc498292939 \h </w:instrText>
            </w:r>
            <w:r w:rsidR="00B11A5C">
              <w:rPr>
                <w:noProof/>
                <w:webHidden/>
              </w:rPr>
            </w:r>
            <w:r w:rsidR="00B11A5C">
              <w:rPr>
                <w:noProof/>
                <w:webHidden/>
              </w:rPr>
              <w:fldChar w:fldCharType="separate"/>
            </w:r>
            <w:r>
              <w:rPr>
                <w:noProof/>
                <w:webHidden/>
              </w:rPr>
              <w:t>11</w:t>
            </w:r>
            <w:r w:rsidR="00B11A5C">
              <w:rPr>
                <w:noProof/>
                <w:webHidden/>
              </w:rPr>
              <w:fldChar w:fldCharType="end"/>
            </w:r>
          </w:hyperlink>
        </w:p>
        <w:p w14:paraId="2991AF06"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40" w:history="1">
            <w:r w:rsidR="00B11A5C" w:rsidRPr="00E21282">
              <w:rPr>
                <w:rStyle w:val="Hiperligao"/>
                <w:noProof/>
              </w:rPr>
              <w:t>3.4</w:t>
            </w:r>
            <w:r w:rsidR="00B11A5C">
              <w:rPr>
                <w:rFonts w:eastAsiaTheme="minorEastAsia" w:cstheme="minorBidi"/>
                <w:b w:val="0"/>
                <w:bCs w:val="0"/>
                <w:noProof/>
                <w:sz w:val="24"/>
                <w:szCs w:val="24"/>
              </w:rPr>
              <w:tab/>
            </w:r>
            <w:r w:rsidR="00B11A5C" w:rsidRPr="00E21282">
              <w:rPr>
                <w:rStyle w:val="Hiperligao"/>
                <w:noProof/>
              </w:rPr>
              <w:t>Validação da posição final introduzida</w:t>
            </w:r>
            <w:r w:rsidR="00B11A5C">
              <w:rPr>
                <w:noProof/>
                <w:webHidden/>
              </w:rPr>
              <w:tab/>
            </w:r>
            <w:r w:rsidR="00B11A5C">
              <w:rPr>
                <w:noProof/>
                <w:webHidden/>
              </w:rPr>
              <w:fldChar w:fldCharType="begin"/>
            </w:r>
            <w:r w:rsidR="00B11A5C">
              <w:rPr>
                <w:noProof/>
                <w:webHidden/>
              </w:rPr>
              <w:instrText xml:space="preserve"> PAGEREF _Toc498292940 \h </w:instrText>
            </w:r>
            <w:r w:rsidR="00B11A5C">
              <w:rPr>
                <w:noProof/>
                <w:webHidden/>
              </w:rPr>
            </w:r>
            <w:r w:rsidR="00B11A5C">
              <w:rPr>
                <w:noProof/>
                <w:webHidden/>
              </w:rPr>
              <w:fldChar w:fldCharType="separate"/>
            </w:r>
            <w:r>
              <w:rPr>
                <w:noProof/>
                <w:webHidden/>
              </w:rPr>
              <w:t>11</w:t>
            </w:r>
            <w:r w:rsidR="00B11A5C">
              <w:rPr>
                <w:noProof/>
                <w:webHidden/>
              </w:rPr>
              <w:fldChar w:fldCharType="end"/>
            </w:r>
          </w:hyperlink>
        </w:p>
        <w:p w14:paraId="54F4314D"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41" w:history="1">
            <w:r w:rsidR="00B11A5C" w:rsidRPr="00E21282">
              <w:rPr>
                <w:rStyle w:val="Hiperligao"/>
                <w:noProof/>
              </w:rPr>
              <w:t>3.4.1</w:t>
            </w:r>
            <w:r w:rsidR="00B11A5C">
              <w:rPr>
                <w:rFonts w:eastAsiaTheme="minorEastAsia" w:cstheme="minorBidi"/>
                <w:noProof/>
                <w:sz w:val="24"/>
                <w:szCs w:val="24"/>
              </w:rPr>
              <w:tab/>
            </w:r>
            <w:r w:rsidR="00B11A5C" w:rsidRPr="00E21282">
              <w:rPr>
                <w:rStyle w:val="Hiperligao"/>
                <w:noProof/>
              </w:rPr>
              <w:t>Validar o movimento da peça</w:t>
            </w:r>
            <w:r w:rsidR="00B11A5C">
              <w:rPr>
                <w:noProof/>
                <w:webHidden/>
              </w:rPr>
              <w:tab/>
            </w:r>
            <w:r w:rsidR="00B11A5C">
              <w:rPr>
                <w:noProof/>
                <w:webHidden/>
              </w:rPr>
              <w:fldChar w:fldCharType="begin"/>
            </w:r>
            <w:r w:rsidR="00B11A5C">
              <w:rPr>
                <w:noProof/>
                <w:webHidden/>
              </w:rPr>
              <w:instrText xml:space="preserve"> PAGEREF _Toc498292941 \h </w:instrText>
            </w:r>
            <w:r w:rsidR="00B11A5C">
              <w:rPr>
                <w:noProof/>
                <w:webHidden/>
              </w:rPr>
            </w:r>
            <w:r w:rsidR="00B11A5C">
              <w:rPr>
                <w:noProof/>
                <w:webHidden/>
              </w:rPr>
              <w:fldChar w:fldCharType="separate"/>
            </w:r>
            <w:r>
              <w:rPr>
                <w:noProof/>
                <w:webHidden/>
              </w:rPr>
              <w:t>12</w:t>
            </w:r>
            <w:r w:rsidR="00B11A5C">
              <w:rPr>
                <w:noProof/>
                <w:webHidden/>
              </w:rPr>
              <w:fldChar w:fldCharType="end"/>
            </w:r>
          </w:hyperlink>
        </w:p>
        <w:p w14:paraId="371432B0"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42" w:history="1">
            <w:r w:rsidR="00B11A5C" w:rsidRPr="00E21282">
              <w:rPr>
                <w:rStyle w:val="Hiperligao"/>
                <w:noProof/>
              </w:rPr>
              <w:t>3.4.2</w:t>
            </w:r>
            <w:r w:rsidR="00B11A5C">
              <w:rPr>
                <w:rFonts w:eastAsiaTheme="minorEastAsia" w:cstheme="minorBidi"/>
                <w:noProof/>
                <w:sz w:val="24"/>
                <w:szCs w:val="24"/>
              </w:rPr>
              <w:tab/>
            </w:r>
            <w:r w:rsidR="00B11A5C" w:rsidRPr="00E21282">
              <w:rPr>
                <w:rStyle w:val="Hiperligao"/>
                <w:noProof/>
              </w:rPr>
              <w:t>Validar a interseção entre peças</w:t>
            </w:r>
            <w:r w:rsidR="00B11A5C">
              <w:rPr>
                <w:noProof/>
                <w:webHidden/>
              </w:rPr>
              <w:tab/>
            </w:r>
            <w:r w:rsidR="00B11A5C">
              <w:rPr>
                <w:noProof/>
                <w:webHidden/>
              </w:rPr>
              <w:fldChar w:fldCharType="begin"/>
            </w:r>
            <w:r w:rsidR="00B11A5C">
              <w:rPr>
                <w:noProof/>
                <w:webHidden/>
              </w:rPr>
              <w:instrText xml:space="preserve"> PAGEREF _Toc498292942 \h </w:instrText>
            </w:r>
            <w:r w:rsidR="00B11A5C">
              <w:rPr>
                <w:noProof/>
                <w:webHidden/>
              </w:rPr>
            </w:r>
            <w:r w:rsidR="00B11A5C">
              <w:rPr>
                <w:noProof/>
                <w:webHidden/>
              </w:rPr>
              <w:fldChar w:fldCharType="separate"/>
            </w:r>
            <w:r>
              <w:rPr>
                <w:noProof/>
                <w:webHidden/>
              </w:rPr>
              <w:t>15</w:t>
            </w:r>
            <w:r w:rsidR="00B11A5C">
              <w:rPr>
                <w:noProof/>
                <w:webHidden/>
              </w:rPr>
              <w:fldChar w:fldCharType="end"/>
            </w:r>
          </w:hyperlink>
        </w:p>
        <w:p w14:paraId="1CE94A01"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43" w:history="1">
            <w:r w:rsidR="00B11A5C" w:rsidRPr="00E21282">
              <w:rPr>
                <w:rStyle w:val="Hiperligao"/>
                <w:noProof/>
              </w:rPr>
              <w:t>3.4.3</w:t>
            </w:r>
            <w:r w:rsidR="00B11A5C">
              <w:rPr>
                <w:rFonts w:eastAsiaTheme="minorEastAsia" w:cstheme="minorBidi"/>
                <w:noProof/>
                <w:sz w:val="24"/>
                <w:szCs w:val="24"/>
              </w:rPr>
              <w:tab/>
            </w:r>
            <w:r w:rsidR="00B11A5C" w:rsidRPr="00E21282">
              <w:rPr>
                <w:rStyle w:val="Hiperligao"/>
                <w:noProof/>
              </w:rPr>
              <w:t>Mexer ou consumir peça</w:t>
            </w:r>
            <w:r w:rsidR="00B11A5C">
              <w:rPr>
                <w:noProof/>
                <w:webHidden/>
              </w:rPr>
              <w:tab/>
            </w:r>
            <w:r w:rsidR="00B11A5C">
              <w:rPr>
                <w:noProof/>
                <w:webHidden/>
              </w:rPr>
              <w:fldChar w:fldCharType="begin"/>
            </w:r>
            <w:r w:rsidR="00B11A5C">
              <w:rPr>
                <w:noProof/>
                <w:webHidden/>
              </w:rPr>
              <w:instrText xml:space="preserve"> PAGEREF _Toc498292943 \h </w:instrText>
            </w:r>
            <w:r w:rsidR="00B11A5C">
              <w:rPr>
                <w:noProof/>
                <w:webHidden/>
              </w:rPr>
            </w:r>
            <w:r w:rsidR="00B11A5C">
              <w:rPr>
                <w:noProof/>
                <w:webHidden/>
              </w:rPr>
              <w:fldChar w:fldCharType="separate"/>
            </w:r>
            <w:r>
              <w:rPr>
                <w:noProof/>
                <w:webHidden/>
              </w:rPr>
              <w:t>17</w:t>
            </w:r>
            <w:r w:rsidR="00B11A5C">
              <w:rPr>
                <w:noProof/>
                <w:webHidden/>
              </w:rPr>
              <w:fldChar w:fldCharType="end"/>
            </w:r>
          </w:hyperlink>
        </w:p>
        <w:p w14:paraId="3CC8C774"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44" w:history="1">
            <w:r w:rsidR="00B11A5C" w:rsidRPr="00E21282">
              <w:rPr>
                <w:rStyle w:val="Hiperligao"/>
                <w:noProof/>
              </w:rPr>
              <w:t>3.4.4</w:t>
            </w:r>
            <w:r w:rsidR="00B11A5C">
              <w:rPr>
                <w:rFonts w:eastAsiaTheme="minorEastAsia" w:cstheme="minorBidi"/>
                <w:noProof/>
                <w:sz w:val="24"/>
                <w:szCs w:val="24"/>
              </w:rPr>
              <w:tab/>
            </w:r>
            <w:r w:rsidR="00B11A5C" w:rsidRPr="00E21282">
              <w:rPr>
                <w:rStyle w:val="Hiperligao"/>
                <w:noProof/>
              </w:rPr>
              <w:t>Verificar xeque</w:t>
            </w:r>
            <w:r w:rsidR="00B11A5C">
              <w:rPr>
                <w:noProof/>
                <w:webHidden/>
              </w:rPr>
              <w:tab/>
            </w:r>
            <w:r w:rsidR="00B11A5C">
              <w:rPr>
                <w:noProof/>
                <w:webHidden/>
              </w:rPr>
              <w:fldChar w:fldCharType="begin"/>
            </w:r>
            <w:r w:rsidR="00B11A5C">
              <w:rPr>
                <w:noProof/>
                <w:webHidden/>
              </w:rPr>
              <w:instrText xml:space="preserve"> PAGEREF _Toc498292944 \h </w:instrText>
            </w:r>
            <w:r w:rsidR="00B11A5C">
              <w:rPr>
                <w:noProof/>
                <w:webHidden/>
              </w:rPr>
            </w:r>
            <w:r w:rsidR="00B11A5C">
              <w:rPr>
                <w:noProof/>
                <w:webHidden/>
              </w:rPr>
              <w:fldChar w:fldCharType="separate"/>
            </w:r>
            <w:r>
              <w:rPr>
                <w:noProof/>
                <w:webHidden/>
              </w:rPr>
              <w:t>18</w:t>
            </w:r>
            <w:r w:rsidR="00B11A5C">
              <w:rPr>
                <w:noProof/>
                <w:webHidden/>
              </w:rPr>
              <w:fldChar w:fldCharType="end"/>
            </w:r>
          </w:hyperlink>
        </w:p>
        <w:p w14:paraId="7D9884BA" w14:textId="77777777" w:rsidR="00B11A5C" w:rsidRDefault="006E62A8">
          <w:pPr>
            <w:pStyle w:val="ndice3"/>
            <w:tabs>
              <w:tab w:val="left" w:pos="1320"/>
              <w:tab w:val="right" w:leader="dot" w:pos="8488"/>
            </w:tabs>
            <w:rPr>
              <w:rFonts w:eastAsiaTheme="minorEastAsia" w:cstheme="minorBidi"/>
              <w:noProof/>
              <w:sz w:val="24"/>
              <w:szCs w:val="24"/>
            </w:rPr>
          </w:pPr>
          <w:hyperlink w:anchor="_Toc498292945" w:history="1">
            <w:r w:rsidR="00B11A5C" w:rsidRPr="00E21282">
              <w:rPr>
                <w:rStyle w:val="Hiperligao"/>
                <w:noProof/>
              </w:rPr>
              <w:t>3.4.5</w:t>
            </w:r>
            <w:r w:rsidR="00B11A5C">
              <w:rPr>
                <w:rFonts w:eastAsiaTheme="minorEastAsia" w:cstheme="minorBidi"/>
                <w:noProof/>
                <w:sz w:val="24"/>
                <w:szCs w:val="24"/>
              </w:rPr>
              <w:tab/>
            </w:r>
            <w:r w:rsidR="00B11A5C" w:rsidRPr="00E21282">
              <w:rPr>
                <w:rStyle w:val="Hiperligao"/>
                <w:noProof/>
              </w:rPr>
              <w:t>Verificar fim do jogo</w:t>
            </w:r>
            <w:r w:rsidR="00B11A5C">
              <w:rPr>
                <w:noProof/>
                <w:webHidden/>
              </w:rPr>
              <w:tab/>
            </w:r>
            <w:r w:rsidR="00B11A5C">
              <w:rPr>
                <w:noProof/>
                <w:webHidden/>
              </w:rPr>
              <w:fldChar w:fldCharType="begin"/>
            </w:r>
            <w:r w:rsidR="00B11A5C">
              <w:rPr>
                <w:noProof/>
                <w:webHidden/>
              </w:rPr>
              <w:instrText xml:space="preserve"> PAGEREF _Toc498292945 \h </w:instrText>
            </w:r>
            <w:r w:rsidR="00B11A5C">
              <w:rPr>
                <w:noProof/>
                <w:webHidden/>
              </w:rPr>
            </w:r>
            <w:r w:rsidR="00B11A5C">
              <w:rPr>
                <w:noProof/>
                <w:webHidden/>
              </w:rPr>
              <w:fldChar w:fldCharType="separate"/>
            </w:r>
            <w:r>
              <w:rPr>
                <w:noProof/>
                <w:webHidden/>
              </w:rPr>
              <w:t>18</w:t>
            </w:r>
            <w:r w:rsidR="00B11A5C">
              <w:rPr>
                <w:noProof/>
                <w:webHidden/>
              </w:rPr>
              <w:fldChar w:fldCharType="end"/>
            </w:r>
          </w:hyperlink>
        </w:p>
        <w:p w14:paraId="5F28E0BC" w14:textId="77777777" w:rsidR="00B11A5C" w:rsidRDefault="006E62A8">
          <w:pPr>
            <w:pStyle w:val="ndice2"/>
            <w:tabs>
              <w:tab w:val="left" w:pos="880"/>
              <w:tab w:val="right" w:leader="dot" w:pos="8488"/>
            </w:tabs>
            <w:rPr>
              <w:rFonts w:eastAsiaTheme="minorEastAsia" w:cstheme="minorBidi"/>
              <w:b w:val="0"/>
              <w:bCs w:val="0"/>
              <w:noProof/>
              <w:sz w:val="24"/>
              <w:szCs w:val="24"/>
            </w:rPr>
          </w:pPr>
          <w:hyperlink w:anchor="_Toc498292946" w:history="1">
            <w:r w:rsidR="00B11A5C" w:rsidRPr="00E21282">
              <w:rPr>
                <w:rStyle w:val="Hiperligao"/>
                <w:noProof/>
              </w:rPr>
              <w:t>3.5</w:t>
            </w:r>
            <w:r w:rsidR="00B11A5C">
              <w:rPr>
                <w:rFonts w:eastAsiaTheme="minorEastAsia" w:cstheme="minorBidi"/>
                <w:b w:val="0"/>
                <w:bCs w:val="0"/>
                <w:noProof/>
                <w:sz w:val="24"/>
                <w:szCs w:val="24"/>
              </w:rPr>
              <w:tab/>
            </w:r>
            <w:r w:rsidR="00B11A5C" w:rsidRPr="00E21282">
              <w:rPr>
                <w:rStyle w:val="Hiperligao"/>
                <w:noProof/>
              </w:rPr>
              <w:t>Jogadas do computador</w:t>
            </w:r>
            <w:r w:rsidR="00B11A5C">
              <w:rPr>
                <w:noProof/>
                <w:webHidden/>
              </w:rPr>
              <w:tab/>
            </w:r>
            <w:r w:rsidR="00B11A5C">
              <w:rPr>
                <w:noProof/>
                <w:webHidden/>
              </w:rPr>
              <w:fldChar w:fldCharType="begin"/>
            </w:r>
            <w:r w:rsidR="00B11A5C">
              <w:rPr>
                <w:noProof/>
                <w:webHidden/>
              </w:rPr>
              <w:instrText xml:space="preserve"> PAGEREF _Toc498292946 \h </w:instrText>
            </w:r>
            <w:r w:rsidR="00B11A5C">
              <w:rPr>
                <w:noProof/>
                <w:webHidden/>
              </w:rPr>
            </w:r>
            <w:r w:rsidR="00B11A5C">
              <w:rPr>
                <w:noProof/>
                <w:webHidden/>
              </w:rPr>
              <w:fldChar w:fldCharType="separate"/>
            </w:r>
            <w:r>
              <w:rPr>
                <w:noProof/>
                <w:webHidden/>
              </w:rPr>
              <w:t>19</w:t>
            </w:r>
            <w:r w:rsidR="00B11A5C">
              <w:rPr>
                <w:noProof/>
                <w:webHidden/>
              </w:rPr>
              <w:fldChar w:fldCharType="end"/>
            </w:r>
          </w:hyperlink>
        </w:p>
        <w:p w14:paraId="3E426E3B" w14:textId="77777777" w:rsidR="00B11A5C" w:rsidRDefault="006E62A8">
          <w:pPr>
            <w:pStyle w:val="ndice1"/>
            <w:tabs>
              <w:tab w:val="left" w:pos="440"/>
              <w:tab w:val="right" w:leader="dot" w:pos="8488"/>
            </w:tabs>
            <w:rPr>
              <w:rFonts w:eastAsiaTheme="minorEastAsia" w:cstheme="minorBidi"/>
              <w:b w:val="0"/>
              <w:bCs w:val="0"/>
              <w:noProof/>
            </w:rPr>
          </w:pPr>
          <w:hyperlink w:anchor="_Toc498292947" w:history="1">
            <w:r w:rsidR="00B11A5C" w:rsidRPr="00E21282">
              <w:rPr>
                <w:rStyle w:val="Hiperligao"/>
                <w:noProof/>
              </w:rPr>
              <w:t>4</w:t>
            </w:r>
            <w:r w:rsidR="00B11A5C">
              <w:rPr>
                <w:rFonts w:eastAsiaTheme="minorEastAsia" w:cstheme="minorBidi"/>
                <w:b w:val="0"/>
                <w:bCs w:val="0"/>
                <w:noProof/>
              </w:rPr>
              <w:tab/>
            </w:r>
            <w:r w:rsidR="00B11A5C" w:rsidRPr="00E21282">
              <w:rPr>
                <w:rStyle w:val="Hiperligao"/>
                <w:noProof/>
              </w:rPr>
              <w:t>Interface com o utilizador</w:t>
            </w:r>
            <w:r w:rsidR="00B11A5C">
              <w:rPr>
                <w:noProof/>
                <w:webHidden/>
              </w:rPr>
              <w:tab/>
            </w:r>
            <w:r w:rsidR="00B11A5C">
              <w:rPr>
                <w:noProof/>
                <w:webHidden/>
              </w:rPr>
              <w:fldChar w:fldCharType="begin"/>
            </w:r>
            <w:r w:rsidR="00B11A5C">
              <w:rPr>
                <w:noProof/>
                <w:webHidden/>
              </w:rPr>
              <w:instrText xml:space="preserve"> PAGEREF _Toc498292947 \h </w:instrText>
            </w:r>
            <w:r w:rsidR="00B11A5C">
              <w:rPr>
                <w:noProof/>
                <w:webHidden/>
              </w:rPr>
            </w:r>
            <w:r w:rsidR="00B11A5C">
              <w:rPr>
                <w:noProof/>
                <w:webHidden/>
              </w:rPr>
              <w:fldChar w:fldCharType="separate"/>
            </w:r>
            <w:r>
              <w:rPr>
                <w:noProof/>
                <w:webHidden/>
              </w:rPr>
              <w:t>20</w:t>
            </w:r>
            <w:r w:rsidR="00B11A5C">
              <w:rPr>
                <w:noProof/>
                <w:webHidden/>
              </w:rPr>
              <w:fldChar w:fldCharType="end"/>
            </w:r>
          </w:hyperlink>
        </w:p>
        <w:p w14:paraId="158B906C" w14:textId="77777777" w:rsidR="00B11A5C" w:rsidRDefault="006E62A8">
          <w:pPr>
            <w:pStyle w:val="ndice1"/>
            <w:tabs>
              <w:tab w:val="left" w:pos="440"/>
              <w:tab w:val="right" w:leader="dot" w:pos="8488"/>
            </w:tabs>
            <w:rPr>
              <w:rFonts w:eastAsiaTheme="minorEastAsia" w:cstheme="minorBidi"/>
              <w:b w:val="0"/>
              <w:bCs w:val="0"/>
              <w:noProof/>
            </w:rPr>
          </w:pPr>
          <w:hyperlink w:anchor="_Toc498292948" w:history="1">
            <w:r w:rsidR="00B11A5C" w:rsidRPr="00E21282">
              <w:rPr>
                <w:rStyle w:val="Hiperligao"/>
                <w:noProof/>
              </w:rPr>
              <w:t>5</w:t>
            </w:r>
            <w:r w:rsidR="00B11A5C">
              <w:rPr>
                <w:rFonts w:eastAsiaTheme="minorEastAsia" w:cstheme="minorBidi"/>
                <w:b w:val="0"/>
                <w:bCs w:val="0"/>
                <w:noProof/>
              </w:rPr>
              <w:tab/>
            </w:r>
            <w:r w:rsidR="00B11A5C" w:rsidRPr="00E21282">
              <w:rPr>
                <w:rStyle w:val="Hiperligao"/>
                <w:noProof/>
              </w:rPr>
              <w:t>Conclusão</w:t>
            </w:r>
            <w:r w:rsidR="00B11A5C">
              <w:rPr>
                <w:noProof/>
                <w:webHidden/>
              </w:rPr>
              <w:tab/>
            </w:r>
            <w:r w:rsidR="00B11A5C">
              <w:rPr>
                <w:noProof/>
                <w:webHidden/>
              </w:rPr>
              <w:fldChar w:fldCharType="begin"/>
            </w:r>
            <w:r w:rsidR="00B11A5C">
              <w:rPr>
                <w:noProof/>
                <w:webHidden/>
              </w:rPr>
              <w:instrText xml:space="preserve"> PAGEREF _Toc498292948 \h </w:instrText>
            </w:r>
            <w:r w:rsidR="00B11A5C">
              <w:rPr>
                <w:noProof/>
                <w:webHidden/>
              </w:rPr>
            </w:r>
            <w:r w:rsidR="00B11A5C">
              <w:rPr>
                <w:noProof/>
                <w:webHidden/>
              </w:rPr>
              <w:fldChar w:fldCharType="separate"/>
            </w:r>
            <w:r>
              <w:rPr>
                <w:noProof/>
                <w:webHidden/>
              </w:rPr>
              <w:t>23</w:t>
            </w:r>
            <w:r w:rsidR="00B11A5C">
              <w:rPr>
                <w:noProof/>
                <w:webHidden/>
              </w:rPr>
              <w:fldChar w:fldCharType="end"/>
            </w:r>
          </w:hyperlink>
        </w:p>
        <w:p w14:paraId="2630418C" w14:textId="77777777" w:rsidR="00B11A5C" w:rsidRDefault="006E62A8">
          <w:pPr>
            <w:pStyle w:val="ndice1"/>
            <w:tabs>
              <w:tab w:val="left" w:pos="440"/>
              <w:tab w:val="right" w:leader="dot" w:pos="8488"/>
            </w:tabs>
            <w:rPr>
              <w:rFonts w:eastAsiaTheme="minorEastAsia" w:cstheme="minorBidi"/>
              <w:b w:val="0"/>
              <w:bCs w:val="0"/>
              <w:noProof/>
            </w:rPr>
          </w:pPr>
          <w:hyperlink w:anchor="_Toc498292949" w:history="1">
            <w:r w:rsidR="00B11A5C" w:rsidRPr="00E21282">
              <w:rPr>
                <w:rStyle w:val="Hiperligao"/>
                <w:noProof/>
              </w:rPr>
              <w:t>6</w:t>
            </w:r>
            <w:r w:rsidR="00B11A5C">
              <w:rPr>
                <w:rFonts w:eastAsiaTheme="minorEastAsia" w:cstheme="minorBidi"/>
                <w:b w:val="0"/>
                <w:bCs w:val="0"/>
                <w:noProof/>
              </w:rPr>
              <w:tab/>
            </w:r>
            <w:r w:rsidR="00B11A5C" w:rsidRPr="00E21282">
              <w:rPr>
                <w:rStyle w:val="Hiperligao"/>
                <w:noProof/>
              </w:rPr>
              <w:t>Bibliografia</w:t>
            </w:r>
            <w:r w:rsidR="00B11A5C">
              <w:rPr>
                <w:noProof/>
                <w:webHidden/>
              </w:rPr>
              <w:tab/>
            </w:r>
            <w:r w:rsidR="00B11A5C">
              <w:rPr>
                <w:noProof/>
                <w:webHidden/>
              </w:rPr>
              <w:fldChar w:fldCharType="begin"/>
            </w:r>
            <w:r w:rsidR="00B11A5C">
              <w:rPr>
                <w:noProof/>
                <w:webHidden/>
              </w:rPr>
              <w:instrText xml:space="preserve"> PAGEREF _Toc498292949 \h </w:instrText>
            </w:r>
            <w:r w:rsidR="00B11A5C">
              <w:rPr>
                <w:noProof/>
                <w:webHidden/>
              </w:rPr>
            </w:r>
            <w:r w:rsidR="00B11A5C">
              <w:rPr>
                <w:noProof/>
                <w:webHidden/>
              </w:rPr>
              <w:fldChar w:fldCharType="separate"/>
            </w:r>
            <w:r>
              <w:rPr>
                <w:noProof/>
                <w:webHidden/>
              </w:rPr>
              <w:t>24</w:t>
            </w:r>
            <w:r w:rsidR="00B11A5C">
              <w:rPr>
                <w:noProof/>
                <w:webHidden/>
              </w:rPr>
              <w:fldChar w:fldCharType="end"/>
            </w:r>
          </w:hyperlink>
        </w:p>
        <w:p w14:paraId="244F682F" w14:textId="77777777" w:rsidR="00B11A5C" w:rsidRDefault="006E62A8">
          <w:pPr>
            <w:pStyle w:val="ndice1"/>
            <w:tabs>
              <w:tab w:val="left" w:pos="1100"/>
              <w:tab w:val="right" w:leader="dot" w:pos="8488"/>
            </w:tabs>
            <w:rPr>
              <w:rFonts w:eastAsiaTheme="minorEastAsia" w:cstheme="minorBidi"/>
              <w:b w:val="0"/>
              <w:bCs w:val="0"/>
              <w:noProof/>
            </w:rPr>
          </w:pPr>
          <w:hyperlink w:anchor="_Toc498292950" w:history="1">
            <w:r w:rsidR="00B11A5C" w:rsidRPr="00E21282">
              <w:rPr>
                <w:rStyle w:val="Hiperligao"/>
                <w:noProof/>
              </w:rPr>
              <w:t>Anexo 1</w:t>
            </w:r>
            <w:r w:rsidR="00B11A5C">
              <w:rPr>
                <w:rFonts w:eastAsiaTheme="minorEastAsia" w:cstheme="minorBidi"/>
                <w:b w:val="0"/>
                <w:bCs w:val="0"/>
                <w:noProof/>
              </w:rPr>
              <w:tab/>
            </w:r>
            <w:r w:rsidR="00B11A5C" w:rsidRPr="00E21282">
              <w:rPr>
                <w:rStyle w:val="Hiperligao"/>
                <w:noProof/>
              </w:rPr>
              <w:t>Código Prolog</w:t>
            </w:r>
            <w:r w:rsidR="00B11A5C">
              <w:rPr>
                <w:noProof/>
                <w:webHidden/>
              </w:rPr>
              <w:tab/>
            </w:r>
            <w:r w:rsidR="00B11A5C">
              <w:rPr>
                <w:noProof/>
                <w:webHidden/>
              </w:rPr>
              <w:fldChar w:fldCharType="begin"/>
            </w:r>
            <w:r w:rsidR="00B11A5C">
              <w:rPr>
                <w:noProof/>
                <w:webHidden/>
              </w:rPr>
              <w:instrText xml:space="preserve"> PAGEREF _Toc498292950 \h </w:instrText>
            </w:r>
            <w:r w:rsidR="00B11A5C">
              <w:rPr>
                <w:noProof/>
                <w:webHidden/>
              </w:rPr>
            </w:r>
            <w:r w:rsidR="00B11A5C">
              <w:rPr>
                <w:noProof/>
                <w:webHidden/>
              </w:rPr>
              <w:fldChar w:fldCharType="separate"/>
            </w:r>
            <w:r>
              <w:rPr>
                <w:noProof/>
                <w:webHidden/>
              </w:rPr>
              <w:t>24</w:t>
            </w:r>
            <w:r w:rsidR="00B11A5C">
              <w:rPr>
                <w:noProof/>
                <w:webHidden/>
              </w:rPr>
              <w:fldChar w:fldCharType="end"/>
            </w:r>
          </w:hyperlink>
        </w:p>
        <w:p w14:paraId="4CCF2B31" w14:textId="56992000" w:rsidR="007B3BDE" w:rsidRDefault="007B3BDE">
          <w:r w:rsidRPr="00A41EC3">
            <w:rPr>
              <w:b/>
              <w:bCs/>
              <w:noProof/>
            </w:rPr>
            <w:fldChar w:fldCharType="end"/>
          </w:r>
        </w:p>
      </w:sdtContent>
    </w:sdt>
    <w:p w14:paraId="7F1D49B0" w14:textId="08412018" w:rsidR="00421741" w:rsidRDefault="00421741">
      <w:pPr>
        <w:spacing w:line="240" w:lineRule="auto"/>
        <w:jc w:val="left"/>
        <w:rPr>
          <w:rFonts w:eastAsia="Calibri"/>
        </w:rPr>
      </w:pPr>
      <w:r>
        <w:rPr>
          <w:rFonts w:eastAsia="Calibri"/>
        </w:rPr>
        <w:br w:type="page"/>
      </w:r>
    </w:p>
    <w:p w14:paraId="0E8A5FE9" w14:textId="6D8E2E88" w:rsidR="00EE7606" w:rsidRPr="002D74DF" w:rsidRDefault="00EE7606" w:rsidP="00EE7606">
      <w:pPr>
        <w:rPr>
          <w:rStyle w:val="TtuloCarter"/>
          <w:b w:val="0"/>
          <w:color w:val="2F5496" w:themeColor="accent1" w:themeShade="BF"/>
        </w:rPr>
      </w:pPr>
      <w:r w:rsidRPr="002D74DF">
        <w:rPr>
          <w:rStyle w:val="TtuloCarter"/>
          <w:b w:val="0"/>
          <w:color w:val="2F5496" w:themeColor="accent1" w:themeShade="BF"/>
        </w:rPr>
        <w:lastRenderedPageBreak/>
        <w:t>Índice de Figuras</w:t>
      </w:r>
    </w:p>
    <w:p w14:paraId="63226BDD" w14:textId="77777777" w:rsidR="00EE7606" w:rsidRPr="002D74DF" w:rsidRDefault="00EE7606">
      <w:pPr>
        <w:pStyle w:val="ndicedeIlustraes"/>
        <w:rPr>
          <w:rFonts w:eastAsia="Calibri"/>
        </w:rPr>
      </w:pPr>
    </w:p>
    <w:p w14:paraId="523A0F19" w14:textId="77777777" w:rsidR="003B4A03" w:rsidRDefault="00EE7606">
      <w:pPr>
        <w:pStyle w:val="ndicedeIlustraes"/>
        <w:rPr>
          <w:rFonts w:asciiTheme="minorHAnsi" w:eastAsiaTheme="minorEastAsia" w:hAnsiTheme="minorHAnsi" w:cstheme="minorBidi"/>
          <w:bCs w:val="0"/>
          <w:noProof/>
          <w:sz w:val="24"/>
          <w:szCs w:val="24"/>
        </w:rPr>
      </w:pPr>
      <w:r w:rsidRPr="008A4B19">
        <w:rPr>
          <w:rFonts w:eastAsia="Calibri"/>
        </w:rPr>
        <w:fldChar w:fldCharType="begin"/>
      </w:r>
      <w:r w:rsidRPr="008A4B19">
        <w:rPr>
          <w:rFonts w:eastAsia="Calibri"/>
        </w:rPr>
        <w:instrText xml:space="preserve"> TOC \h \z \c "Figura" </w:instrText>
      </w:r>
      <w:r w:rsidRPr="008A4B19">
        <w:rPr>
          <w:rFonts w:eastAsia="Calibri"/>
        </w:rPr>
        <w:fldChar w:fldCharType="separate"/>
      </w:r>
      <w:hyperlink w:anchor="_Toc498292951" w:history="1">
        <w:r w:rsidR="003B4A03" w:rsidRPr="00436A14">
          <w:rPr>
            <w:rStyle w:val="Hiperligao"/>
            <w:noProof/>
          </w:rPr>
          <w:t>Figura 1: Estado inicial do tabuleiro</w:t>
        </w:r>
        <w:r w:rsidR="003B4A03">
          <w:rPr>
            <w:noProof/>
            <w:webHidden/>
          </w:rPr>
          <w:tab/>
        </w:r>
        <w:r w:rsidR="003B4A03">
          <w:rPr>
            <w:noProof/>
            <w:webHidden/>
          </w:rPr>
          <w:fldChar w:fldCharType="begin"/>
        </w:r>
        <w:r w:rsidR="003B4A03">
          <w:rPr>
            <w:noProof/>
            <w:webHidden/>
          </w:rPr>
          <w:instrText xml:space="preserve"> PAGEREF _Toc498292951 \h </w:instrText>
        </w:r>
        <w:r w:rsidR="003B4A03">
          <w:rPr>
            <w:noProof/>
            <w:webHidden/>
          </w:rPr>
        </w:r>
        <w:r w:rsidR="003B4A03">
          <w:rPr>
            <w:noProof/>
            <w:webHidden/>
          </w:rPr>
          <w:fldChar w:fldCharType="separate"/>
        </w:r>
        <w:r w:rsidR="006E62A8">
          <w:rPr>
            <w:noProof/>
            <w:webHidden/>
          </w:rPr>
          <w:t>6</w:t>
        </w:r>
        <w:r w:rsidR="003B4A03">
          <w:rPr>
            <w:noProof/>
            <w:webHidden/>
          </w:rPr>
          <w:fldChar w:fldCharType="end"/>
        </w:r>
      </w:hyperlink>
    </w:p>
    <w:p w14:paraId="18620D1F" w14:textId="77777777" w:rsidR="003B4A03" w:rsidRDefault="006E62A8">
      <w:pPr>
        <w:pStyle w:val="ndicedeIlustraes"/>
        <w:rPr>
          <w:rFonts w:asciiTheme="minorHAnsi" w:eastAsiaTheme="minorEastAsia" w:hAnsiTheme="minorHAnsi" w:cstheme="minorBidi"/>
          <w:bCs w:val="0"/>
          <w:noProof/>
          <w:sz w:val="24"/>
          <w:szCs w:val="24"/>
        </w:rPr>
      </w:pPr>
      <w:hyperlink w:anchor="_Toc498292952" w:history="1">
        <w:r w:rsidR="003B4A03" w:rsidRPr="00436A14">
          <w:rPr>
            <w:rStyle w:val="Hiperligao"/>
            <w:noProof/>
          </w:rPr>
          <w:t>Figura 2: Possíveis jogadas do cavalo</w:t>
        </w:r>
        <w:r w:rsidR="003B4A03">
          <w:rPr>
            <w:noProof/>
            <w:webHidden/>
          </w:rPr>
          <w:tab/>
        </w:r>
        <w:r w:rsidR="003B4A03">
          <w:rPr>
            <w:noProof/>
            <w:webHidden/>
          </w:rPr>
          <w:fldChar w:fldCharType="begin"/>
        </w:r>
        <w:r w:rsidR="003B4A03">
          <w:rPr>
            <w:noProof/>
            <w:webHidden/>
          </w:rPr>
          <w:instrText xml:space="preserve"> PAGEREF _Toc498292952 \h </w:instrText>
        </w:r>
        <w:r w:rsidR="003B4A03">
          <w:rPr>
            <w:noProof/>
            <w:webHidden/>
          </w:rPr>
        </w:r>
        <w:r w:rsidR="003B4A03">
          <w:rPr>
            <w:noProof/>
            <w:webHidden/>
          </w:rPr>
          <w:fldChar w:fldCharType="separate"/>
        </w:r>
        <w:r>
          <w:rPr>
            <w:noProof/>
            <w:webHidden/>
          </w:rPr>
          <w:t>6</w:t>
        </w:r>
        <w:r w:rsidR="003B4A03">
          <w:rPr>
            <w:noProof/>
            <w:webHidden/>
          </w:rPr>
          <w:fldChar w:fldCharType="end"/>
        </w:r>
      </w:hyperlink>
    </w:p>
    <w:p w14:paraId="049E2C57" w14:textId="77777777" w:rsidR="003B4A03" w:rsidRDefault="006E62A8">
      <w:pPr>
        <w:pStyle w:val="ndicedeIlustraes"/>
        <w:rPr>
          <w:rFonts w:asciiTheme="minorHAnsi" w:eastAsiaTheme="minorEastAsia" w:hAnsiTheme="minorHAnsi" w:cstheme="minorBidi"/>
          <w:bCs w:val="0"/>
          <w:noProof/>
          <w:sz w:val="24"/>
          <w:szCs w:val="24"/>
        </w:rPr>
      </w:pPr>
      <w:hyperlink w:anchor="_Toc498292953" w:history="1">
        <w:r w:rsidR="003B4A03" w:rsidRPr="00436A14">
          <w:rPr>
            <w:rStyle w:val="Hiperligao"/>
            <w:noProof/>
          </w:rPr>
          <w:t>Figura 3: Possíveis jogadas do bispo</w:t>
        </w:r>
        <w:r w:rsidR="003B4A03">
          <w:rPr>
            <w:noProof/>
            <w:webHidden/>
          </w:rPr>
          <w:tab/>
        </w:r>
        <w:r w:rsidR="003B4A03">
          <w:rPr>
            <w:noProof/>
            <w:webHidden/>
          </w:rPr>
          <w:fldChar w:fldCharType="begin"/>
        </w:r>
        <w:r w:rsidR="003B4A03">
          <w:rPr>
            <w:noProof/>
            <w:webHidden/>
          </w:rPr>
          <w:instrText xml:space="preserve"> PAGEREF _Toc498292953 \h </w:instrText>
        </w:r>
        <w:r w:rsidR="003B4A03">
          <w:rPr>
            <w:noProof/>
            <w:webHidden/>
          </w:rPr>
        </w:r>
        <w:r w:rsidR="003B4A03">
          <w:rPr>
            <w:noProof/>
            <w:webHidden/>
          </w:rPr>
          <w:fldChar w:fldCharType="separate"/>
        </w:r>
        <w:r>
          <w:rPr>
            <w:noProof/>
            <w:webHidden/>
          </w:rPr>
          <w:t>6</w:t>
        </w:r>
        <w:r w:rsidR="003B4A03">
          <w:rPr>
            <w:noProof/>
            <w:webHidden/>
          </w:rPr>
          <w:fldChar w:fldCharType="end"/>
        </w:r>
      </w:hyperlink>
    </w:p>
    <w:p w14:paraId="4317C36C" w14:textId="77777777" w:rsidR="003B4A03" w:rsidRDefault="006E62A8">
      <w:pPr>
        <w:pStyle w:val="ndicedeIlustraes"/>
        <w:rPr>
          <w:rFonts w:asciiTheme="minorHAnsi" w:eastAsiaTheme="minorEastAsia" w:hAnsiTheme="minorHAnsi" w:cstheme="minorBidi"/>
          <w:bCs w:val="0"/>
          <w:noProof/>
          <w:sz w:val="24"/>
          <w:szCs w:val="24"/>
        </w:rPr>
      </w:pPr>
      <w:hyperlink w:anchor="_Toc498292954" w:history="1">
        <w:r w:rsidR="003B4A03" w:rsidRPr="00436A14">
          <w:rPr>
            <w:rStyle w:val="Hiperligao"/>
            <w:noProof/>
          </w:rPr>
          <w:t>Figura 4: Possíveis jogadas da torre</w:t>
        </w:r>
        <w:r w:rsidR="003B4A03">
          <w:rPr>
            <w:noProof/>
            <w:webHidden/>
          </w:rPr>
          <w:tab/>
        </w:r>
        <w:r w:rsidR="003B4A03">
          <w:rPr>
            <w:noProof/>
            <w:webHidden/>
          </w:rPr>
          <w:fldChar w:fldCharType="begin"/>
        </w:r>
        <w:r w:rsidR="003B4A03">
          <w:rPr>
            <w:noProof/>
            <w:webHidden/>
          </w:rPr>
          <w:instrText xml:space="preserve"> PAGEREF _Toc498292954 \h </w:instrText>
        </w:r>
        <w:r w:rsidR="003B4A03">
          <w:rPr>
            <w:noProof/>
            <w:webHidden/>
          </w:rPr>
        </w:r>
        <w:r w:rsidR="003B4A03">
          <w:rPr>
            <w:noProof/>
            <w:webHidden/>
          </w:rPr>
          <w:fldChar w:fldCharType="separate"/>
        </w:r>
        <w:r>
          <w:rPr>
            <w:noProof/>
            <w:webHidden/>
          </w:rPr>
          <w:t>6</w:t>
        </w:r>
        <w:r w:rsidR="003B4A03">
          <w:rPr>
            <w:noProof/>
            <w:webHidden/>
          </w:rPr>
          <w:fldChar w:fldCharType="end"/>
        </w:r>
      </w:hyperlink>
    </w:p>
    <w:p w14:paraId="01B0DA75" w14:textId="77777777" w:rsidR="003B4A03" w:rsidRDefault="006E62A8">
      <w:pPr>
        <w:pStyle w:val="ndicedeIlustraes"/>
        <w:rPr>
          <w:rFonts w:asciiTheme="minorHAnsi" w:eastAsiaTheme="minorEastAsia" w:hAnsiTheme="minorHAnsi" w:cstheme="minorBidi"/>
          <w:bCs w:val="0"/>
          <w:noProof/>
          <w:sz w:val="24"/>
          <w:szCs w:val="24"/>
        </w:rPr>
      </w:pPr>
      <w:hyperlink w:anchor="_Toc498292955" w:history="1">
        <w:r w:rsidR="003B4A03" w:rsidRPr="00436A14">
          <w:rPr>
            <w:rStyle w:val="Hiperligao"/>
            <w:noProof/>
          </w:rPr>
          <w:t>Figura 5: Possíveis jogadas da rainha</w:t>
        </w:r>
        <w:r w:rsidR="003B4A03">
          <w:rPr>
            <w:noProof/>
            <w:webHidden/>
          </w:rPr>
          <w:tab/>
        </w:r>
        <w:r w:rsidR="003B4A03">
          <w:rPr>
            <w:noProof/>
            <w:webHidden/>
          </w:rPr>
          <w:fldChar w:fldCharType="begin"/>
        </w:r>
        <w:r w:rsidR="003B4A03">
          <w:rPr>
            <w:noProof/>
            <w:webHidden/>
          </w:rPr>
          <w:instrText xml:space="preserve"> PAGEREF _Toc498292955 \h </w:instrText>
        </w:r>
        <w:r w:rsidR="003B4A03">
          <w:rPr>
            <w:noProof/>
            <w:webHidden/>
          </w:rPr>
        </w:r>
        <w:r w:rsidR="003B4A03">
          <w:rPr>
            <w:noProof/>
            <w:webHidden/>
          </w:rPr>
          <w:fldChar w:fldCharType="separate"/>
        </w:r>
        <w:r>
          <w:rPr>
            <w:noProof/>
            <w:webHidden/>
          </w:rPr>
          <w:t>7</w:t>
        </w:r>
        <w:r w:rsidR="003B4A03">
          <w:rPr>
            <w:noProof/>
            <w:webHidden/>
          </w:rPr>
          <w:fldChar w:fldCharType="end"/>
        </w:r>
      </w:hyperlink>
    </w:p>
    <w:p w14:paraId="78B97445" w14:textId="77777777" w:rsidR="003B4A03" w:rsidRDefault="006E62A8">
      <w:pPr>
        <w:pStyle w:val="ndicedeIlustraes"/>
        <w:rPr>
          <w:rFonts w:asciiTheme="minorHAnsi" w:eastAsiaTheme="minorEastAsia" w:hAnsiTheme="minorHAnsi" w:cstheme="minorBidi"/>
          <w:bCs w:val="0"/>
          <w:noProof/>
          <w:sz w:val="24"/>
          <w:szCs w:val="24"/>
        </w:rPr>
      </w:pPr>
      <w:hyperlink w:anchor="_Toc498292956" w:history="1">
        <w:r w:rsidR="003B4A03" w:rsidRPr="00436A14">
          <w:rPr>
            <w:rStyle w:val="Hiperligao"/>
            <w:noProof/>
          </w:rPr>
          <w:t>Figura 6: Possíveis jogadas do rei</w:t>
        </w:r>
        <w:r w:rsidR="003B4A03">
          <w:rPr>
            <w:noProof/>
            <w:webHidden/>
          </w:rPr>
          <w:tab/>
        </w:r>
        <w:r w:rsidR="003B4A03">
          <w:rPr>
            <w:noProof/>
            <w:webHidden/>
          </w:rPr>
          <w:fldChar w:fldCharType="begin"/>
        </w:r>
        <w:r w:rsidR="003B4A03">
          <w:rPr>
            <w:noProof/>
            <w:webHidden/>
          </w:rPr>
          <w:instrText xml:space="preserve"> PAGEREF _Toc498292956 \h </w:instrText>
        </w:r>
        <w:r w:rsidR="003B4A03">
          <w:rPr>
            <w:noProof/>
            <w:webHidden/>
          </w:rPr>
        </w:r>
        <w:r w:rsidR="003B4A03">
          <w:rPr>
            <w:noProof/>
            <w:webHidden/>
          </w:rPr>
          <w:fldChar w:fldCharType="separate"/>
        </w:r>
        <w:r>
          <w:rPr>
            <w:noProof/>
            <w:webHidden/>
          </w:rPr>
          <w:t>7</w:t>
        </w:r>
        <w:r w:rsidR="003B4A03">
          <w:rPr>
            <w:noProof/>
            <w:webHidden/>
          </w:rPr>
          <w:fldChar w:fldCharType="end"/>
        </w:r>
      </w:hyperlink>
    </w:p>
    <w:p w14:paraId="7DAE7CFE" w14:textId="77777777" w:rsidR="003B4A03" w:rsidRDefault="006E62A8">
      <w:pPr>
        <w:pStyle w:val="ndicedeIlustraes"/>
        <w:rPr>
          <w:rFonts w:asciiTheme="minorHAnsi" w:eastAsiaTheme="minorEastAsia" w:hAnsiTheme="minorHAnsi" w:cstheme="minorBidi"/>
          <w:bCs w:val="0"/>
          <w:noProof/>
          <w:sz w:val="24"/>
          <w:szCs w:val="24"/>
        </w:rPr>
      </w:pPr>
      <w:hyperlink w:anchor="_Toc498292957" w:history="1">
        <w:r w:rsidR="003B4A03" w:rsidRPr="00436A14">
          <w:rPr>
            <w:rStyle w:val="Hiperligao"/>
            <w:noProof/>
          </w:rPr>
          <w:t>Figura 7: Jogo ganho pelas peças pretas</w:t>
        </w:r>
        <w:r w:rsidR="003B4A03">
          <w:rPr>
            <w:noProof/>
            <w:webHidden/>
          </w:rPr>
          <w:tab/>
        </w:r>
        <w:r w:rsidR="003B4A03">
          <w:rPr>
            <w:noProof/>
            <w:webHidden/>
          </w:rPr>
          <w:fldChar w:fldCharType="begin"/>
        </w:r>
        <w:r w:rsidR="003B4A03">
          <w:rPr>
            <w:noProof/>
            <w:webHidden/>
          </w:rPr>
          <w:instrText xml:space="preserve"> PAGEREF _Toc498292957 \h </w:instrText>
        </w:r>
        <w:r w:rsidR="003B4A03">
          <w:rPr>
            <w:noProof/>
            <w:webHidden/>
          </w:rPr>
        </w:r>
        <w:r w:rsidR="003B4A03">
          <w:rPr>
            <w:noProof/>
            <w:webHidden/>
          </w:rPr>
          <w:fldChar w:fldCharType="separate"/>
        </w:r>
        <w:r>
          <w:rPr>
            <w:noProof/>
            <w:webHidden/>
          </w:rPr>
          <w:t>7</w:t>
        </w:r>
        <w:r w:rsidR="003B4A03">
          <w:rPr>
            <w:noProof/>
            <w:webHidden/>
          </w:rPr>
          <w:fldChar w:fldCharType="end"/>
        </w:r>
      </w:hyperlink>
    </w:p>
    <w:p w14:paraId="29FE0BD8" w14:textId="77777777" w:rsidR="003B4A03" w:rsidRDefault="006E62A8">
      <w:pPr>
        <w:pStyle w:val="ndicedeIlustraes"/>
        <w:rPr>
          <w:rFonts w:asciiTheme="minorHAnsi" w:eastAsiaTheme="minorEastAsia" w:hAnsiTheme="minorHAnsi" w:cstheme="minorBidi"/>
          <w:bCs w:val="0"/>
          <w:noProof/>
          <w:sz w:val="24"/>
          <w:szCs w:val="24"/>
        </w:rPr>
      </w:pPr>
      <w:hyperlink w:anchor="_Toc498292958" w:history="1">
        <w:r w:rsidR="003B4A03" w:rsidRPr="00436A14">
          <w:rPr>
            <w:rStyle w:val="Hiperligao"/>
            <w:noProof/>
          </w:rPr>
          <w:t>Figura 8: Jogo ganho pelas peças brancas</w:t>
        </w:r>
        <w:r w:rsidR="003B4A03">
          <w:rPr>
            <w:noProof/>
            <w:webHidden/>
          </w:rPr>
          <w:tab/>
        </w:r>
        <w:r w:rsidR="003B4A03">
          <w:rPr>
            <w:noProof/>
            <w:webHidden/>
          </w:rPr>
          <w:fldChar w:fldCharType="begin"/>
        </w:r>
        <w:r w:rsidR="003B4A03">
          <w:rPr>
            <w:noProof/>
            <w:webHidden/>
          </w:rPr>
          <w:instrText xml:space="preserve"> PAGEREF _Toc498292958 \h </w:instrText>
        </w:r>
        <w:r w:rsidR="003B4A03">
          <w:rPr>
            <w:noProof/>
            <w:webHidden/>
          </w:rPr>
        </w:r>
        <w:r w:rsidR="003B4A03">
          <w:rPr>
            <w:noProof/>
            <w:webHidden/>
          </w:rPr>
          <w:fldChar w:fldCharType="separate"/>
        </w:r>
        <w:r>
          <w:rPr>
            <w:noProof/>
            <w:webHidden/>
          </w:rPr>
          <w:t>7</w:t>
        </w:r>
        <w:r w:rsidR="003B4A03">
          <w:rPr>
            <w:noProof/>
            <w:webHidden/>
          </w:rPr>
          <w:fldChar w:fldCharType="end"/>
        </w:r>
      </w:hyperlink>
    </w:p>
    <w:p w14:paraId="121922C8" w14:textId="77777777" w:rsidR="003B4A03" w:rsidRDefault="006E62A8">
      <w:pPr>
        <w:pStyle w:val="ndicedeIlustraes"/>
        <w:rPr>
          <w:rFonts w:asciiTheme="minorHAnsi" w:eastAsiaTheme="minorEastAsia" w:hAnsiTheme="minorHAnsi" w:cstheme="minorBidi"/>
          <w:bCs w:val="0"/>
          <w:noProof/>
          <w:sz w:val="24"/>
          <w:szCs w:val="24"/>
        </w:rPr>
      </w:pPr>
      <w:hyperlink w:anchor="_Toc498292959" w:history="1">
        <w:r w:rsidR="003B4A03" w:rsidRPr="00436A14">
          <w:rPr>
            <w:rStyle w:val="Hiperligao"/>
            <w:noProof/>
          </w:rPr>
          <w:t>Figura 9: Jogo que irá acabar empatado</w:t>
        </w:r>
        <w:r w:rsidR="003B4A03">
          <w:rPr>
            <w:noProof/>
            <w:webHidden/>
          </w:rPr>
          <w:tab/>
        </w:r>
        <w:r w:rsidR="003B4A03">
          <w:rPr>
            <w:noProof/>
            <w:webHidden/>
          </w:rPr>
          <w:fldChar w:fldCharType="begin"/>
        </w:r>
        <w:r w:rsidR="003B4A03">
          <w:rPr>
            <w:noProof/>
            <w:webHidden/>
          </w:rPr>
          <w:instrText xml:space="preserve"> PAGEREF _Toc498292959 \h </w:instrText>
        </w:r>
        <w:r w:rsidR="003B4A03">
          <w:rPr>
            <w:noProof/>
            <w:webHidden/>
          </w:rPr>
        </w:r>
        <w:r w:rsidR="003B4A03">
          <w:rPr>
            <w:noProof/>
            <w:webHidden/>
          </w:rPr>
          <w:fldChar w:fldCharType="separate"/>
        </w:r>
        <w:r>
          <w:rPr>
            <w:noProof/>
            <w:webHidden/>
          </w:rPr>
          <w:t>7</w:t>
        </w:r>
        <w:r w:rsidR="003B4A03">
          <w:rPr>
            <w:noProof/>
            <w:webHidden/>
          </w:rPr>
          <w:fldChar w:fldCharType="end"/>
        </w:r>
      </w:hyperlink>
    </w:p>
    <w:p w14:paraId="695806CE" w14:textId="77777777" w:rsidR="003B4A03" w:rsidRDefault="006E62A8">
      <w:pPr>
        <w:pStyle w:val="ndicedeIlustraes"/>
        <w:rPr>
          <w:rFonts w:asciiTheme="minorHAnsi" w:eastAsiaTheme="minorEastAsia" w:hAnsiTheme="minorHAnsi" w:cstheme="minorBidi"/>
          <w:bCs w:val="0"/>
          <w:noProof/>
          <w:sz w:val="24"/>
          <w:szCs w:val="24"/>
        </w:rPr>
      </w:pPr>
      <w:hyperlink w:anchor="_Toc498292960" w:history="1">
        <w:r w:rsidR="003B4A03" w:rsidRPr="00436A14">
          <w:rPr>
            <w:rStyle w:val="Hiperligao"/>
            <w:noProof/>
          </w:rPr>
          <w:t>Figura 10: Estado inicial do tabuleiro apresentado na consola</w:t>
        </w:r>
        <w:r w:rsidR="003B4A03">
          <w:rPr>
            <w:noProof/>
            <w:webHidden/>
          </w:rPr>
          <w:tab/>
        </w:r>
        <w:r w:rsidR="003B4A03">
          <w:rPr>
            <w:noProof/>
            <w:webHidden/>
          </w:rPr>
          <w:fldChar w:fldCharType="begin"/>
        </w:r>
        <w:r w:rsidR="003B4A03">
          <w:rPr>
            <w:noProof/>
            <w:webHidden/>
          </w:rPr>
          <w:instrText xml:space="preserve"> PAGEREF _Toc498292960 \h </w:instrText>
        </w:r>
        <w:r w:rsidR="003B4A03">
          <w:rPr>
            <w:noProof/>
            <w:webHidden/>
          </w:rPr>
        </w:r>
        <w:r w:rsidR="003B4A03">
          <w:rPr>
            <w:noProof/>
            <w:webHidden/>
          </w:rPr>
          <w:fldChar w:fldCharType="separate"/>
        </w:r>
        <w:r>
          <w:rPr>
            <w:noProof/>
            <w:webHidden/>
          </w:rPr>
          <w:t>10</w:t>
        </w:r>
        <w:r w:rsidR="003B4A03">
          <w:rPr>
            <w:noProof/>
            <w:webHidden/>
          </w:rPr>
          <w:fldChar w:fldCharType="end"/>
        </w:r>
      </w:hyperlink>
    </w:p>
    <w:p w14:paraId="7109F6DB" w14:textId="77777777" w:rsidR="003B4A03" w:rsidRDefault="006E62A8">
      <w:pPr>
        <w:pStyle w:val="ndicedeIlustraes"/>
        <w:rPr>
          <w:rFonts w:asciiTheme="minorHAnsi" w:eastAsiaTheme="minorEastAsia" w:hAnsiTheme="minorHAnsi" w:cstheme="minorBidi"/>
          <w:bCs w:val="0"/>
          <w:noProof/>
          <w:sz w:val="24"/>
          <w:szCs w:val="24"/>
        </w:rPr>
      </w:pPr>
      <w:hyperlink w:anchor="_Toc498292961" w:history="1">
        <w:r w:rsidR="003B4A03" w:rsidRPr="00436A14">
          <w:rPr>
            <w:rStyle w:val="Hiperligao"/>
            <w:noProof/>
          </w:rPr>
          <w:t>Figura 11: Possível estado intermédio do tabuleiro apresentado na consola</w:t>
        </w:r>
        <w:r w:rsidR="003B4A03">
          <w:rPr>
            <w:noProof/>
            <w:webHidden/>
          </w:rPr>
          <w:tab/>
        </w:r>
        <w:r w:rsidR="003B4A03">
          <w:rPr>
            <w:noProof/>
            <w:webHidden/>
          </w:rPr>
          <w:fldChar w:fldCharType="begin"/>
        </w:r>
        <w:r w:rsidR="003B4A03">
          <w:rPr>
            <w:noProof/>
            <w:webHidden/>
          </w:rPr>
          <w:instrText xml:space="preserve"> PAGEREF _Toc498292961 \h </w:instrText>
        </w:r>
        <w:r w:rsidR="003B4A03">
          <w:rPr>
            <w:noProof/>
            <w:webHidden/>
          </w:rPr>
        </w:r>
        <w:r w:rsidR="003B4A03">
          <w:rPr>
            <w:noProof/>
            <w:webHidden/>
          </w:rPr>
          <w:fldChar w:fldCharType="separate"/>
        </w:r>
        <w:r>
          <w:rPr>
            <w:noProof/>
            <w:webHidden/>
          </w:rPr>
          <w:t>10</w:t>
        </w:r>
        <w:r w:rsidR="003B4A03">
          <w:rPr>
            <w:noProof/>
            <w:webHidden/>
          </w:rPr>
          <w:fldChar w:fldCharType="end"/>
        </w:r>
      </w:hyperlink>
    </w:p>
    <w:p w14:paraId="26503096" w14:textId="77777777" w:rsidR="003B4A03" w:rsidRDefault="006E62A8">
      <w:pPr>
        <w:pStyle w:val="ndicedeIlustraes"/>
        <w:rPr>
          <w:rFonts w:asciiTheme="minorHAnsi" w:eastAsiaTheme="minorEastAsia" w:hAnsiTheme="minorHAnsi" w:cstheme="minorBidi"/>
          <w:bCs w:val="0"/>
          <w:noProof/>
          <w:sz w:val="24"/>
          <w:szCs w:val="24"/>
        </w:rPr>
      </w:pPr>
      <w:hyperlink w:anchor="_Toc498292962" w:history="1">
        <w:r w:rsidR="003B4A03" w:rsidRPr="00436A14">
          <w:rPr>
            <w:rStyle w:val="Hiperligao"/>
            <w:noProof/>
          </w:rPr>
          <w:t>Figura 12: Possível estado final do tabuleiro apresentado na consola</w:t>
        </w:r>
        <w:r w:rsidR="003B4A03">
          <w:rPr>
            <w:noProof/>
            <w:webHidden/>
          </w:rPr>
          <w:tab/>
        </w:r>
        <w:r w:rsidR="003B4A03">
          <w:rPr>
            <w:noProof/>
            <w:webHidden/>
          </w:rPr>
          <w:fldChar w:fldCharType="begin"/>
        </w:r>
        <w:r w:rsidR="003B4A03">
          <w:rPr>
            <w:noProof/>
            <w:webHidden/>
          </w:rPr>
          <w:instrText xml:space="preserve"> PAGEREF _Toc498292962 \h </w:instrText>
        </w:r>
        <w:r w:rsidR="003B4A03">
          <w:rPr>
            <w:noProof/>
            <w:webHidden/>
          </w:rPr>
        </w:r>
        <w:r w:rsidR="003B4A03">
          <w:rPr>
            <w:noProof/>
            <w:webHidden/>
          </w:rPr>
          <w:fldChar w:fldCharType="separate"/>
        </w:r>
        <w:r>
          <w:rPr>
            <w:noProof/>
            <w:webHidden/>
          </w:rPr>
          <w:t>10</w:t>
        </w:r>
        <w:r w:rsidR="003B4A03">
          <w:rPr>
            <w:noProof/>
            <w:webHidden/>
          </w:rPr>
          <w:fldChar w:fldCharType="end"/>
        </w:r>
      </w:hyperlink>
    </w:p>
    <w:p w14:paraId="6D64BC3D" w14:textId="77777777" w:rsidR="003B4A03" w:rsidRDefault="006E62A8">
      <w:pPr>
        <w:pStyle w:val="ndicedeIlustraes"/>
        <w:rPr>
          <w:rFonts w:asciiTheme="minorHAnsi" w:eastAsiaTheme="minorEastAsia" w:hAnsiTheme="minorHAnsi" w:cstheme="minorBidi"/>
          <w:bCs w:val="0"/>
          <w:noProof/>
          <w:sz w:val="24"/>
          <w:szCs w:val="24"/>
        </w:rPr>
      </w:pPr>
      <w:hyperlink w:anchor="_Toc498292963" w:history="1">
        <w:r w:rsidR="003B4A03" w:rsidRPr="00436A14">
          <w:rPr>
            <w:rStyle w:val="Hiperligao"/>
            <w:noProof/>
          </w:rPr>
          <w:t>Figura 13: Menu de início</w:t>
        </w:r>
        <w:r w:rsidR="003B4A03">
          <w:rPr>
            <w:noProof/>
            <w:webHidden/>
          </w:rPr>
          <w:tab/>
        </w:r>
        <w:r w:rsidR="003B4A03">
          <w:rPr>
            <w:noProof/>
            <w:webHidden/>
          </w:rPr>
          <w:fldChar w:fldCharType="begin"/>
        </w:r>
        <w:r w:rsidR="003B4A03">
          <w:rPr>
            <w:noProof/>
            <w:webHidden/>
          </w:rPr>
          <w:instrText xml:space="preserve"> PAGEREF _Toc498292963 \h </w:instrText>
        </w:r>
        <w:r w:rsidR="003B4A03">
          <w:rPr>
            <w:noProof/>
            <w:webHidden/>
          </w:rPr>
        </w:r>
        <w:r w:rsidR="003B4A03">
          <w:rPr>
            <w:noProof/>
            <w:webHidden/>
          </w:rPr>
          <w:fldChar w:fldCharType="separate"/>
        </w:r>
        <w:r>
          <w:rPr>
            <w:noProof/>
            <w:webHidden/>
          </w:rPr>
          <w:t>22</w:t>
        </w:r>
        <w:r w:rsidR="003B4A03">
          <w:rPr>
            <w:noProof/>
            <w:webHidden/>
          </w:rPr>
          <w:fldChar w:fldCharType="end"/>
        </w:r>
      </w:hyperlink>
    </w:p>
    <w:p w14:paraId="4C965084" w14:textId="77777777" w:rsidR="003B4A03" w:rsidRDefault="006E62A8">
      <w:pPr>
        <w:pStyle w:val="ndicedeIlustraes"/>
        <w:rPr>
          <w:rFonts w:asciiTheme="minorHAnsi" w:eastAsiaTheme="minorEastAsia" w:hAnsiTheme="minorHAnsi" w:cstheme="minorBidi"/>
          <w:bCs w:val="0"/>
          <w:noProof/>
          <w:sz w:val="24"/>
          <w:szCs w:val="24"/>
        </w:rPr>
      </w:pPr>
      <w:hyperlink w:anchor="_Toc498292964" w:history="1">
        <w:r w:rsidR="003B4A03" w:rsidRPr="00436A14">
          <w:rPr>
            <w:rStyle w:val="Hiperligao"/>
            <w:noProof/>
          </w:rPr>
          <w:t>Figura 14: Tabuleiro inicial de modo de jogo Humano vs Humano</w:t>
        </w:r>
        <w:r w:rsidR="003B4A03">
          <w:rPr>
            <w:noProof/>
            <w:webHidden/>
          </w:rPr>
          <w:tab/>
        </w:r>
        <w:r w:rsidR="003B4A03">
          <w:rPr>
            <w:noProof/>
            <w:webHidden/>
          </w:rPr>
          <w:fldChar w:fldCharType="begin"/>
        </w:r>
        <w:r w:rsidR="003B4A03">
          <w:rPr>
            <w:noProof/>
            <w:webHidden/>
          </w:rPr>
          <w:instrText xml:space="preserve"> PAGEREF _Toc498292964 \h </w:instrText>
        </w:r>
        <w:r w:rsidR="003B4A03">
          <w:rPr>
            <w:noProof/>
            <w:webHidden/>
          </w:rPr>
        </w:r>
        <w:r w:rsidR="003B4A03">
          <w:rPr>
            <w:noProof/>
            <w:webHidden/>
          </w:rPr>
          <w:fldChar w:fldCharType="separate"/>
        </w:r>
        <w:r>
          <w:rPr>
            <w:noProof/>
            <w:webHidden/>
          </w:rPr>
          <w:t>22</w:t>
        </w:r>
        <w:r w:rsidR="003B4A03">
          <w:rPr>
            <w:noProof/>
            <w:webHidden/>
          </w:rPr>
          <w:fldChar w:fldCharType="end"/>
        </w:r>
      </w:hyperlink>
    </w:p>
    <w:p w14:paraId="3D9BC892" w14:textId="77777777" w:rsidR="003B4A03" w:rsidRDefault="006E62A8">
      <w:pPr>
        <w:pStyle w:val="ndicedeIlustraes"/>
        <w:rPr>
          <w:rFonts w:asciiTheme="minorHAnsi" w:eastAsiaTheme="minorEastAsia" w:hAnsiTheme="minorHAnsi" w:cstheme="minorBidi"/>
          <w:bCs w:val="0"/>
          <w:noProof/>
          <w:sz w:val="24"/>
          <w:szCs w:val="24"/>
        </w:rPr>
      </w:pPr>
      <w:hyperlink w:anchor="_Toc498292965" w:history="1">
        <w:r w:rsidR="003B4A03" w:rsidRPr="00436A14">
          <w:rPr>
            <w:rStyle w:val="Hiperligao"/>
            <w:noProof/>
          </w:rPr>
          <w:t>Figura 15: Exemplo de modo de jogo Humano vs Humano</w:t>
        </w:r>
        <w:r w:rsidR="003B4A03">
          <w:rPr>
            <w:noProof/>
            <w:webHidden/>
          </w:rPr>
          <w:tab/>
        </w:r>
        <w:r w:rsidR="003B4A03">
          <w:rPr>
            <w:noProof/>
            <w:webHidden/>
          </w:rPr>
          <w:fldChar w:fldCharType="begin"/>
        </w:r>
        <w:r w:rsidR="003B4A03">
          <w:rPr>
            <w:noProof/>
            <w:webHidden/>
          </w:rPr>
          <w:instrText xml:space="preserve"> PAGEREF _Toc498292965 \h </w:instrText>
        </w:r>
        <w:r w:rsidR="003B4A03">
          <w:rPr>
            <w:noProof/>
            <w:webHidden/>
          </w:rPr>
        </w:r>
        <w:r w:rsidR="003B4A03">
          <w:rPr>
            <w:noProof/>
            <w:webHidden/>
          </w:rPr>
          <w:fldChar w:fldCharType="separate"/>
        </w:r>
        <w:r>
          <w:rPr>
            <w:noProof/>
            <w:webHidden/>
          </w:rPr>
          <w:t>22</w:t>
        </w:r>
        <w:r w:rsidR="003B4A03">
          <w:rPr>
            <w:noProof/>
            <w:webHidden/>
          </w:rPr>
          <w:fldChar w:fldCharType="end"/>
        </w:r>
      </w:hyperlink>
    </w:p>
    <w:p w14:paraId="1C6A631B" w14:textId="77777777" w:rsidR="003B4A03" w:rsidRDefault="006E62A8">
      <w:pPr>
        <w:pStyle w:val="ndicedeIlustraes"/>
        <w:rPr>
          <w:rFonts w:asciiTheme="minorHAnsi" w:eastAsiaTheme="minorEastAsia" w:hAnsiTheme="minorHAnsi" w:cstheme="minorBidi"/>
          <w:bCs w:val="0"/>
          <w:noProof/>
          <w:sz w:val="24"/>
          <w:szCs w:val="24"/>
        </w:rPr>
      </w:pPr>
      <w:hyperlink w:anchor="_Toc498292966" w:history="1">
        <w:r w:rsidR="003B4A03" w:rsidRPr="00436A14">
          <w:rPr>
            <w:rStyle w:val="Hiperligao"/>
            <w:noProof/>
          </w:rPr>
          <w:t>Figura 16: Exemplo de modo de jogo Computador vs Humano</w:t>
        </w:r>
        <w:r w:rsidR="003B4A03">
          <w:rPr>
            <w:noProof/>
            <w:webHidden/>
          </w:rPr>
          <w:tab/>
        </w:r>
        <w:r w:rsidR="003B4A03">
          <w:rPr>
            <w:noProof/>
            <w:webHidden/>
          </w:rPr>
          <w:fldChar w:fldCharType="begin"/>
        </w:r>
        <w:r w:rsidR="003B4A03">
          <w:rPr>
            <w:noProof/>
            <w:webHidden/>
          </w:rPr>
          <w:instrText xml:space="preserve"> PAGEREF _Toc498292966 \h </w:instrText>
        </w:r>
        <w:r w:rsidR="003B4A03">
          <w:rPr>
            <w:noProof/>
            <w:webHidden/>
          </w:rPr>
        </w:r>
        <w:r w:rsidR="003B4A03">
          <w:rPr>
            <w:noProof/>
            <w:webHidden/>
          </w:rPr>
          <w:fldChar w:fldCharType="separate"/>
        </w:r>
        <w:r>
          <w:rPr>
            <w:noProof/>
            <w:webHidden/>
          </w:rPr>
          <w:t>22</w:t>
        </w:r>
        <w:r w:rsidR="003B4A03">
          <w:rPr>
            <w:noProof/>
            <w:webHidden/>
          </w:rPr>
          <w:fldChar w:fldCharType="end"/>
        </w:r>
      </w:hyperlink>
    </w:p>
    <w:p w14:paraId="3868C306" w14:textId="77777777" w:rsidR="003B4A03" w:rsidRDefault="006E62A8">
      <w:pPr>
        <w:pStyle w:val="ndicedeIlustraes"/>
        <w:rPr>
          <w:rFonts w:asciiTheme="minorHAnsi" w:eastAsiaTheme="minorEastAsia" w:hAnsiTheme="minorHAnsi" w:cstheme="minorBidi"/>
          <w:bCs w:val="0"/>
          <w:noProof/>
          <w:sz w:val="24"/>
          <w:szCs w:val="24"/>
        </w:rPr>
      </w:pPr>
      <w:hyperlink w:anchor="_Toc498292967" w:history="1">
        <w:r w:rsidR="003B4A03" w:rsidRPr="00436A14">
          <w:rPr>
            <w:rStyle w:val="Hiperligao"/>
            <w:noProof/>
          </w:rPr>
          <w:t>Figura 17: Exemplo de modo de jogo Computador vs Computador</w:t>
        </w:r>
        <w:r w:rsidR="003B4A03">
          <w:rPr>
            <w:noProof/>
            <w:webHidden/>
          </w:rPr>
          <w:tab/>
        </w:r>
        <w:r w:rsidR="003B4A03">
          <w:rPr>
            <w:noProof/>
            <w:webHidden/>
          </w:rPr>
          <w:fldChar w:fldCharType="begin"/>
        </w:r>
        <w:r w:rsidR="003B4A03">
          <w:rPr>
            <w:noProof/>
            <w:webHidden/>
          </w:rPr>
          <w:instrText xml:space="preserve"> PAGEREF _Toc498292967 \h </w:instrText>
        </w:r>
        <w:r w:rsidR="003B4A03">
          <w:rPr>
            <w:noProof/>
            <w:webHidden/>
          </w:rPr>
        </w:r>
        <w:r w:rsidR="003B4A03">
          <w:rPr>
            <w:noProof/>
            <w:webHidden/>
          </w:rPr>
          <w:fldChar w:fldCharType="separate"/>
        </w:r>
        <w:r>
          <w:rPr>
            <w:noProof/>
            <w:webHidden/>
          </w:rPr>
          <w:t>23</w:t>
        </w:r>
        <w:r w:rsidR="003B4A03">
          <w:rPr>
            <w:noProof/>
            <w:webHidden/>
          </w:rPr>
          <w:fldChar w:fldCharType="end"/>
        </w:r>
      </w:hyperlink>
    </w:p>
    <w:p w14:paraId="260E8A35" w14:textId="77777777" w:rsidR="003B4A03" w:rsidRDefault="006E62A8">
      <w:pPr>
        <w:pStyle w:val="ndicedeIlustraes"/>
        <w:rPr>
          <w:rFonts w:asciiTheme="minorHAnsi" w:eastAsiaTheme="minorEastAsia" w:hAnsiTheme="minorHAnsi" w:cstheme="minorBidi"/>
          <w:bCs w:val="0"/>
          <w:noProof/>
          <w:sz w:val="24"/>
          <w:szCs w:val="24"/>
        </w:rPr>
      </w:pPr>
      <w:hyperlink w:anchor="_Toc498292968" w:history="1">
        <w:r w:rsidR="003B4A03" w:rsidRPr="00436A14">
          <w:rPr>
            <w:rStyle w:val="Hiperligao"/>
            <w:noProof/>
          </w:rPr>
          <w:t>Figura 18: Exemplo de escolha de nível</w:t>
        </w:r>
        <w:r w:rsidR="003B4A03">
          <w:rPr>
            <w:noProof/>
            <w:webHidden/>
          </w:rPr>
          <w:tab/>
        </w:r>
        <w:r w:rsidR="003B4A03">
          <w:rPr>
            <w:noProof/>
            <w:webHidden/>
          </w:rPr>
          <w:fldChar w:fldCharType="begin"/>
        </w:r>
        <w:r w:rsidR="003B4A03">
          <w:rPr>
            <w:noProof/>
            <w:webHidden/>
          </w:rPr>
          <w:instrText xml:space="preserve"> PAGEREF _Toc498292968 \h </w:instrText>
        </w:r>
        <w:r w:rsidR="003B4A03">
          <w:rPr>
            <w:noProof/>
            <w:webHidden/>
          </w:rPr>
        </w:r>
        <w:r w:rsidR="003B4A03">
          <w:rPr>
            <w:noProof/>
            <w:webHidden/>
          </w:rPr>
          <w:fldChar w:fldCharType="separate"/>
        </w:r>
        <w:r>
          <w:rPr>
            <w:noProof/>
            <w:webHidden/>
          </w:rPr>
          <w:t>23</w:t>
        </w:r>
        <w:r w:rsidR="003B4A03">
          <w:rPr>
            <w:noProof/>
            <w:webHidden/>
          </w:rPr>
          <w:fldChar w:fldCharType="end"/>
        </w:r>
      </w:hyperlink>
    </w:p>
    <w:p w14:paraId="16D8E29B" w14:textId="77777777" w:rsidR="003B4A03" w:rsidRDefault="006E62A8">
      <w:pPr>
        <w:pStyle w:val="ndicedeIlustraes"/>
        <w:rPr>
          <w:rFonts w:asciiTheme="minorHAnsi" w:eastAsiaTheme="minorEastAsia" w:hAnsiTheme="minorHAnsi" w:cstheme="minorBidi"/>
          <w:bCs w:val="0"/>
          <w:noProof/>
          <w:sz w:val="24"/>
          <w:szCs w:val="24"/>
        </w:rPr>
      </w:pPr>
      <w:hyperlink w:anchor="_Toc498292969" w:history="1">
        <w:r w:rsidR="003B4A03" w:rsidRPr="00436A14">
          <w:rPr>
            <w:rStyle w:val="Hiperligao"/>
            <w:noProof/>
          </w:rPr>
          <w:t>Figura 19: Menu de fim de aplicação</w:t>
        </w:r>
        <w:r w:rsidR="003B4A03">
          <w:rPr>
            <w:noProof/>
            <w:webHidden/>
          </w:rPr>
          <w:tab/>
        </w:r>
        <w:r w:rsidR="003B4A03">
          <w:rPr>
            <w:noProof/>
            <w:webHidden/>
          </w:rPr>
          <w:fldChar w:fldCharType="begin"/>
        </w:r>
        <w:r w:rsidR="003B4A03">
          <w:rPr>
            <w:noProof/>
            <w:webHidden/>
          </w:rPr>
          <w:instrText xml:space="preserve"> PAGEREF _Toc498292969 \h </w:instrText>
        </w:r>
        <w:r w:rsidR="003B4A03">
          <w:rPr>
            <w:noProof/>
            <w:webHidden/>
          </w:rPr>
        </w:r>
        <w:r w:rsidR="003B4A03">
          <w:rPr>
            <w:noProof/>
            <w:webHidden/>
          </w:rPr>
          <w:fldChar w:fldCharType="separate"/>
        </w:r>
        <w:r>
          <w:rPr>
            <w:noProof/>
            <w:webHidden/>
          </w:rPr>
          <w:t>23</w:t>
        </w:r>
        <w:r w:rsidR="003B4A03">
          <w:rPr>
            <w:noProof/>
            <w:webHidden/>
          </w:rPr>
          <w:fldChar w:fldCharType="end"/>
        </w:r>
      </w:hyperlink>
    </w:p>
    <w:p w14:paraId="197A1580" w14:textId="77777777" w:rsidR="003B4A03" w:rsidRDefault="006E62A8">
      <w:pPr>
        <w:pStyle w:val="ndicedeIlustraes"/>
        <w:rPr>
          <w:rFonts w:asciiTheme="minorHAnsi" w:eastAsiaTheme="minorEastAsia" w:hAnsiTheme="minorHAnsi" w:cstheme="minorBidi"/>
          <w:bCs w:val="0"/>
          <w:noProof/>
          <w:sz w:val="24"/>
          <w:szCs w:val="24"/>
        </w:rPr>
      </w:pPr>
      <w:hyperlink w:anchor="_Toc498292970" w:history="1">
        <w:r w:rsidR="003B4A03" w:rsidRPr="00436A14">
          <w:rPr>
            <w:rStyle w:val="Hiperligao"/>
            <w:noProof/>
          </w:rPr>
          <w:t>Figura 20: Menu de apoio ao jogo</w:t>
        </w:r>
        <w:r w:rsidR="003B4A03">
          <w:rPr>
            <w:noProof/>
            <w:webHidden/>
          </w:rPr>
          <w:tab/>
        </w:r>
        <w:r w:rsidR="003B4A03">
          <w:rPr>
            <w:noProof/>
            <w:webHidden/>
          </w:rPr>
          <w:fldChar w:fldCharType="begin"/>
        </w:r>
        <w:r w:rsidR="003B4A03">
          <w:rPr>
            <w:noProof/>
            <w:webHidden/>
          </w:rPr>
          <w:instrText xml:space="preserve"> PAGEREF _Toc498292970 \h </w:instrText>
        </w:r>
        <w:r w:rsidR="003B4A03">
          <w:rPr>
            <w:noProof/>
            <w:webHidden/>
          </w:rPr>
        </w:r>
        <w:r w:rsidR="003B4A03">
          <w:rPr>
            <w:noProof/>
            <w:webHidden/>
          </w:rPr>
          <w:fldChar w:fldCharType="separate"/>
        </w:r>
        <w:r>
          <w:rPr>
            <w:noProof/>
            <w:webHidden/>
          </w:rPr>
          <w:t>23</w:t>
        </w:r>
        <w:r w:rsidR="003B4A03">
          <w:rPr>
            <w:noProof/>
            <w:webHidden/>
          </w:rPr>
          <w:fldChar w:fldCharType="end"/>
        </w:r>
      </w:hyperlink>
    </w:p>
    <w:p w14:paraId="21547CA0" w14:textId="3AB01772" w:rsidR="0087200F" w:rsidRDefault="00EE7606">
      <w:pPr>
        <w:rPr>
          <w:rFonts w:eastAsia="Calibri"/>
        </w:rPr>
      </w:pPr>
      <w:r w:rsidRPr="008A4B19">
        <w:rPr>
          <w:rFonts w:eastAsia="Calibri"/>
        </w:rPr>
        <w:fldChar w:fldCharType="end"/>
      </w:r>
    </w:p>
    <w:p w14:paraId="0338F232" w14:textId="7558A498" w:rsidR="00AE2B17" w:rsidRDefault="0087200F" w:rsidP="00D3360A">
      <w:pPr>
        <w:spacing w:line="240" w:lineRule="auto"/>
        <w:jc w:val="left"/>
        <w:rPr>
          <w:rFonts w:eastAsia="Calibri"/>
        </w:rPr>
      </w:pPr>
      <w:r>
        <w:rPr>
          <w:rFonts w:eastAsia="Calibri"/>
        </w:rPr>
        <w:br w:type="page"/>
      </w:r>
    </w:p>
    <w:p w14:paraId="69432857" w14:textId="72C1C35A" w:rsidR="004E126D" w:rsidRDefault="004E126D" w:rsidP="0098792C">
      <w:pPr>
        <w:pStyle w:val="Cabealho1"/>
      </w:pPr>
      <w:bookmarkStart w:id="5" w:name="_Toc498292929"/>
      <w:bookmarkStart w:id="6" w:name="_Toc495662470"/>
      <w:r>
        <w:lastRenderedPageBreak/>
        <w:t>Introdução</w:t>
      </w:r>
      <w:bookmarkEnd w:id="5"/>
    </w:p>
    <w:p w14:paraId="68AD1DBA" w14:textId="4DDCD3DD" w:rsidR="00871708" w:rsidRDefault="003F04B7" w:rsidP="004E126D">
      <w:r>
        <w:t xml:space="preserve">Este projeto foi proposto no âmbito da unidade curricular de Programação em Lógica do Mestrado Integrado em Engenharia Informática e Computação. </w:t>
      </w:r>
      <w:r w:rsidR="00281191">
        <w:t>O trabalho c</w:t>
      </w:r>
      <w:r>
        <w:t xml:space="preserve">onsiste na implementação de um jogo de tabuleiro para 2 jogadores, usando uma linguagem de programação em lógica, denominada como </w:t>
      </w:r>
      <w:r w:rsidRPr="003F04B7">
        <w:rPr>
          <w:i/>
        </w:rPr>
        <w:t>Prolog</w:t>
      </w:r>
      <w:r>
        <w:t xml:space="preserve">. </w:t>
      </w:r>
      <w:r w:rsidR="00070C79">
        <w:t>O jogo de tabuleiro selecionado foi “</w:t>
      </w:r>
      <w:r w:rsidR="00871708">
        <w:t>Corrida de Reis</w:t>
      </w:r>
      <w:r w:rsidR="00070C79">
        <w:t>”</w:t>
      </w:r>
      <w:r w:rsidR="00281191">
        <w:t xml:space="preserve">, uma variante </w:t>
      </w:r>
      <w:r w:rsidR="00871708">
        <w:t>do Xadrez.</w:t>
      </w:r>
      <w:r w:rsidR="0087167D">
        <w:t xml:space="preserve"> </w:t>
      </w:r>
      <w:r w:rsidR="00FB48D3">
        <w:t>O relatório tem a seguinte estrutura:</w:t>
      </w:r>
    </w:p>
    <w:p w14:paraId="386118FF" w14:textId="6831889A" w:rsidR="00FB48D3" w:rsidRDefault="00FB48D3" w:rsidP="00FB48D3">
      <w:pPr>
        <w:pStyle w:val="PargrafodaLista"/>
        <w:numPr>
          <w:ilvl w:val="0"/>
          <w:numId w:val="32"/>
        </w:numPr>
      </w:pPr>
      <w:r>
        <w:t xml:space="preserve">O jogo </w:t>
      </w:r>
      <w:r w:rsidR="00D83B1E">
        <w:t>“Corrida de Reis”</w:t>
      </w:r>
    </w:p>
    <w:p w14:paraId="4F5267EB" w14:textId="3FBB91E2" w:rsidR="00D83B1E" w:rsidRDefault="00607DA1" w:rsidP="00FB48D3">
      <w:pPr>
        <w:pStyle w:val="PargrafodaLista"/>
        <w:numPr>
          <w:ilvl w:val="0"/>
          <w:numId w:val="32"/>
        </w:numPr>
      </w:pPr>
      <w:r>
        <w:t>Lógica do jogo</w:t>
      </w:r>
    </w:p>
    <w:p w14:paraId="7C2D493E" w14:textId="14396FEB" w:rsidR="00607DA1" w:rsidRDefault="00607DA1" w:rsidP="00607DA1">
      <w:pPr>
        <w:pStyle w:val="PargrafodaLista"/>
        <w:numPr>
          <w:ilvl w:val="0"/>
          <w:numId w:val="32"/>
        </w:numPr>
      </w:pPr>
      <w:r>
        <w:t>Interface com o utilizador</w:t>
      </w:r>
    </w:p>
    <w:p w14:paraId="4548C850" w14:textId="15B29E1B" w:rsidR="00607DA1" w:rsidRDefault="00607DA1" w:rsidP="00607DA1">
      <w:pPr>
        <w:pStyle w:val="PargrafodaLista"/>
        <w:numPr>
          <w:ilvl w:val="0"/>
          <w:numId w:val="32"/>
        </w:numPr>
      </w:pPr>
      <w:r>
        <w:t>Conclusão</w:t>
      </w:r>
    </w:p>
    <w:p w14:paraId="28413786" w14:textId="30D1A2A0" w:rsidR="00D3360A" w:rsidRDefault="00D3360A" w:rsidP="00D3360A">
      <w:pPr>
        <w:pStyle w:val="PargrafodaLista"/>
        <w:numPr>
          <w:ilvl w:val="0"/>
          <w:numId w:val="32"/>
        </w:numPr>
      </w:pPr>
      <w:r>
        <w:t>Bibliografia</w:t>
      </w:r>
    </w:p>
    <w:p w14:paraId="06BC409B" w14:textId="77777777" w:rsidR="005D4C76" w:rsidRPr="003F04B7" w:rsidRDefault="005D4C76" w:rsidP="005D4C76"/>
    <w:p w14:paraId="353DF8AE" w14:textId="680CBF1D" w:rsidR="00003047" w:rsidRDefault="00D52DAC" w:rsidP="0098792C">
      <w:pPr>
        <w:pStyle w:val="Cabealho1"/>
      </w:pPr>
      <w:bookmarkStart w:id="7" w:name="_Toc498292930"/>
      <w:r>
        <w:t xml:space="preserve">O jogo </w:t>
      </w:r>
      <w:r w:rsidR="00FB48D3">
        <w:t>“</w:t>
      </w:r>
      <w:r>
        <w:t>Corrida de Reis</w:t>
      </w:r>
      <w:bookmarkEnd w:id="6"/>
      <w:r w:rsidR="00FB48D3">
        <w:t>”</w:t>
      </w:r>
      <w:bookmarkEnd w:id="7"/>
    </w:p>
    <w:p w14:paraId="4F60F175" w14:textId="14FF4AA4" w:rsidR="00E03DB3" w:rsidRDefault="00537D19" w:rsidP="0098792C">
      <w:r>
        <w:t xml:space="preserve">Em 1961, </w:t>
      </w:r>
      <w:r w:rsidR="00D03614" w:rsidRPr="00D03614">
        <w:t>Vernon Rylands Parton</w:t>
      </w:r>
      <w:r w:rsidR="00D03614">
        <w:t xml:space="preserve"> </w:t>
      </w:r>
      <w:r w:rsidR="006118F5">
        <w:t>criou</w:t>
      </w:r>
      <w:r w:rsidR="00915694">
        <w:t xml:space="preserve"> o jogo </w:t>
      </w:r>
      <w:r>
        <w:t>Corrida de Reis</w:t>
      </w:r>
      <w:r w:rsidR="00D03614">
        <w:t>, uma variante</w:t>
      </w:r>
      <w:r w:rsidR="006118F5">
        <w:t xml:space="preserve"> do Xadrez</w:t>
      </w:r>
      <w:r w:rsidR="00696200">
        <w:t xml:space="preserve">. </w:t>
      </w:r>
      <w:r w:rsidR="005D59D4">
        <w:t>Sendo uma variante do Xadrez, a Corrida de Reis</w:t>
      </w:r>
      <w:r w:rsidR="00696200">
        <w:t xml:space="preserve"> tem regras </w:t>
      </w:r>
      <w:r w:rsidR="00A662EF">
        <w:t>diferentes, bem como um objetivo</w:t>
      </w:r>
      <w:r w:rsidR="00D567C5">
        <w:t xml:space="preserve"> diferente</w:t>
      </w:r>
      <w:r w:rsidR="00696200">
        <w:t>. É</w:t>
      </w:r>
      <w:r w:rsidR="00D03614">
        <w:t xml:space="preserve"> um jogo de tabuleiro 8x8 com um total de 64 casa</w:t>
      </w:r>
      <w:r w:rsidR="005D59D4">
        <w:t>s</w:t>
      </w:r>
      <w:r w:rsidR="00D03614">
        <w:t xml:space="preserve">, </w:t>
      </w:r>
      <w:r w:rsidR="003C67E9">
        <w:t>realizado</w:t>
      </w:r>
      <w:r w:rsidR="00D03614">
        <w:t xml:space="preserve"> por</w:t>
      </w:r>
      <w:r w:rsidR="005D59D4">
        <w:t xml:space="preserve"> dois jogadores</w:t>
      </w:r>
      <w:r w:rsidR="003C67E9">
        <w:t xml:space="preserve"> com peças de cor diferentes: preto e branco</w:t>
      </w:r>
      <w:r w:rsidR="00F0173D">
        <w:t xml:space="preserve"> </w:t>
      </w:r>
      <w:r w:rsidR="00F0173D">
        <w:fldChar w:fldCharType="begin"/>
      </w:r>
      <w:r w:rsidR="00F0173D">
        <w:instrText xml:space="preserve"> ADDIN EN.CITE &lt;EndNote&gt;&lt;Cite&gt;&lt;Author&gt;Rachunek&lt;/Author&gt;&lt;Year&gt;2017&lt;/Year&gt;&lt;IDText&gt;BrainKing - Regras do jogo (Corrida de Reis)&lt;/IDText&gt;&lt;DisplayText&gt;(Rachunek, 2017)&lt;/DisplayText&gt;&lt;record&gt;&lt;urls&gt;&lt;related-urls&gt;&lt;url&gt;https://brainking.com/pt/GameRules?tp=125&lt;/url&gt;&lt;/related-urls&gt;&lt;/urls&gt;&lt;titles&gt;&lt;title&gt;BrainKing - Regras do jogo (Corrida de Reis)&lt;/title&gt;&lt;/titles&gt;&lt;number&gt;05/10/2017&lt;/number&gt;&lt;contributors&gt;&lt;authors&gt;&lt;author&gt;Rachunek, Filip&lt;/author&gt;&lt;/authors&gt;&lt;/contributors&gt;&lt;added-date format="utc"&gt;1507432129&lt;/added-date&gt;&lt;ref-type name="Web Page"&gt;12&lt;/ref-type&gt;&lt;dates&gt;&lt;year&gt;2017&lt;/year&gt;&lt;/dates&gt;&lt;rec-number&gt;144&lt;/rec-number&gt;&lt;last-updated-date format="utc"&gt;1507432129&lt;/last-updated-date&gt;&lt;/record&gt;&lt;/Cite&gt;&lt;/EndNote&gt;</w:instrText>
      </w:r>
      <w:r w:rsidR="00F0173D">
        <w:fldChar w:fldCharType="separate"/>
      </w:r>
      <w:r w:rsidR="00F0173D">
        <w:rPr>
          <w:noProof/>
        </w:rPr>
        <w:t>(Rachunek, 2017)</w:t>
      </w:r>
      <w:r w:rsidR="00F0173D">
        <w:fldChar w:fldCharType="end"/>
      </w:r>
      <w:r w:rsidR="003C67E9">
        <w:t>. Cada jogado</w:t>
      </w:r>
      <w:r w:rsidR="000B0E7A">
        <w:t>r</w:t>
      </w:r>
      <w:r w:rsidR="005D59D4">
        <w:t xml:space="preserve"> possui 8 peças:</w:t>
      </w:r>
    </w:p>
    <w:p w14:paraId="44E5B31E" w14:textId="4610AC86" w:rsidR="005D59D4" w:rsidRDefault="005D59D4" w:rsidP="009F21FE">
      <w:pPr>
        <w:numPr>
          <w:ilvl w:val="0"/>
          <w:numId w:val="4"/>
        </w:numPr>
      </w:pPr>
      <w:r>
        <w:t>Um rei;</w:t>
      </w:r>
    </w:p>
    <w:p w14:paraId="14240CED" w14:textId="783848FD" w:rsidR="005D59D4" w:rsidRDefault="005D59D4" w:rsidP="009F21FE">
      <w:pPr>
        <w:numPr>
          <w:ilvl w:val="0"/>
          <w:numId w:val="4"/>
        </w:numPr>
      </w:pPr>
      <w:r>
        <w:t>Uma rainha;</w:t>
      </w:r>
    </w:p>
    <w:p w14:paraId="0110AFE3" w14:textId="35039B7B" w:rsidR="005D59D4" w:rsidRDefault="005D59D4" w:rsidP="009F21FE">
      <w:pPr>
        <w:numPr>
          <w:ilvl w:val="0"/>
          <w:numId w:val="4"/>
        </w:numPr>
      </w:pPr>
      <w:r>
        <w:t>Duas torres;</w:t>
      </w:r>
    </w:p>
    <w:p w14:paraId="22551497" w14:textId="151B61C5" w:rsidR="005D59D4" w:rsidRDefault="005D59D4" w:rsidP="009F21FE">
      <w:pPr>
        <w:numPr>
          <w:ilvl w:val="0"/>
          <w:numId w:val="4"/>
        </w:numPr>
      </w:pPr>
      <w:r>
        <w:t>Dois bispos;</w:t>
      </w:r>
    </w:p>
    <w:p w14:paraId="1D629E9A" w14:textId="7986FEF8" w:rsidR="00E03DB3" w:rsidRDefault="005D59D4" w:rsidP="0098792C">
      <w:pPr>
        <w:numPr>
          <w:ilvl w:val="0"/>
          <w:numId w:val="4"/>
        </w:numPr>
      </w:pPr>
      <w:r>
        <w:t>Dois cavalos.</w:t>
      </w:r>
    </w:p>
    <w:p w14:paraId="4AF07072" w14:textId="77777777" w:rsidR="004E73D4" w:rsidRDefault="004E73D4" w:rsidP="001D6BDB"/>
    <w:p w14:paraId="7A2FF92E" w14:textId="52ADE097" w:rsidR="003C67E9" w:rsidRDefault="003C67E9" w:rsidP="0098792C">
      <w:r>
        <w:t>No início do jogo,</w:t>
      </w:r>
      <w:r w:rsidR="00AD5AC3">
        <w:t xml:space="preserve"> todas</w:t>
      </w:r>
      <w:r>
        <w:t xml:space="preserve"> as peças </w:t>
      </w:r>
      <w:r w:rsidR="00AD5AC3">
        <w:t>estão</w:t>
      </w:r>
      <w:r>
        <w:t xml:space="preserve"> dispostas </w:t>
      </w:r>
      <w:r w:rsidR="00934BEA">
        <w:t>nas</w:t>
      </w:r>
      <w:r>
        <w:t xml:space="preserve"> duas linhas do tabuleiro como </w:t>
      </w:r>
      <w:r w:rsidR="004F07AD">
        <w:t>apresentado</w:t>
      </w:r>
      <w:r>
        <w:t xml:space="preserve"> </w:t>
      </w:r>
      <w:r w:rsidR="004F07AD">
        <w:t>n</w:t>
      </w:r>
      <w:r>
        <w:t>a</w:t>
      </w:r>
      <w:r w:rsidR="000A7686">
        <w:t xml:space="preserve"> </w:t>
      </w:r>
      <w:r w:rsidR="00C35960">
        <w:fldChar w:fldCharType="begin"/>
      </w:r>
      <w:r w:rsidR="00C35960">
        <w:instrText xml:space="preserve"> REF _Ref498284872 \h </w:instrText>
      </w:r>
      <w:r w:rsidR="00C35960">
        <w:fldChar w:fldCharType="separate"/>
      </w:r>
      <w:r w:rsidR="006E62A8">
        <w:t xml:space="preserve">Figura </w:t>
      </w:r>
      <w:r w:rsidR="006E62A8">
        <w:rPr>
          <w:noProof/>
        </w:rPr>
        <w:t>1</w:t>
      </w:r>
      <w:r w:rsidR="00C35960">
        <w:fldChar w:fldCharType="end"/>
      </w:r>
      <w:r w:rsidR="00C35960">
        <w:t xml:space="preserve">, </w:t>
      </w:r>
      <w:r w:rsidR="00F610B1">
        <w:t>pelo que</w:t>
      </w:r>
      <w:r w:rsidR="009E054B">
        <w:t xml:space="preserve"> os dois jogadores têm a mesma vista do </w:t>
      </w:r>
      <w:r w:rsidR="00604FD6">
        <w:t>jogo</w:t>
      </w:r>
      <w:r w:rsidR="009777B4">
        <w:t xml:space="preserve"> </w:t>
      </w:r>
      <w:r w:rsidR="009777B4">
        <w:fldChar w:fldCharType="begin"/>
      </w:r>
      <w:r w:rsidR="009777B4">
        <w:instrText xml:space="preserve"> ADDIN EN.CITE &lt;EndNote&gt;&lt;Cite&gt;&lt;Author&gt;Rachunek&lt;/Author&gt;&lt;Year&gt;2017&lt;/Year&gt;&lt;IDText&gt;BrainKing - Regras do jogo (Corrida de Reis)&lt;/IDText&gt;&lt;DisplayText&gt;(Rachunek, 2017)&lt;/DisplayText&gt;&lt;record&gt;&lt;urls&gt;&lt;related-urls&gt;&lt;url&gt;https://brainking.com/pt/GameRules?tp=125&lt;/url&gt;&lt;/related-urls&gt;&lt;/urls&gt;&lt;titles&gt;&lt;title&gt;BrainKing - Regras do jogo (Corrida de Reis)&lt;/title&gt;&lt;/titles&gt;&lt;number&gt;05/10/2017&lt;/number&gt;&lt;contributors&gt;&lt;authors&gt;&lt;author&gt;Rachunek, Filip&lt;/author&gt;&lt;/authors&gt;&lt;/contributors&gt;&lt;added-date format="utc"&gt;1507432129&lt;/added-date&gt;&lt;ref-type name="Web Page"&gt;12&lt;/ref-type&gt;&lt;dates&gt;&lt;year&gt;2017&lt;/year&gt;&lt;/dates&gt;&lt;rec-number&gt;144&lt;/rec-number&gt;&lt;last-updated-date format="utc"&gt;1507432129&lt;/last-updated-date&gt;&lt;/record&gt;&lt;/Cite&gt;&lt;/EndNote&gt;</w:instrText>
      </w:r>
      <w:r w:rsidR="009777B4">
        <w:fldChar w:fldCharType="separate"/>
      </w:r>
      <w:r w:rsidR="009777B4">
        <w:rPr>
          <w:noProof/>
        </w:rPr>
        <w:t>(Rachunek, 2017)</w:t>
      </w:r>
      <w:r w:rsidR="009777B4">
        <w:fldChar w:fldCharType="end"/>
      </w:r>
      <w:r w:rsidR="009E054B">
        <w:t>.</w:t>
      </w:r>
    </w:p>
    <w:p w14:paraId="4CEAF86A" w14:textId="77777777" w:rsidR="007712B5" w:rsidRPr="007712B5" w:rsidRDefault="007712B5" w:rsidP="0098792C"/>
    <w:p w14:paraId="0BD16934" w14:textId="450899A5" w:rsidR="003C67E9" w:rsidRDefault="00545AB8" w:rsidP="0098792C">
      <w:r>
        <w:t>O</w:t>
      </w:r>
      <w:r w:rsidR="003C67E9">
        <w:t xml:space="preserve"> objetivo</w:t>
      </w:r>
      <w:r w:rsidR="005F28AF">
        <w:t xml:space="preserve"> da Corrida de Reis</w:t>
      </w:r>
      <w:r w:rsidR="003C67E9">
        <w:t xml:space="preserve"> </w:t>
      </w:r>
      <w:r w:rsidR="007712B5">
        <w:t xml:space="preserve">é </w:t>
      </w:r>
      <w:r w:rsidR="00ED458F">
        <w:t xml:space="preserve">ser o primeiro a </w:t>
      </w:r>
      <w:r w:rsidR="007712B5">
        <w:t>levar</w:t>
      </w:r>
      <w:r w:rsidR="003C67E9">
        <w:t xml:space="preserve"> o próprio rei até à última linha do</w:t>
      </w:r>
      <w:r w:rsidR="007712B5">
        <w:t xml:space="preserve"> tabuleiro</w:t>
      </w:r>
      <w:r w:rsidR="00FA4F60">
        <w:t>, isto é,</w:t>
      </w:r>
      <w:r w:rsidR="00616BA7">
        <w:t xml:space="preserve"> antes do adversário</w:t>
      </w:r>
      <w:r w:rsidR="007712B5">
        <w:t>.</w:t>
      </w:r>
      <w:r w:rsidR="003B1974">
        <w:t xml:space="preserve"> Para mover e capturar as peças são utilizadas as regras</w:t>
      </w:r>
      <w:r w:rsidR="009777B4">
        <w:t xml:space="preserve"> tradicionais</w:t>
      </w:r>
      <w:r w:rsidR="003B1974">
        <w:t xml:space="preserve"> do Xadrez, no entanto </w:t>
      </w:r>
      <w:r w:rsidR="008C747E">
        <w:t>com a seguinte</w:t>
      </w:r>
      <w:r w:rsidR="003B1974">
        <w:t xml:space="preserve"> </w:t>
      </w:r>
      <w:r w:rsidR="008C747E">
        <w:t>alteração</w:t>
      </w:r>
      <w:r w:rsidR="003B1974">
        <w:t>:</w:t>
      </w:r>
    </w:p>
    <w:p w14:paraId="049886C2" w14:textId="581F8AE1" w:rsidR="003B1974" w:rsidRDefault="00A52E70" w:rsidP="009F21FE">
      <w:pPr>
        <w:numPr>
          <w:ilvl w:val="0"/>
          <w:numId w:val="6"/>
        </w:numPr>
        <w:rPr>
          <w:rStyle w:val="Nmerodepgina"/>
        </w:rPr>
      </w:pPr>
      <w:r>
        <w:t>Não é permitido atacar o rei do jogador adversário</w:t>
      </w:r>
      <w:r w:rsidR="000E6A9C">
        <w:t xml:space="preserve">, ou seja, não é possível fazer </w:t>
      </w:r>
      <w:r w:rsidR="00C01091">
        <w:t>nenhuma jogada que coloque o rei adversá</w:t>
      </w:r>
      <w:r w:rsidR="00213D54">
        <w:t>rio em xeque – posição onde pode ser capturado</w:t>
      </w:r>
      <w:r w:rsidR="00951589">
        <w:rPr>
          <w:rStyle w:val="Nmerodepgina"/>
        </w:rPr>
        <w:t>.</w:t>
      </w:r>
    </w:p>
    <w:p w14:paraId="40917310" w14:textId="0DA83682" w:rsidR="00874F4F" w:rsidRDefault="00D97F11" w:rsidP="00D97F11">
      <w:r>
        <w:rPr>
          <w:rStyle w:val="Nmerodepgina"/>
        </w:rPr>
        <w:t>É importante relembrar que u</w:t>
      </w:r>
      <w:r w:rsidR="00874F4F">
        <w:rPr>
          <w:rStyle w:val="Nmerodepgina"/>
        </w:rPr>
        <w:t xml:space="preserve">m rei não </w:t>
      </w:r>
      <w:r w:rsidR="00213D54">
        <w:rPr>
          <w:rStyle w:val="Nmerodepgina"/>
        </w:rPr>
        <w:t>se pode pôr a si mesmo em xeque</w:t>
      </w:r>
      <w:r w:rsidR="000F5E22">
        <w:rPr>
          <w:rStyle w:val="Nmerodepgina"/>
        </w:rPr>
        <w:t>,</w:t>
      </w:r>
      <w:r w:rsidR="00213D54">
        <w:rPr>
          <w:rStyle w:val="Nmerodepgina"/>
        </w:rPr>
        <w:t xml:space="preserve"> como não </w:t>
      </w:r>
      <w:r w:rsidR="00874F4F">
        <w:rPr>
          <w:rStyle w:val="Nmerodepgina"/>
        </w:rPr>
        <w:t>pode mover-se para uma casa em que esteja um</w:t>
      </w:r>
      <w:r w:rsidR="006944EF">
        <w:rPr>
          <w:rStyle w:val="Nmerodepgina"/>
        </w:rPr>
        <w:t>a</w:t>
      </w:r>
      <w:r w:rsidR="00874F4F">
        <w:rPr>
          <w:rStyle w:val="Nmerodepgina"/>
        </w:rPr>
        <w:t xml:space="preserve"> peça adversária</w:t>
      </w:r>
      <w:r w:rsidR="00213D54">
        <w:rPr>
          <w:rStyle w:val="Nmerodepgina"/>
        </w:rPr>
        <w:t>. É também importante relembrar que</w:t>
      </w:r>
      <w:r w:rsidR="00927136">
        <w:rPr>
          <w:rStyle w:val="Nmerodepgina"/>
        </w:rPr>
        <w:t xml:space="preserve"> o cavalo é </w:t>
      </w:r>
      <w:r w:rsidR="00D0132F">
        <w:rPr>
          <w:rStyle w:val="Nmerodepgina"/>
        </w:rPr>
        <w:t xml:space="preserve">a </w:t>
      </w:r>
      <w:r w:rsidR="00927136">
        <w:rPr>
          <w:rStyle w:val="Nmerodepgina"/>
        </w:rPr>
        <w:t xml:space="preserve">única peça que pode </w:t>
      </w:r>
      <w:r w:rsidR="00213D54">
        <w:rPr>
          <w:rStyle w:val="Nmerodepgina"/>
        </w:rPr>
        <w:t xml:space="preserve">saltar </w:t>
      </w:r>
      <w:r w:rsidR="00263C01">
        <w:rPr>
          <w:rStyle w:val="Nmerodepgina"/>
        </w:rPr>
        <w:t>sobre outras peças</w:t>
      </w:r>
      <w:r w:rsidR="000F5E22">
        <w:rPr>
          <w:rStyle w:val="Nmerodepgina"/>
        </w:rPr>
        <w:t>, adversárias ou não</w:t>
      </w:r>
      <w:r w:rsidR="00263C01">
        <w:rPr>
          <w:rStyle w:val="Nmerodepgina"/>
        </w:rPr>
        <w:t>.</w:t>
      </w:r>
    </w:p>
    <w:p w14:paraId="398364EE" w14:textId="77777777" w:rsidR="00A52E70" w:rsidRDefault="00A52E70" w:rsidP="008C747E"/>
    <w:p w14:paraId="7B7E41AB" w14:textId="60C211C5" w:rsidR="008E712B" w:rsidRDefault="000B4AD9" w:rsidP="005F28AF">
      <w:r>
        <w:t>O jogo termina quando um jogador move o seu rei para a última linha do tabuleiro. Caso seja o rei branco a chegar primeiro à última linha e o rei preto consiga</w:t>
      </w:r>
      <w:r w:rsidR="00131917">
        <w:t>,</w:t>
      </w:r>
      <w:r>
        <w:t xml:space="preserve"> na próxima jogada</w:t>
      </w:r>
      <w:r w:rsidR="00131917">
        <w:t>,</w:t>
      </w:r>
      <w:r>
        <w:t xml:space="preserve"> mover-se também para a última linha, o jogo termina com um empate, isto porque o jogador com as peças brancas tem a vantagem de iniciar o jogo</w:t>
      </w:r>
      <w:r w:rsidR="0056075F">
        <w:t xml:space="preserve"> </w:t>
      </w:r>
      <w:r w:rsidR="0056075F">
        <w:fldChar w:fldCharType="begin"/>
      </w:r>
      <w:r w:rsidR="0056075F">
        <w:instrText xml:space="preserve"> ADDIN EN.CITE &lt;EndNote&gt;&lt;Cite&gt;&lt;Author&gt;Rachunek&lt;/Author&gt;&lt;Year&gt;2017&lt;/Year&gt;&lt;IDText&gt;BrainKing - Regras do jogo (Corrida de Reis)&lt;/IDText&gt;&lt;DisplayText&gt;(Rachunek, 2017)&lt;/DisplayText&gt;&lt;record&gt;&lt;urls&gt;&lt;related-urls&gt;&lt;url&gt;https://brainking.com/pt/GameRules?tp=125&lt;/url&gt;&lt;/related-urls&gt;&lt;/urls&gt;&lt;titles&gt;&lt;title&gt;BrainKing - Regras do jogo (Corrida de Reis)&lt;/title&gt;&lt;/titles&gt;&lt;number&gt;05/10/2017&lt;/number&gt;&lt;contributors&gt;&lt;authors&gt;&lt;author&gt;Rachunek, Filip&lt;/author&gt;&lt;/authors&gt;&lt;/contributors&gt;&lt;added-date format="utc"&gt;1507432129&lt;/added-date&gt;&lt;ref-type name="Web Page"&gt;12&lt;/ref-type&gt;&lt;dates&gt;&lt;year&gt;2017&lt;/year&gt;&lt;/dates&gt;&lt;rec-number&gt;144&lt;/rec-number&gt;&lt;last-updated-date format="utc"&gt;1507432129&lt;/last-updated-date&gt;&lt;/record&gt;&lt;/Cite&gt;&lt;/EndNote&gt;</w:instrText>
      </w:r>
      <w:r w:rsidR="0056075F">
        <w:fldChar w:fldCharType="separate"/>
      </w:r>
      <w:r w:rsidR="0056075F">
        <w:rPr>
          <w:noProof/>
        </w:rPr>
        <w:t>(Rachunek, 2017)</w:t>
      </w:r>
      <w:r w:rsidR="0056075F">
        <w:fldChar w:fldCharType="end"/>
      </w:r>
      <w:r>
        <w:t>.</w:t>
      </w:r>
    </w:p>
    <w:p w14:paraId="4F03230F" w14:textId="24770FAF" w:rsidR="00CA235A" w:rsidRDefault="00F53A39" w:rsidP="00EE0031">
      <w:pPr>
        <w:pStyle w:val="Cabealho2"/>
      </w:pPr>
      <w:bookmarkStart w:id="8" w:name="_Toc495239850"/>
      <w:bookmarkStart w:id="9" w:name="_Toc495662471"/>
      <w:bookmarkStart w:id="10" w:name="_Toc498292931"/>
      <w:r>
        <w:t>Imagens do Jogo Corrida do Reis</w:t>
      </w:r>
      <w:bookmarkEnd w:id="8"/>
      <w:bookmarkEnd w:id="9"/>
      <w:bookmarkEnd w:id="10"/>
    </w:p>
    <w:p w14:paraId="402C2C68" w14:textId="756741ED" w:rsidR="00727E01" w:rsidRDefault="00F449E1" w:rsidP="00E043B6">
      <w:r>
        <w:t xml:space="preserve">É apresentado nas figuras abaixo o estado do tabuleiro quando se inicia o jogo Corrida de Reis, seguido das </w:t>
      </w:r>
      <w:r w:rsidR="0079000C">
        <w:t>figuras</w:t>
      </w:r>
      <w:r>
        <w:t xml:space="preserve"> que representam os</w:t>
      </w:r>
      <w:r w:rsidR="0079000C">
        <w:t xml:space="preserve"> possíveis movimentos de </w:t>
      </w:r>
      <w:r w:rsidR="00181AB8">
        <w:t>cada peça</w:t>
      </w:r>
      <w:r w:rsidR="0079000C">
        <w:t>, tendo em conta que não se encontram outras peças no tabuleir</w:t>
      </w:r>
      <w:r w:rsidR="000D0A0C">
        <w:t>o, bem como figuras que representam possíveis fins de um jogo sem d</w:t>
      </w:r>
      <w:r w:rsidR="00180E04">
        <w:t>esistência.</w:t>
      </w:r>
    </w:p>
    <w:p w14:paraId="15590D99" w14:textId="77777777" w:rsidR="00AC4E5C" w:rsidRDefault="00AC4E5C" w:rsidP="00E043B6"/>
    <w:tbl>
      <w:tblPr>
        <w:tblStyle w:val="Tabelacomgrelha"/>
        <w:tblW w:w="8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1"/>
        <w:gridCol w:w="4246"/>
      </w:tblGrid>
      <w:tr w:rsidR="00C70503" w14:paraId="77163F89" w14:textId="77777777" w:rsidTr="00727E01">
        <w:trPr>
          <w:trHeight w:val="4252"/>
        </w:trPr>
        <w:tc>
          <w:tcPr>
            <w:tcW w:w="4161" w:type="dxa"/>
          </w:tcPr>
          <w:p w14:paraId="4F073BD9" w14:textId="77777777" w:rsidR="00C70503" w:rsidRDefault="00C70503" w:rsidP="00C70503">
            <w:pPr>
              <w:jc w:val="center"/>
            </w:pPr>
            <w:r>
              <w:rPr>
                <w:noProof/>
              </w:rPr>
              <w:drawing>
                <wp:inline distT="0" distB="0" distL="0" distR="0" wp14:anchorId="3A19B5ED" wp14:editId="076529F4">
                  <wp:extent cx="2077200" cy="2088933"/>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7-10-08, às 03.30.12.png"/>
                          <pic:cNvPicPr/>
                        </pic:nvPicPr>
                        <pic:blipFill>
                          <a:blip r:embed="rId9">
                            <a:extLst>
                              <a:ext uri="{28A0092B-C50C-407E-A947-70E740481C1C}">
                                <a14:useLocalDpi xmlns:a14="http://schemas.microsoft.com/office/drawing/2010/main" val="0"/>
                              </a:ext>
                            </a:extLst>
                          </a:blip>
                          <a:stretch>
                            <a:fillRect/>
                          </a:stretch>
                        </pic:blipFill>
                        <pic:spPr>
                          <a:xfrm>
                            <a:off x="0" y="0"/>
                            <a:ext cx="2077200" cy="2088933"/>
                          </a:xfrm>
                          <a:prstGeom prst="rect">
                            <a:avLst/>
                          </a:prstGeom>
                        </pic:spPr>
                      </pic:pic>
                    </a:graphicData>
                  </a:graphic>
                </wp:inline>
              </w:drawing>
            </w:r>
          </w:p>
          <w:p w14:paraId="028A4471" w14:textId="77777777" w:rsidR="00C70503" w:rsidRDefault="00C70503" w:rsidP="00C70503">
            <w:pPr>
              <w:pStyle w:val="Legenda"/>
            </w:pPr>
            <w:bookmarkStart w:id="11" w:name="_Ref498284872"/>
            <w:bookmarkStart w:id="12" w:name="_Toc498292951"/>
            <w:r>
              <w:t xml:space="preserve">Figura </w:t>
            </w:r>
            <w:r w:rsidR="006E62A8">
              <w:fldChar w:fldCharType="begin"/>
            </w:r>
            <w:r w:rsidR="006E62A8">
              <w:instrText xml:space="preserve"> SEQ Figura \* ARABIC </w:instrText>
            </w:r>
            <w:r w:rsidR="006E62A8">
              <w:fldChar w:fldCharType="separate"/>
            </w:r>
            <w:r w:rsidR="006E62A8">
              <w:rPr>
                <w:noProof/>
              </w:rPr>
              <w:t>1</w:t>
            </w:r>
            <w:r w:rsidR="006E62A8">
              <w:rPr>
                <w:noProof/>
              </w:rPr>
              <w:fldChar w:fldCharType="end"/>
            </w:r>
            <w:bookmarkEnd w:id="11"/>
            <w:r>
              <w:t>: Estado inicial do tabuleiro</w:t>
            </w:r>
            <w:bookmarkEnd w:id="12"/>
          </w:p>
          <w:p w14:paraId="756B05D0" w14:textId="0D706477" w:rsidR="00C70503" w:rsidRDefault="00C70503" w:rsidP="00C70503">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c>
          <w:tcPr>
            <w:tcW w:w="4246" w:type="dxa"/>
          </w:tcPr>
          <w:p w14:paraId="00AF519B" w14:textId="77777777" w:rsidR="00C70503" w:rsidRDefault="00C70503" w:rsidP="00C70503">
            <w:pPr>
              <w:jc w:val="center"/>
            </w:pPr>
            <w:r>
              <w:rPr>
                <w:noProof/>
              </w:rPr>
              <w:drawing>
                <wp:inline distT="0" distB="0" distL="0" distR="0" wp14:anchorId="0B718033" wp14:editId="1C4FCCB1">
                  <wp:extent cx="2064436" cy="208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vimento Cavalo.png"/>
                          <pic:cNvPicPr/>
                        </pic:nvPicPr>
                        <pic:blipFill>
                          <a:blip r:embed="rId10">
                            <a:extLst>
                              <a:ext uri="{28A0092B-C50C-407E-A947-70E740481C1C}">
                                <a14:useLocalDpi xmlns:a14="http://schemas.microsoft.com/office/drawing/2010/main" val="0"/>
                              </a:ext>
                            </a:extLst>
                          </a:blip>
                          <a:stretch>
                            <a:fillRect/>
                          </a:stretch>
                        </pic:blipFill>
                        <pic:spPr>
                          <a:xfrm>
                            <a:off x="0" y="0"/>
                            <a:ext cx="2064436" cy="2088000"/>
                          </a:xfrm>
                          <a:prstGeom prst="rect">
                            <a:avLst/>
                          </a:prstGeom>
                        </pic:spPr>
                      </pic:pic>
                    </a:graphicData>
                  </a:graphic>
                </wp:inline>
              </w:drawing>
            </w:r>
          </w:p>
          <w:p w14:paraId="60DA4DBF" w14:textId="77777777" w:rsidR="00C70503" w:rsidRDefault="00C70503" w:rsidP="00C70503">
            <w:pPr>
              <w:pStyle w:val="Legenda"/>
            </w:pPr>
            <w:bookmarkStart w:id="13" w:name="_Toc498292952"/>
            <w:r>
              <w:t xml:space="preserve">Figura </w:t>
            </w:r>
            <w:r w:rsidR="006E62A8">
              <w:fldChar w:fldCharType="begin"/>
            </w:r>
            <w:r w:rsidR="006E62A8">
              <w:instrText xml:space="preserve"> SEQ Figura \* ARABIC </w:instrText>
            </w:r>
            <w:r w:rsidR="006E62A8">
              <w:fldChar w:fldCharType="separate"/>
            </w:r>
            <w:r w:rsidR="006E62A8">
              <w:rPr>
                <w:noProof/>
              </w:rPr>
              <w:t>2</w:t>
            </w:r>
            <w:r w:rsidR="006E62A8">
              <w:rPr>
                <w:noProof/>
              </w:rPr>
              <w:fldChar w:fldCharType="end"/>
            </w:r>
            <w:r>
              <w:t>: Possíveis jogadas do cavalo</w:t>
            </w:r>
            <w:bookmarkEnd w:id="13"/>
          </w:p>
          <w:p w14:paraId="25CAFB45" w14:textId="31E57932" w:rsidR="00C70503" w:rsidRDefault="00C70503" w:rsidP="00C70503">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r>
      <w:tr w:rsidR="00C70503" w14:paraId="0000C348" w14:textId="77777777" w:rsidTr="00727E01">
        <w:trPr>
          <w:trHeight w:val="3969"/>
        </w:trPr>
        <w:tc>
          <w:tcPr>
            <w:tcW w:w="4161" w:type="dxa"/>
          </w:tcPr>
          <w:p w14:paraId="1380D53D" w14:textId="77777777" w:rsidR="00C70503" w:rsidRDefault="00C70503" w:rsidP="00C70503">
            <w:pPr>
              <w:jc w:val="center"/>
            </w:pPr>
            <w:r>
              <w:rPr>
                <w:noProof/>
              </w:rPr>
              <w:drawing>
                <wp:inline distT="0" distB="0" distL="0" distR="0" wp14:anchorId="687319D5" wp14:editId="22B2E995">
                  <wp:extent cx="2064436" cy="2088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vimento Bispo.png"/>
                          <pic:cNvPicPr/>
                        </pic:nvPicPr>
                        <pic:blipFill>
                          <a:blip r:embed="rId11">
                            <a:extLst>
                              <a:ext uri="{28A0092B-C50C-407E-A947-70E740481C1C}">
                                <a14:useLocalDpi xmlns:a14="http://schemas.microsoft.com/office/drawing/2010/main" val="0"/>
                              </a:ext>
                            </a:extLst>
                          </a:blip>
                          <a:stretch>
                            <a:fillRect/>
                          </a:stretch>
                        </pic:blipFill>
                        <pic:spPr>
                          <a:xfrm>
                            <a:off x="0" y="0"/>
                            <a:ext cx="2064436" cy="2088000"/>
                          </a:xfrm>
                          <a:prstGeom prst="rect">
                            <a:avLst/>
                          </a:prstGeom>
                        </pic:spPr>
                      </pic:pic>
                    </a:graphicData>
                  </a:graphic>
                </wp:inline>
              </w:drawing>
            </w:r>
          </w:p>
          <w:p w14:paraId="50814646" w14:textId="77777777" w:rsidR="00C70503" w:rsidRDefault="00C70503" w:rsidP="00C70503">
            <w:pPr>
              <w:pStyle w:val="Legenda"/>
            </w:pPr>
            <w:bookmarkStart w:id="14" w:name="_Toc498292953"/>
            <w:r>
              <w:t xml:space="preserve">Figura </w:t>
            </w:r>
            <w:r w:rsidR="006E62A8">
              <w:fldChar w:fldCharType="begin"/>
            </w:r>
            <w:r w:rsidR="006E62A8">
              <w:instrText xml:space="preserve"> SEQ Figura \* ARABIC </w:instrText>
            </w:r>
            <w:r w:rsidR="006E62A8">
              <w:fldChar w:fldCharType="separate"/>
            </w:r>
            <w:r w:rsidR="006E62A8">
              <w:rPr>
                <w:noProof/>
              </w:rPr>
              <w:t>3</w:t>
            </w:r>
            <w:r w:rsidR="006E62A8">
              <w:rPr>
                <w:noProof/>
              </w:rPr>
              <w:fldChar w:fldCharType="end"/>
            </w:r>
            <w:r>
              <w:t>: Possíveis jogadas do bispo</w:t>
            </w:r>
            <w:bookmarkEnd w:id="14"/>
          </w:p>
          <w:p w14:paraId="2B9050D3" w14:textId="0A71BF5A" w:rsidR="00C70503" w:rsidRDefault="00C70503" w:rsidP="00C70503">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c>
          <w:tcPr>
            <w:tcW w:w="4246" w:type="dxa"/>
          </w:tcPr>
          <w:p w14:paraId="21F55CF3" w14:textId="77777777" w:rsidR="00C70503" w:rsidRDefault="00C70503" w:rsidP="00C70503">
            <w:pPr>
              <w:jc w:val="center"/>
            </w:pPr>
            <w:r>
              <w:rPr>
                <w:noProof/>
              </w:rPr>
              <w:drawing>
                <wp:inline distT="0" distB="0" distL="0" distR="0" wp14:anchorId="0EAF85D0" wp14:editId="7EAD3BA6">
                  <wp:extent cx="2068286" cy="208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mento Torre.png"/>
                          <pic:cNvPicPr/>
                        </pic:nvPicPr>
                        <pic:blipFill>
                          <a:blip r:embed="rId12">
                            <a:extLst>
                              <a:ext uri="{28A0092B-C50C-407E-A947-70E740481C1C}">
                                <a14:useLocalDpi xmlns:a14="http://schemas.microsoft.com/office/drawing/2010/main" val="0"/>
                              </a:ext>
                            </a:extLst>
                          </a:blip>
                          <a:stretch>
                            <a:fillRect/>
                          </a:stretch>
                        </pic:blipFill>
                        <pic:spPr>
                          <a:xfrm>
                            <a:off x="0" y="0"/>
                            <a:ext cx="2068286" cy="2088000"/>
                          </a:xfrm>
                          <a:prstGeom prst="rect">
                            <a:avLst/>
                          </a:prstGeom>
                        </pic:spPr>
                      </pic:pic>
                    </a:graphicData>
                  </a:graphic>
                </wp:inline>
              </w:drawing>
            </w:r>
          </w:p>
          <w:p w14:paraId="5CFB98F6" w14:textId="77777777" w:rsidR="00C70503" w:rsidRDefault="00C70503" w:rsidP="00C70503">
            <w:pPr>
              <w:pStyle w:val="Legenda"/>
            </w:pPr>
            <w:bookmarkStart w:id="15" w:name="_Toc498292954"/>
            <w:r>
              <w:t xml:space="preserve">Figura </w:t>
            </w:r>
            <w:r w:rsidR="006E62A8">
              <w:fldChar w:fldCharType="begin"/>
            </w:r>
            <w:r w:rsidR="006E62A8">
              <w:instrText xml:space="preserve"> SEQ Figura \* ARABIC </w:instrText>
            </w:r>
            <w:r w:rsidR="006E62A8">
              <w:fldChar w:fldCharType="separate"/>
            </w:r>
            <w:r w:rsidR="006E62A8">
              <w:rPr>
                <w:noProof/>
              </w:rPr>
              <w:t>4</w:t>
            </w:r>
            <w:r w:rsidR="006E62A8">
              <w:rPr>
                <w:noProof/>
              </w:rPr>
              <w:fldChar w:fldCharType="end"/>
            </w:r>
            <w:r>
              <w:t>: Possíveis jogadas da torre</w:t>
            </w:r>
            <w:bookmarkEnd w:id="15"/>
          </w:p>
          <w:p w14:paraId="5A79716A" w14:textId="3B280888" w:rsidR="00C70503" w:rsidRDefault="00C70503" w:rsidP="00C70503">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r>
      <w:tr w:rsidR="00C70503" w14:paraId="08B45FB4" w14:textId="77777777" w:rsidTr="00727E01">
        <w:trPr>
          <w:trHeight w:val="3969"/>
        </w:trPr>
        <w:tc>
          <w:tcPr>
            <w:tcW w:w="4161" w:type="dxa"/>
          </w:tcPr>
          <w:p w14:paraId="5B2BF4C0" w14:textId="77777777" w:rsidR="00C70503" w:rsidRDefault="00390D60" w:rsidP="00390D60">
            <w:pPr>
              <w:jc w:val="center"/>
            </w:pPr>
            <w:r>
              <w:rPr>
                <w:noProof/>
              </w:rPr>
              <w:lastRenderedPageBreak/>
              <w:drawing>
                <wp:inline distT="0" distB="0" distL="0" distR="0" wp14:anchorId="6699389E" wp14:editId="1F1DF425">
                  <wp:extent cx="2068286" cy="208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imento Rainha.png"/>
                          <pic:cNvPicPr/>
                        </pic:nvPicPr>
                        <pic:blipFill>
                          <a:blip r:embed="rId13">
                            <a:extLst>
                              <a:ext uri="{28A0092B-C50C-407E-A947-70E740481C1C}">
                                <a14:useLocalDpi xmlns:a14="http://schemas.microsoft.com/office/drawing/2010/main" val="0"/>
                              </a:ext>
                            </a:extLst>
                          </a:blip>
                          <a:stretch>
                            <a:fillRect/>
                          </a:stretch>
                        </pic:blipFill>
                        <pic:spPr>
                          <a:xfrm>
                            <a:off x="0" y="0"/>
                            <a:ext cx="2068286" cy="2088000"/>
                          </a:xfrm>
                          <a:prstGeom prst="rect">
                            <a:avLst/>
                          </a:prstGeom>
                        </pic:spPr>
                      </pic:pic>
                    </a:graphicData>
                  </a:graphic>
                </wp:inline>
              </w:drawing>
            </w:r>
          </w:p>
          <w:p w14:paraId="50DCC5F4" w14:textId="77777777" w:rsidR="00390D60" w:rsidRDefault="00390D60" w:rsidP="00390D60">
            <w:pPr>
              <w:pStyle w:val="Legenda"/>
            </w:pPr>
            <w:bookmarkStart w:id="16" w:name="_Toc498292955"/>
            <w:r>
              <w:t xml:space="preserve">Figura </w:t>
            </w:r>
            <w:r w:rsidR="006E62A8">
              <w:fldChar w:fldCharType="begin"/>
            </w:r>
            <w:r w:rsidR="006E62A8">
              <w:instrText xml:space="preserve"> SEQ Figura \* ARABIC </w:instrText>
            </w:r>
            <w:r w:rsidR="006E62A8">
              <w:fldChar w:fldCharType="separate"/>
            </w:r>
            <w:r w:rsidR="006E62A8">
              <w:rPr>
                <w:noProof/>
              </w:rPr>
              <w:t>5</w:t>
            </w:r>
            <w:r w:rsidR="006E62A8">
              <w:rPr>
                <w:noProof/>
              </w:rPr>
              <w:fldChar w:fldCharType="end"/>
            </w:r>
            <w:r>
              <w:t>: Possíveis jogadas da rainha</w:t>
            </w:r>
            <w:bookmarkEnd w:id="16"/>
          </w:p>
          <w:p w14:paraId="3850577B" w14:textId="40A31362" w:rsidR="00390D60" w:rsidRDefault="00390D60" w:rsidP="00390D60">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c>
          <w:tcPr>
            <w:tcW w:w="4246" w:type="dxa"/>
          </w:tcPr>
          <w:p w14:paraId="0C465E24" w14:textId="77777777" w:rsidR="00C70503" w:rsidRDefault="00390D60" w:rsidP="00390D60">
            <w:pPr>
              <w:jc w:val="center"/>
            </w:pPr>
            <w:r>
              <w:rPr>
                <w:noProof/>
              </w:rPr>
              <w:drawing>
                <wp:inline distT="0" distB="0" distL="0" distR="0" wp14:anchorId="71D3F89A" wp14:editId="6BF51DD5">
                  <wp:extent cx="2056778" cy="20880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vimento Rei.png"/>
                          <pic:cNvPicPr/>
                        </pic:nvPicPr>
                        <pic:blipFill>
                          <a:blip r:embed="rId14">
                            <a:extLst>
                              <a:ext uri="{28A0092B-C50C-407E-A947-70E740481C1C}">
                                <a14:useLocalDpi xmlns:a14="http://schemas.microsoft.com/office/drawing/2010/main" val="0"/>
                              </a:ext>
                            </a:extLst>
                          </a:blip>
                          <a:stretch>
                            <a:fillRect/>
                          </a:stretch>
                        </pic:blipFill>
                        <pic:spPr>
                          <a:xfrm>
                            <a:off x="0" y="0"/>
                            <a:ext cx="2056778" cy="2088000"/>
                          </a:xfrm>
                          <a:prstGeom prst="rect">
                            <a:avLst/>
                          </a:prstGeom>
                        </pic:spPr>
                      </pic:pic>
                    </a:graphicData>
                  </a:graphic>
                </wp:inline>
              </w:drawing>
            </w:r>
          </w:p>
          <w:p w14:paraId="0CD1C18E" w14:textId="77777777" w:rsidR="00390D60" w:rsidRDefault="00390D60" w:rsidP="00390D60">
            <w:pPr>
              <w:pStyle w:val="Legenda"/>
            </w:pPr>
            <w:bookmarkStart w:id="17" w:name="_Toc498292956"/>
            <w:r>
              <w:t xml:space="preserve">Figura </w:t>
            </w:r>
            <w:r w:rsidR="006E62A8">
              <w:fldChar w:fldCharType="begin"/>
            </w:r>
            <w:r w:rsidR="006E62A8">
              <w:instrText xml:space="preserve"> SEQ Figura \* ARABIC </w:instrText>
            </w:r>
            <w:r w:rsidR="006E62A8">
              <w:fldChar w:fldCharType="separate"/>
            </w:r>
            <w:r w:rsidR="006E62A8">
              <w:rPr>
                <w:noProof/>
              </w:rPr>
              <w:t>6</w:t>
            </w:r>
            <w:r w:rsidR="006E62A8">
              <w:rPr>
                <w:noProof/>
              </w:rPr>
              <w:fldChar w:fldCharType="end"/>
            </w:r>
            <w:r>
              <w:t>: Possíveis jogadas do rei</w:t>
            </w:r>
            <w:bookmarkEnd w:id="17"/>
          </w:p>
          <w:p w14:paraId="7D38D79B" w14:textId="65FB2A58" w:rsidR="00390D60" w:rsidRDefault="00390D60" w:rsidP="00390D60">
            <w:pPr>
              <w:jc w:val="cente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r>
      <w:tr w:rsidR="00390D60" w14:paraId="071B2AE2" w14:textId="77777777" w:rsidTr="00727E01">
        <w:trPr>
          <w:trHeight w:val="3969"/>
        </w:trPr>
        <w:tc>
          <w:tcPr>
            <w:tcW w:w="4161" w:type="dxa"/>
          </w:tcPr>
          <w:p w14:paraId="6B3FADF3" w14:textId="77777777" w:rsidR="00390D60" w:rsidRDefault="00390D60" w:rsidP="00390D60">
            <w:pPr>
              <w:jc w:val="center"/>
              <w:rPr>
                <w:noProof/>
              </w:rPr>
            </w:pPr>
            <w:r>
              <w:rPr>
                <w:noProof/>
              </w:rPr>
              <w:drawing>
                <wp:inline distT="0" distB="0" distL="0" distR="0" wp14:anchorId="64B8E4DF" wp14:editId="24313A32">
                  <wp:extent cx="2080167" cy="2088000"/>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ncedor Preto.png"/>
                          <pic:cNvPicPr/>
                        </pic:nvPicPr>
                        <pic:blipFill>
                          <a:blip r:embed="rId15">
                            <a:extLst>
                              <a:ext uri="{28A0092B-C50C-407E-A947-70E740481C1C}">
                                <a14:useLocalDpi xmlns:a14="http://schemas.microsoft.com/office/drawing/2010/main" val="0"/>
                              </a:ext>
                            </a:extLst>
                          </a:blip>
                          <a:stretch>
                            <a:fillRect/>
                          </a:stretch>
                        </pic:blipFill>
                        <pic:spPr>
                          <a:xfrm>
                            <a:off x="0" y="0"/>
                            <a:ext cx="2080167" cy="2088000"/>
                          </a:xfrm>
                          <a:prstGeom prst="rect">
                            <a:avLst/>
                          </a:prstGeom>
                        </pic:spPr>
                      </pic:pic>
                    </a:graphicData>
                  </a:graphic>
                </wp:inline>
              </w:drawing>
            </w:r>
          </w:p>
          <w:p w14:paraId="05013C11" w14:textId="77777777" w:rsidR="00390D60" w:rsidRDefault="00390D60" w:rsidP="00390D60">
            <w:pPr>
              <w:pStyle w:val="Legenda"/>
            </w:pPr>
            <w:bookmarkStart w:id="18" w:name="_Toc498292957"/>
            <w:r>
              <w:t xml:space="preserve">Figura </w:t>
            </w:r>
            <w:r w:rsidR="006E62A8">
              <w:fldChar w:fldCharType="begin"/>
            </w:r>
            <w:r w:rsidR="006E62A8">
              <w:instrText xml:space="preserve"> SEQ Figura \* ARABIC </w:instrText>
            </w:r>
            <w:r w:rsidR="006E62A8">
              <w:fldChar w:fldCharType="separate"/>
            </w:r>
            <w:r w:rsidR="006E62A8">
              <w:rPr>
                <w:noProof/>
              </w:rPr>
              <w:t>7</w:t>
            </w:r>
            <w:r w:rsidR="006E62A8">
              <w:rPr>
                <w:noProof/>
              </w:rPr>
              <w:fldChar w:fldCharType="end"/>
            </w:r>
            <w:r>
              <w:t>: Jogo ganho pelas peças pretas</w:t>
            </w:r>
            <w:bookmarkEnd w:id="18"/>
          </w:p>
          <w:p w14:paraId="38CDA577" w14:textId="1B6A0429" w:rsidR="00390D60" w:rsidRDefault="00390D60" w:rsidP="00390D60">
            <w:pPr>
              <w:jc w:val="center"/>
              <w:rPr>
                <w:noProof/>
              </w:rP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c>
          <w:tcPr>
            <w:tcW w:w="4246" w:type="dxa"/>
          </w:tcPr>
          <w:p w14:paraId="155C9D51" w14:textId="77777777" w:rsidR="00390D60" w:rsidRDefault="00390D60" w:rsidP="00390D60">
            <w:pPr>
              <w:jc w:val="center"/>
              <w:rPr>
                <w:noProof/>
              </w:rPr>
            </w:pPr>
            <w:r>
              <w:rPr>
                <w:noProof/>
              </w:rPr>
              <w:drawing>
                <wp:inline distT="0" distB="0" distL="0" distR="0" wp14:anchorId="72624DAD" wp14:editId="404AD2B8">
                  <wp:extent cx="2072150" cy="2088000"/>
                  <wp:effectExtent l="0" t="0" r="1079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7-10-08, às 15.14.57.png"/>
                          <pic:cNvPicPr/>
                        </pic:nvPicPr>
                        <pic:blipFill>
                          <a:blip r:embed="rId16">
                            <a:extLst>
                              <a:ext uri="{28A0092B-C50C-407E-A947-70E740481C1C}">
                                <a14:useLocalDpi xmlns:a14="http://schemas.microsoft.com/office/drawing/2010/main" val="0"/>
                              </a:ext>
                            </a:extLst>
                          </a:blip>
                          <a:stretch>
                            <a:fillRect/>
                          </a:stretch>
                        </pic:blipFill>
                        <pic:spPr>
                          <a:xfrm>
                            <a:off x="0" y="0"/>
                            <a:ext cx="2072150" cy="2088000"/>
                          </a:xfrm>
                          <a:prstGeom prst="rect">
                            <a:avLst/>
                          </a:prstGeom>
                        </pic:spPr>
                      </pic:pic>
                    </a:graphicData>
                  </a:graphic>
                </wp:inline>
              </w:drawing>
            </w:r>
          </w:p>
          <w:p w14:paraId="1D0BE4B3" w14:textId="77777777" w:rsidR="00390D60" w:rsidRDefault="00390D60" w:rsidP="00390D60">
            <w:pPr>
              <w:pStyle w:val="Legenda"/>
            </w:pPr>
            <w:bookmarkStart w:id="19" w:name="_Toc498292958"/>
            <w:r>
              <w:t xml:space="preserve">Figura </w:t>
            </w:r>
            <w:r w:rsidR="006E62A8">
              <w:fldChar w:fldCharType="begin"/>
            </w:r>
            <w:r w:rsidR="006E62A8">
              <w:instrText xml:space="preserve"> SEQ Figura \* ARABIC </w:instrText>
            </w:r>
            <w:r w:rsidR="006E62A8">
              <w:fldChar w:fldCharType="separate"/>
            </w:r>
            <w:r w:rsidR="006E62A8">
              <w:rPr>
                <w:noProof/>
              </w:rPr>
              <w:t>8</w:t>
            </w:r>
            <w:r w:rsidR="006E62A8">
              <w:rPr>
                <w:noProof/>
              </w:rPr>
              <w:fldChar w:fldCharType="end"/>
            </w:r>
            <w:r>
              <w:t>: Jogo ganho pelas peças brancas</w:t>
            </w:r>
            <w:bookmarkEnd w:id="19"/>
          </w:p>
          <w:p w14:paraId="445189AA" w14:textId="6C516A50" w:rsidR="00390D60" w:rsidRDefault="00390D60" w:rsidP="00390D60">
            <w:pPr>
              <w:jc w:val="center"/>
              <w:rPr>
                <w:noProof/>
              </w:rP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r>
      <w:tr w:rsidR="00044560" w14:paraId="4C3B9D59" w14:textId="77777777" w:rsidTr="00727E01">
        <w:trPr>
          <w:trHeight w:val="3969"/>
        </w:trPr>
        <w:tc>
          <w:tcPr>
            <w:tcW w:w="4161" w:type="dxa"/>
          </w:tcPr>
          <w:p w14:paraId="6BE4C7A8" w14:textId="77777777" w:rsidR="00044560" w:rsidRDefault="00044560" w:rsidP="00390D60">
            <w:pPr>
              <w:jc w:val="center"/>
              <w:rPr>
                <w:noProof/>
              </w:rPr>
            </w:pPr>
            <w:r>
              <w:rPr>
                <w:noProof/>
              </w:rPr>
              <w:drawing>
                <wp:inline distT="0" distB="0" distL="0" distR="0" wp14:anchorId="6C504A39" wp14:editId="5F3C512F">
                  <wp:extent cx="2064436" cy="2088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e.png"/>
                          <pic:cNvPicPr/>
                        </pic:nvPicPr>
                        <pic:blipFill>
                          <a:blip r:embed="rId17">
                            <a:extLst>
                              <a:ext uri="{28A0092B-C50C-407E-A947-70E740481C1C}">
                                <a14:useLocalDpi xmlns:a14="http://schemas.microsoft.com/office/drawing/2010/main" val="0"/>
                              </a:ext>
                            </a:extLst>
                          </a:blip>
                          <a:stretch>
                            <a:fillRect/>
                          </a:stretch>
                        </pic:blipFill>
                        <pic:spPr>
                          <a:xfrm>
                            <a:off x="0" y="0"/>
                            <a:ext cx="2064436" cy="2088000"/>
                          </a:xfrm>
                          <a:prstGeom prst="rect">
                            <a:avLst/>
                          </a:prstGeom>
                        </pic:spPr>
                      </pic:pic>
                    </a:graphicData>
                  </a:graphic>
                </wp:inline>
              </w:drawing>
            </w:r>
          </w:p>
          <w:p w14:paraId="42CC63EE" w14:textId="77777777" w:rsidR="00044560" w:rsidRDefault="00044560" w:rsidP="00044560">
            <w:pPr>
              <w:pStyle w:val="Legenda"/>
            </w:pPr>
            <w:bookmarkStart w:id="20" w:name="_Toc498292959"/>
            <w:r>
              <w:t xml:space="preserve">Figura </w:t>
            </w:r>
            <w:r w:rsidR="006E62A8">
              <w:fldChar w:fldCharType="begin"/>
            </w:r>
            <w:r w:rsidR="006E62A8">
              <w:instrText xml:space="preserve"> SEQ Figura \* ARABIC </w:instrText>
            </w:r>
            <w:r w:rsidR="006E62A8">
              <w:fldChar w:fldCharType="separate"/>
            </w:r>
            <w:r w:rsidR="006E62A8">
              <w:rPr>
                <w:noProof/>
              </w:rPr>
              <w:t>9</w:t>
            </w:r>
            <w:r w:rsidR="006E62A8">
              <w:rPr>
                <w:noProof/>
              </w:rPr>
              <w:fldChar w:fldCharType="end"/>
            </w:r>
            <w:r>
              <w:t>: Jogo que irá acabar empatado</w:t>
            </w:r>
            <w:bookmarkEnd w:id="20"/>
          </w:p>
          <w:p w14:paraId="5A5AC6D4" w14:textId="36226A84" w:rsidR="00044560" w:rsidRDefault="00044560" w:rsidP="00044560">
            <w:pPr>
              <w:jc w:val="center"/>
              <w:rPr>
                <w:noProof/>
              </w:rPr>
            </w:pPr>
            <w:r w:rsidRPr="009E62FC">
              <w:rPr>
                <w:sz w:val="21"/>
                <w:szCs w:val="21"/>
              </w:rPr>
              <w:t xml:space="preserve">Fonte: </w:t>
            </w:r>
            <w:r w:rsidRPr="009E62FC">
              <w:rPr>
                <w:sz w:val="21"/>
                <w:szCs w:val="21"/>
              </w:rPr>
              <w:fldChar w:fldCharType="begin"/>
            </w:r>
            <w:r w:rsidRPr="009E62FC">
              <w:rPr>
                <w:sz w:val="21"/>
                <w:szCs w:val="21"/>
              </w:rPr>
              <w:instrText xml:space="preserve"> ADDIN EN.CITE &lt;EndNote&gt;&lt;Cite&gt;&lt;Author&gt;Lichess&lt;/Author&gt;&lt;Year&gt;2017&lt;/Year&gt;&lt;IDText&gt;Racing Kings&lt;/IDText&gt;&lt;DisplayText&gt;(Lichess, 2017)&lt;/DisplayText&gt;&lt;record&gt;&lt;urls&gt;&lt;related-urls&gt;&lt;url&gt;https://lichess.org/study/7qOrZwG6&lt;/url&gt;&lt;/related-urls&gt;&lt;/urls&gt;&lt;titles&gt;&lt;title&gt;Racing Kings&lt;/title&gt;&lt;/titles&gt;&lt;number&gt;07/10/2017&lt;/number&gt;&lt;contributors&gt;&lt;authors&gt;&lt;author&gt;Lichess&lt;/author&gt;&lt;/authors&gt;&lt;/contributors&gt;&lt;added-date format="utc"&gt;1507460473&lt;/added-date&gt;&lt;ref-type name="Web Page"&gt;12&lt;/ref-type&gt;&lt;dates&gt;&lt;year&gt;2017&lt;/year&gt;&lt;/dates&gt;&lt;rec-number&gt;145&lt;/rec-number&gt;&lt;last-updated-date format="utc"&gt;1507460473&lt;/last-updated-date&gt;&lt;/record&gt;&lt;/Cite&gt;&lt;/EndNote&gt;</w:instrText>
            </w:r>
            <w:r w:rsidRPr="009E62FC">
              <w:rPr>
                <w:sz w:val="21"/>
                <w:szCs w:val="21"/>
              </w:rPr>
              <w:fldChar w:fldCharType="separate"/>
            </w:r>
            <w:r w:rsidRPr="009E62FC">
              <w:rPr>
                <w:noProof/>
                <w:sz w:val="21"/>
                <w:szCs w:val="21"/>
              </w:rPr>
              <w:t>(Lichess, 2017)</w:t>
            </w:r>
            <w:r w:rsidRPr="009E62FC">
              <w:rPr>
                <w:sz w:val="21"/>
                <w:szCs w:val="21"/>
              </w:rPr>
              <w:fldChar w:fldCharType="end"/>
            </w:r>
          </w:p>
        </w:tc>
        <w:tc>
          <w:tcPr>
            <w:tcW w:w="4246" w:type="dxa"/>
          </w:tcPr>
          <w:p w14:paraId="678AA07C" w14:textId="77777777" w:rsidR="00044560" w:rsidRDefault="00044560" w:rsidP="00390D60">
            <w:pPr>
              <w:jc w:val="center"/>
              <w:rPr>
                <w:noProof/>
              </w:rPr>
            </w:pPr>
          </w:p>
        </w:tc>
      </w:tr>
    </w:tbl>
    <w:p w14:paraId="2D666B77" w14:textId="77777777" w:rsidR="005D4C76" w:rsidRDefault="005D4C76"/>
    <w:p w14:paraId="43801CC1" w14:textId="257A9367" w:rsidR="004A1FB7" w:rsidRDefault="00CC1380" w:rsidP="00910315">
      <w:pPr>
        <w:pStyle w:val="Cabealho1"/>
      </w:pPr>
      <w:bookmarkStart w:id="21" w:name="_Toc498292932"/>
      <w:r>
        <w:lastRenderedPageBreak/>
        <w:t>Lógica de jogo</w:t>
      </w:r>
      <w:bookmarkEnd w:id="21"/>
    </w:p>
    <w:p w14:paraId="62E90780" w14:textId="268DBED7" w:rsidR="003F1983" w:rsidRDefault="003F1983" w:rsidP="00E40644">
      <w:pPr>
        <w:rPr>
          <w:rFonts w:cs="Times"/>
          <w:color w:val="000000"/>
        </w:rPr>
      </w:pPr>
      <w:r>
        <w:t xml:space="preserve">Neste capítulo é descrita a implementação da lógica do jogo em </w:t>
      </w:r>
      <w:r w:rsidRPr="003F1983">
        <w:rPr>
          <w:i/>
        </w:rPr>
        <w:t>Prolog</w:t>
      </w:r>
      <w:r w:rsidR="008D16B5">
        <w:t xml:space="preserve">. Inclui a representação do estado do tabuleiro e a sua visualização, </w:t>
      </w:r>
      <w:r w:rsidR="00FD2EB9">
        <w:t xml:space="preserve">a </w:t>
      </w:r>
      <w:r w:rsidR="00A52BA0">
        <w:t>execução dos movimentos das peças, tendo em atenção todas as regras do jogo, a validação do fim do jogo e</w:t>
      </w:r>
      <w:r w:rsidR="00E40644">
        <w:t xml:space="preserve"> a execução das jogadas pelo computador utilizando dois níveis.</w:t>
      </w:r>
    </w:p>
    <w:p w14:paraId="20D19A89" w14:textId="02DF0D71" w:rsidR="003F1983" w:rsidRDefault="003F1983" w:rsidP="003F1983">
      <w:pPr>
        <w:pStyle w:val="Cabealho2"/>
        <w:numPr>
          <w:ilvl w:val="1"/>
          <w:numId w:val="34"/>
        </w:numPr>
      </w:pPr>
      <w:bookmarkStart w:id="22" w:name="_Toc498184267"/>
      <w:bookmarkStart w:id="23" w:name="_Toc495662473"/>
      <w:bookmarkStart w:id="24" w:name="_Toc498292933"/>
      <w:r>
        <w:t>Representação do estado do jogo</w:t>
      </w:r>
      <w:bookmarkEnd w:id="22"/>
      <w:bookmarkEnd w:id="23"/>
      <w:bookmarkEnd w:id="24"/>
    </w:p>
    <w:p w14:paraId="242235DD" w14:textId="77777777" w:rsidR="003F1983" w:rsidRDefault="003F1983" w:rsidP="003F1983">
      <w:r>
        <w:t>Para representar o estado do jogo foi escolhida uma lista de listas. Cada lista representa uma linha do tabuleiro com oitos elementos que, por sua vez, representam as casas/colunas do tabuleiro. Uma casa pode ter um dos seguintes elementos:</w:t>
      </w:r>
    </w:p>
    <w:p w14:paraId="4F792CAF" w14:textId="77777777" w:rsidR="003F1983" w:rsidRDefault="003F1983" w:rsidP="003F1983">
      <w:pPr>
        <w:pStyle w:val="PargrafodaLista"/>
        <w:numPr>
          <w:ilvl w:val="0"/>
          <w:numId w:val="6"/>
        </w:numPr>
        <w:sectPr w:rsidR="003F1983" w:rsidSect="003F1983">
          <w:type w:val="continuous"/>
          <w:pgSz w:w="11900" w:h="16840"/>
          <w:pgMar w:top="1417" w:right="1701" w:bottom="1417" w:left="1701" w:header="708" w:footer="708" w:gutter="0"/>
          <w:cols w:space="708"/>
          <w:docGrid w:linePitch="360"/>
        </w:sectPr>
      </w:pPr>
    </w:p>
    <w:p w14:paraId="76B427C3" w14:textId="77777777" w:rsidR="003F1983" w:rsidRDefault="003F1983" w:rsidP="003F1983">
      <w:pPr>
        <w:pStyle w:val="PargrafodaLista"/>
        <w:numPr>
          <w:ilvl w:val="0"/>
          <w:numId w:val="6"/>
        </w:numPr>
      </w:pPr>
      <w:r>
        <w:lastRenderedPageBreak/>
        <w:t>Casa vazia - (espaço vazio)</w:t>
      </w:r>
    </w:p>
    <w:p w14:paraId="78665D25" w14:textId="77777777" w:rsidR="003F1983" w:rsidRDefault="003F1983" w:rsidP="003F1983">
      <w:pPr>
        <w:pStyle w:val="PargrafodaLista"/>
        <w:numPr>
          <w:ilvl w:val="0"/>
          <w:numId w:val="6"/>
        </w:numPr>
      </w:pPr>
      <w:r>
        <w:t>K – Rei Preto</w:t>
      </w:r>
    </w:p>
    <w:p w14:paraId="0A1057A5" w14:textId="77777777" w:rsidR="003F1983" w:rsidRDefault="003F1983" w:rsidP="003F1983">
      <w:pPr>
        <w:pStyle w:val="PargrafodaLista"/>
        <w:numPr>
          <w:ilvl w:val="0"/>
          <w:numId w:val="6"/>
        </w:numPr>
      </w:pPr>
      <w:r>
        <w:t>Q – Rainha Preta</w:t>
      </w:r>
    </w:p>
    <w:p w14:paraId="2FFF0A84" w14:textId="77777777" w:rsidR="003F1983" w:rsidRDefault="003F1983" w:rsidP="003F1983">
      <w:pPr>
        <w:pStyle w:val="PargrafodaLista"/>
        <w:numPr>
          <w:ilvl w:val="0"/>
          <w:numId w:val="6"/>
        </w:numPr>
      </w:pPr>
      <w:r>
        <w:t>T – Torre Preta</w:t>
      </w:r>
    </w:p>
    <w:p w14:paraId="66433EEB" w14:textId="77777777" w:rsidR="003F1983" w:rsidRDefault="003F1983" w:rsidP="003F1983">
      <w:pPr>
        <w:pStyle w:val="PargrafodaLista"/>
        <w:numPr>
          <w:ilvl w:val="0"/>
          <w:numId w:val="6"/>
        </w:numPr>
      </w:pPr>
      <w:r>
        <w:t>B – Bispo Preto</w:t>
      </w:r>
    </w:p>
    <w:p w14:paraId="3CD1BCD3" w14:textId="77777777" w:rsidR="003F1983" w:rsidRDefault="003F1983" w:rsidP="003F1983">
      <w:pPr>
        <w:pStyle w:val="PargrafodaLista"/>
        <w:numPr>
          <w:ilvl w:val="0"/>
          <w:numId w:val="6"/>
        </w:numPr>
      </w:pPr>
      <w:r>
        <w:t>C – Cavalo Preto</w:t>
      </w:r>
    </w:p>
    <w:p w14:paraId="5545C35E" w14:textId="77777777" w:rsidR="003F1983" w:rsidRDefault="003F1983" w:rsidP="003F1983"/>
    <w:p w14:paraId="7064C962" w14:textId="77777777" w:rsidR="003F1983" w:rsidRDefault="003F1983" w:rsidP="003F1983"/>
    <w:p w14:paraId="658EA571" w14:textId="77777777" w:rsidR="003F1983" w:rsidRDefault="003F1983" w:rsidP="003F1983">
      <w:pPr>
        <w:pStyle w:val="PargrafodaLista"/>
        <w:numPr>
          <w:ilvl w:val="0"/>
          <w:numId w:val="6"/>
        </w:numPr>
      </w:pPr>
      <w:r>
        <w:t>k – Rei Branco</w:t>
      </w:r>
    </w:p>
    <w:p w14:paraId="2C6DCF2C" w14:textId="77777777" w:rsidR="003F1983" w:rsidRDefault="003F1983" w:rsidP="003F1983">
      <w:pPr>
        <w:pStyle w:val="PargrafodaLista"/>
        <w:numPr>
          <w:ilvl w:val="0"/>
          <w:numId w:val="6"/>
        </w:numPr>
      </w:pPr>
      <w:r>
        <w:t>q – Rainha Branca</w:t>
      </w:r>
    </w:p>
    <w:p w14:paraId="0BB18CC6" w14:textId="77777777" w:rsidR="003F1983" w:rsidRDefault="003F1983" w:rsidP="003F1983">
      <w:pPr>
        <w:pStyle w:val="PargrafodaLista"/>
        <w:numPr>
          <w:ilvl w:val="0"/>
          <w:numId w:val="6"/>
        </w:numPr>
      </w:pPr>
      <w:r>
        <w:t>t – Torre Branca</w:t>
      </w:r>
    </w:p>
    <w:p w14:paraId="35724DD7" w14:textId="77777777" w:rsidR="003F1983" w:rsidRDefault="003F1983" w:rsidP="003F1983">
      <w:pPr>
        <w:pStyle w:val="PargrafodaLista"/>
        <w:numPr>
          <w:ilvl w:val="0"/>
          <w:numId w:val="6"/>
        </w:numPr>
      </w:pPr>
      <w:r>
        <w:t>b – Bispo Branco</w:t>
      </w:r>
    </w:p>
    <w:p w14:paraId="7D20F6A3" w14:textId="77777777" w:rsidR="003F1983" w:rsidRDefault="003F1983" w:rsidP="003F1983">
      <w:pPr>
        <w:pStyle w:val="PargrafodaLista"/>
        <w:numPr>
          <w:ilvl w:val="0"/>
          <w:numId w:val="6"/>
        </w:numPr>
        <w:sectPr w:rsidR="003F1983" w:rsidSect="007F7E30">
          <w:type w:val="continuous"/>
          <w:pgSz w:w="11900" w:h="16840"/>
          <w:pgMar w:top="1417" w:right="1701" w:bottom="1417" w:left="1701" w:header="708" w:footer="708" w:gutter="0"/>
          <w:cols w:num="2" w:space="708"/>
          <w:docGrid w:linePitch="360"/>
        </w:sectPr>
      </w:pPr>
      <w:r>
        <w:t>c - Cavalo Branco</w:t>
      </w:r>
    </w:p>
    <w:p w14:paraId="74A2BAA1" w14:textId="77777777" w:rsidR="003F1983" w:rsidRDefault="003F1983" w:rsidP="003F1983">
      <w:r>
        <w:lastRenderedPageBreak/>
        <w:t>No tabuleiro só pode haver uma única peça das referidas acima, exceto a casa vazia.</w:t>
      </w:r>
    </w:p>
    <w:p w14:paraId="21DEB697" w14:textId="77777777" w:rsidR="003F1983" w:rsidRDefault="003F1983" w:rsidP="003F1983">
      <w:pPr>
        <w:pStyle w:val="Cabealho2"/>
        <w:numPr>
          <w:ilvl w:val="1"/>
          <w:numId w:val="34"/>
        </w:numPr>
      </w:pPr>
      <w:bookmarkStart w:id="25" w:name="_Toc498292934"/>
      <w:r>
        <w:t>Visualização do tabuleiro</w:t>
      </w:r>
      <w:bookmarkEnd w:id="25"/>
    </w:p>
    <w:p w14:paraId="780F7B52" w14:textId="3B9F2A66" w:rsidR="003F1983" w:rsidRDefault="00CC7B08" w:rsidP="003F1983">
      <w:pPr>
        <w:rPr>
          <w:color w:val="000000" w:themeColor="text1"/>
        </w:rPr>
      </w:pPr>
      <w:r>
        <w:rPr>
          <w:color w:val="000000" w:themeColor="text1"/>
        </w:rPr>
        <w:t xml:space="preserve">É descrito nesta subsecção </w:t>
      </w:r>
      <w:r w:rsidR="008A201A">
        <w:rPr>
          <w:color w:val="000000" w:themeColor="text1"/>
        </w:rPr>
        <w:t>como se procede para a impressão do estado do tabuleiro, bem como imagens que representam estados possíveis do jogo.</w:t>
      </w:r>
    </w:p>
    <w:p w14:paraId="3FBFC96D" w14:textId="11C067A9" w:rsidR="008A201A" w:rsidRDefault="008A201A" w:rsidP="008A201A">
      <w:pPr>
        <w:pStyle w:val="Cabealho3"/>
      </w:pPr>
      <w:bookmarkStart w:id="26" w:name="_Toc498292935"/>
      <w:r>
        <w:t>Impressão do tabuleiro</w:t>
      </w:r>
      <w:bookmarkEnd w:id="26"/>
    </w:p>
    <w:p w14:paraId="4BB8F5F4" w14:textId="76B3362F" w:rsidR="008A201A" w:rsidRDefault="00E96A72" w:rsidP="008A201A">
      <w:r>
        <w:t>De forma a simplificar a implementaçã</w:t>
      </w:r>
      <w:r w:rsidR="00C236E8">
        <w:t>o da lógica do jogo</w:t>
      </w:r>
      <w:r w:rsidR="001A63D2">
        <w:t xml:space="preserve"> o tabuleiro utilizado na implementação do jogo </w:t>
      </w:r>
      <w:r w:rsidR="006B2979">
        <w:t xml:space="preserve">é diferente do tabuleiro utilizado </w:t>
      </w:r>
      <w:r w:rsidR="001A63D2">
        <w:t>na impressão</w:t>
      </w:r>
      <w:r w:rsidR="006B2979">
        <w:t>. O tabuleiro apresentado de seguida é o tabuleiro</w:t>
      </w:r>
      <w:r w:rsidR="00A04DE8">
        <w:t xml:space="preserve"> utilizado na implementação da lógica de jogo:</w:t>
      </w:r>
    </w:p>
    <w:p w14:paraId="2F4EA240" w14:textId="77777777" w:rsidR="00A04DE8" w:rsidRDefault="00A04DE8" w:rsidP="008A201A"/>
    <w:p w14:paraId="6DC0E336" w14:textId="0DEC176F" w:rsidR="00C30953" w:rsidRPr="00C30953" w:rsidRDefault="00C30953" w:rsidP="00C30953">
      <w:pPr>
        <w:spacing w:line="276" w:lineRule="auto"/>
        <w:rPr>
          <w:sz w:val="20"/>
        </w:rPr>
      </w:pP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r w:rsidR="007E0EDA">
        <w:rPr>
          <w:sz w:val="20"/>
        </w:rPr>
        <w:t xml:space="preserve"> </w:t>
      </w:r>
      <w:r w:rsidRPr="00C30953">
        <w:rPr>
          <w:sz w:val="20"/>
        </w:rPr>
        <w:t>,</w:t>
      </w:r>
    </w:p>
    <w:p w14:paraId="5453A121" w14:textId="77777777" w:rsidR="007F7E30" w:rsidRDefault="007E0EDA" w:rsidP="007F7E30">
      <w:pPr>
        <w:spacing w:line="276" w:lineRule="auto"/>
        <w:ind w:right="-1000"/>
        <w:jc w:val="left"/>
        <w:rPr>
          <w:sz w:val="20"/>
        </w:rPr>
      </w:pP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 xml:space="preserve">, </w:t>
      </w:r>
    </w:p>
    <w:p w14:paraId="29E0E0F2" w14:textId="3322622E" w:rsidR="007F7E30" w:rsidRDefault="007F7E30" w:rsidP="007F7E30">
      <w:pPr>
        <w:spacing w:line="276" w:lineRule="auto"/>
        <w:ind w:right="-1000"/>
        <w:jc w:val="left"/>
        <w:rPr>
          <w:sz w:val="20"/>
        </w:rPr>
      </w:pP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p>
    <w:p w14:paraId="491D5660" w14:textId="05878EA6" w:rsidR="007F7E30" w:rsidRDefault="007F7E30" w:rsidP="007F7E30">
      <w:pPr>
        <w:spacing w:line="276" w:lineRule="auto"/>
        <w:ind w:right="-1000"/>
        <w:jc w:val="left"/>
        <w:rPr>
          <w:sz w:val="20"/>
        </w:rPr>
      </w:pP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p>
    <w:p w14:paraId="3C782DC1" w14:textId="69800879" w:rsidR="007F7E30" w:rsidRDefault="007F7E30" w:rsidP="007F7E30">
      <w:pPr>
        <w:spacing w:line="276" w:lineRule="auto"/>
        <w:ind w:right="-1000"/>
        <w:jc w:val="left"/>
        <w:rPr>
          <w:sz w:val="20"/>
        </w:rPr>
      </w:pP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p>
    <w:p w14:paraId="6FD1EF1C" w14:textId="63CEE740" w:rsidR="007F7E30" w:rsidRDefault="007F7E30" w:rsidP="007F7E30">
      <w:pPr>
        <w:spacing w:line="276" w:lineRule="auto"/>
        <w:ind w:right="-1000"/>
        <w:jc w:val="left"/>
        <w:rPr>
          <w:sz w:val="20"/>
        </w:rPr>
      </w:pP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r>
        <w:rPr>
          <w:sz w:val="20"/>
        </w:rPr>
        <w:t xml:space="preserve"> </w:t>
      </w:r>
      <w:r w:rsidRPr="00C30953">
        <w:rPr>
          <w:sz w:val="20"/>
        </w:rPr>
        <w:t>,</w:t>
      </w:r>
    </w:p>
    <w:p w14:paraId="7E580701" w14:textId="27595A10" w:rsidR="00C30953" w:rsidRPr="00C30953" w:rsidRDefault="00C30953" w:rsidP="007F7E30">
      <w:pPr>
        <w:spacing w:line="276" w:lineRule="auto"/>
        <w:ind w:right="-1000"/>
        <w:jc w:val="left"/>
        <w:rPr>
          <w:sz w:val="20"/>
        </w:rPr>
      </w:pPr>
      <w:r w:rsidRPr="00C30953">
        <w:rPr>
          <w:sz w:val="20"/>
        </w:rPr>
        <w:t>[{7,1,k,preto},{7,2,t,preto},{7,3,b,preto},{7,4,c,preto},{7,5,c,branco},{7,6,b,branco},{7,7,t,branco},{7,8,k,branco}],</w:t>
      </w:r>
    </w:p>
    <w:p w14:paraId="596E8486" w14:textId="0B4BF51F" w:rsidR="00C30953" w:rsidRPr="004560CE" w:rsidRDefault="00C30953" w:rsidP="00CC17C4">
      <w:pPr>
        <w:spacing w:line="276" w:lineRule="auto"/>
        <w:ind w:right="-1000"/>
        <w:rPr>
          <w:sz w:val="20"/>
        </w:rPr>
      </w:pPr>
      <w:r w:rsidRPr="00C30953">
        <w:rPr>
          <w:sz w:val="20"/>
        </w:rPr>
        <w:t>[{8,1,q,preto},{8,2,t,preto},{8,3,b,preto},{8,4,c,preto},{8,5,c,branco},{8,6,b,branco},{8,7,t,branco},{8,8,q,branco}]</w:t>
      </w:r>
      <w:r>
        <w:t>]</w:t>
      </w:r>
    </w:p>
    <w:p w14:paraId="259AB4A9" w14:textId="77777777" w:rsidR="00077001" w:rsidRDefault="00077001" w:rsidP="008A201A"/>
    <w:p w14:paraId="604B90DA" w14:textId="44A2CBDD" w:rsidR="004E0058" w:rsidRDefault="004E0058" w:rsidP="008A201A">
      <w:r>
        <w:lastRenderedPageBreak/>
        <w:t>Quando é necessário imprimir o estado do tabuleiro é utiliz</w:t>
      </w:r>
      <w:r w:rsidR="00506F66">
        <w:t>ado um predicado que converte o tabuleiro acima apresentado para o seguinte formato</w:t>
      </w:r>
      <w:r w:rsidR="007E0EDA">
        <w:t>:</w:t>
      </w:r>
    </w:p>
    <w:p w14:paraId="636984D5" w14:textId="77777777" w:rsidR="007F7E30" w:rsidRDefault="007F7E30" w:rsidP="007F7E30">
      <w:pPr>
        <w:spacing w:line="276" w:lineRule="auto"/>
        <w:jc w:val="left"/>
        <w:rPr>
          <w:sz w:val="21"/>
          <w:szCs w:val="17"/>
        </w:rPr>
      </w:pPr>
      <w:r>
        <w:rPr>
          <w:sz w:val="20"/>
          <w:szCs w:val="17"/>
        </w:rPr>
        <w:t>[</w:t>
      </w:r>
      <w:r>
        <w:rPr>
          <w:sz w:val="21"/>
          <w:szCs w:val="17"/>
        </w:rPr>
        <w:t xml:space="preserve"> [ vazio , vazio , vazio , vazio , vazio , vazio , vazio , vazio ],</w:t>
      </w:r>
    </w:p>
    <w:p w14:paraId="6219C1E8" w14:textId="77777777" w:rsidR="007F7E30" w:rsidRDefault="007F7E30" w:rsidP="00125FED">
      <w:pPr>
        <w:spacing w:line="276" w:lineRule="auto"/>
        <w:jc w:val="left"/>
        <w:rPr>
          <w:sz w:val="21"/>
          <w:szCs w:val="17"/>
        </w:rPr>
      </w:pPr>
      <w:r>
        <w:rPr>
          <w:sz w:val="21"/>
          <w:szCs w:val="17"/>
        </w:rPr>
        <w:t>[ vazio , vazio , vazio , vazio , vazio , vazio , vazio , vazio ],</w:t>
      </w:r>
    </w:p>
    <w:p w14:paraId="1130DC04" w14:textId="77777777" w:rsidR="007F7E30" w:rsidRDefault="007F7E30" w:rsidP="00125FED">
      <w:pPr>
        <w:spacing w:line="276" w:lineRule="auto"/>
        <w:jc w:val="left"/>
        <w:rPr>
          <w:sz w:val="21"/>
          <w:szCs w:val="17"/>
        </w:rPr>
      </w:pPr>
      <w:r>
        <w:rPr>
          <w:sz w:val="21"/>
          <w:szCs w:val="17"/>
        </w:rPr>
        <w:t>[ vazio , vazio , vazio , vazio , vazio , vazio , vazio , vazio ],</w:t>
      </w:r>
    </w:p>
    <w:p w14:paraId="1A754D2A" w14:textId="77777777" w:rsidR="007F7E30" w:rsidRDefault="007F7E30" w:rsidP="00125FED">
      <w:pPr>
        <w:spacing w:line="276" w:lineRule="auto"/>
        <w:jc w:val="left"/>
        <w:rPr>
          <w:sz w:val="21"/>
          <w:szCs w:val="17"/>
        </w:rPr>
      </w:pPr>
      <w:r>
        <w:rPr>
          <w:sz w:val="21"/>
          <w:szCs w:val="17"/>
        </w:rPr>
        <w:t>[ vazio , vazio , vazio , vazio , vazio , vazio , vazio , vazio ],</w:t>
      </w:r>
    </w:p>
    <w:p w14:paraId="211DF138" w14:textId="77777777" w:rsidR="007F7E30" w:rsidRDefault="007F7E30" w:rsidP="00125FED">
      <w:pPr>
        <w:spacing w:line="276" w:lineRule="auto"/>
        <w:jc w:val="left"/>
        <w:rPr>
          <w:sz w:val="21"/>
          <w:szCs w:val="17"/>
        </w:rPr>
      </w:pPr>
      <w:r>
        <w:rPr>
          <w:sz w:val="21"/>
          <w:szCs w:val="17"/>
        </w:rPr>
        <w:t>[ vazio , vazio , vazio , vazio , vazio , vazio , vazio , vazio ],</w:t>
      </w:r>
    </w:p>
    <w:p w14:paraId="14BBA439" w14:textId="77777777" w:rsidR="007F7E30" w:rsidRDefault="007F7E30" w:rsidP="00125FED">
      <w:pPr>
        <w:spacing w:line="276" w:lineRule="auto"/>
        <w:jc w:val="left"/>
        <w:rPr>
          <w:sz w:val="21"/>
          <w:szCs w:val="17"/>
        </w:rPr>
      </w:pPr>
      <w:r>
        <w:rPr>
          <w:sz w:val="21"/>
          <w:szCs w:val="17"/>
        </w:rPr>
        <w:t>[ vazio , vazio , vazio , vazio , vazio , vazio , vazio , vazio ],</w:t>
      </w:r>
    </w:p>
    <w:p w14:paraId="7D97DEFE" w14:textId="77777777" w:rsidR="007F7E30" w:rsidRDefault="007F7E30" w:rsidP="00125FED">
      <w:pPr>
        <w:spacing w:line="276" w:lineRule="auto"/>
        <w:jc w:val="left"/>
        <w:rPr>
          <w:sz w:val="21"/>
          <w:szCs w:val="17"/>
        </w:rPr>
      </w:pPr>
      <w:r>
        <w:rPr>
          <w:sz w:val="21"/>
          <w:szCs w:val="17"/>
        </w:rPr>
        <w:t>[ K, T , B , C , c , b , t , k ],</w:t>
      </w:r>
    </w:p>
    <w:p w14:paraId="4652B0A2" w14:textId="77777777" w:rsidR="007F7E30" w:rsidRPr="00E3293F" w:rsidRDefault="007F7E30" w:rsidP="00125FED">
      <w:pPr>
        <w:spacing w:line="276" w:lineRule="auto"/>
        <w:jc w:val="left"/>
        <w:rPr>
          <w:sz w:val="21"/>
          <w:szCs w:val="17"/>
        </w:rPr>
      </w:pPr>
      <w:r>
        <w:rPr>
          <w:sz w:val="21"/>
          <w:szCs w:val="17"/>
        </w:rPr>
        <w:t xml:space="preserve">[ Q, T , B , C , c , b , t , q ] ] </w:t>
      </w:r>
    </w:p>
    <w:p w14:paraId="6D4F0227" w14:textId="77777777" w:rsidR="007F7E30" w:rsidRDefault="007F7E30" w:rsidP="007F7E30">
      <w:pPr>
        <w:pStyle w:val="Legenda"/>
        <w:jc w:val="left"/>
        <w:rPr>
          <w:i w:val="0"/>
        </w:rPr>
      </w:pPr>
    </w:p>
    <w:p w14:paraId="4BD10FB8" w14:textId="6C856FAA" w:rsidR="00125FED" w:rsidRDefault="001B4CCF" w:rsidP="00125FED">
      <w:r>
        <w:t xml:space="preserve">As peças do jogador preto são convertidas para letras maiúsculas e as peças do jogador branco </w:t>
      </w:r>
      <w:r w:rsidR="001B37CD">
        <w:t xml:space="preserve">são convertidas para minúsculas. Para a conversão de </w:t>
      </w:r>
      <w:r w:rsidR="00973C54">
        <w:t xml:space="preserve">caracter é utilizado o predicado nativo </w:t>
      </w:r>
      <w:r w:rsidR="00973C54" w:rsidRPr="00973C54">
        <w:rPr>
          <w:rFonts w:ascii="Courier New" w:hAnsi="Courier New" w:cs="Courier New"/>
          <w:sz w:val="20"/>
          <w:szCs w:val="20"/>
        </w:rPr>
        <w:t>char_code</w:t>
      </w:r>
      <w:r w:rsidR="00973C54">
        <w:t xml:space="preserve">. </w:t>
      </w:r>
      <w:r w:rsidR="00125FED">
        <w:t>O predicado utilizado para a conversão é</w:t>
      </w:r>
      <w:r w:rsidR="005414AD">
        <w:t xml:space="preserve"> o seguinte:</w:t>
      </w:r>
    </w:p>
    <w:p w14:paraId="52C62326" w14:textId="77777777" w:rsidR="005414AD" w:rsidRDefault="005414AD" w:rsidP="00125FED"/>
    <w:p w14:paraId="642D3D1E"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converterTabuleiro([],[]).</w:t>
      </w:r>
    </w:p>
    <w:p w14:paraId="368E9598"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170DBF10"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converterTabuleiro([H|T],[TAB2|TAB1]):-</w:t>
      </w:r>
    </w:p>
    <w:p w14:paraId="0567904C"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converterTabuleiro(T,TAB1),</w:t>
      </w:r>
    </w:p>
    <w:p w14:paraId="71177206"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converterTabuleiroRecurse(H,TAB2).</w:t>
      </w:r>
    </w:p>
    <w:p w14:paraId="2B7E35C9"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23E21F30"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converterTabuleiroRecurse([],[]).</w:t>
      </w:r>
    </w:p>
    <w:p w14:paraId="34D32CA2"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24642589"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converterTabuleiroRecurse([H|T],[TAB2|TAB1]):-</w:t>
      </w:r>
    </w:p>
    <w:p w14:paraId="3100B4B7"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converterTabuleiroRecurse(T,TAB1),</w:t>
      </w:r>
    </w:p>
    <w:p w14:paraId="03218FF3"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converterCasa(H,TAB2).</w:t>
      </w:r>
    </w:p>
    <w:p w14:paraId="399C0AFC"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325E37BF"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converterCasa({},vazio).</w:t>
      </w:r>
    </w:p>
    <w:p w14:paraId="638D6ED4"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43E1B00E"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converterCasa({_,_,TIPO,branco},TIPO).</w:t>
      </w:r>
    </w:p>
    <w:p w14:paraId="442BD849"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p>
    <w:p w14:paraId="61154222"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converterCasa({_,_,TIPO,preto},CASA):-</w:t>
      </w:r>
    </w:p>
    <w:p w14:paraId="0796F57C"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w:t>
      </w:r>
      <w:r w:rsidRPr="006D59DA">
        <w:rPr>
          <w:rFonts w:ascii="Courier New" w:hAnsi="Courier New" w:cs="Courier New"/>
          <w:bCs/>
          <w:color w:val="000000" w:themeColor="text1"/>
          <w:sz w:val="20"/>
          <w:szCs w:val="20"/>
        </w:rPr>
        <w:t>char_code</w:t>
      </w:r>
      <w:r w:rsidRPr="006D59DA">
        <w:rPr>
          <w:rFonts w:ascii="Courier New" w:hAnsi="Courier New" w:cs="Courier New"/>
          <w:color w:val="000000" w:themeColor="text1"/>
          <w:sz w:val="20"/>
          <w:szCs w:val="20"/>
        </w:rPr>
        <w:t>(TIPO,CODE),</w:t>
      </w:r>
    </w:p>
    <w:p w14:paraId="45545570" w14:textId="77777777" w:rsidR="006D59DA" w:rsidRPr="006D59DA" w:rsidRDefault="006D59DA" w:rsidP="006D5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CODE1 </w:t>
      </w:r>
      <w:r w:rsidRPr="006D59DA">
        <w:rPr>
          <w:rFonts w:ascii="Courier New" w:hAnsi="Courier New" w:cs="Courier New"/>
          <w:bCs/>
          <w:color w:val="000000" w:themeColor="text1"/>
          <w:sz w:val="20"/>
          <w:szCs w:val="20"/>
        </w:rPr>
        <w:t>is</w:t>
      </w:r>
      <w:r w:rsidRPr="006D59DA">
        <w:rPr>
          <w:rFonts w:ascii="Courier New" w:hAnsi="Courier New" w:cs="Courier New"/>
          <w:color w:val="000000" w:themeColor="text1"/>
          <w:sz w:val="20"/>
          <w:szCs w:val="20"/>
        </w:rPr>
        <w:t xml:space="preserve"> CODE-32,</w:t>
      </w:r>
    </w:p>
    <w:p w14:paraId="137F4A88" w14:textId="31F38380" w:rsidR="005414AD" w:rsidRPr="00973C54" w:rsidRDefault="006D59DA" w:rsidP="00973C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szCs w:val="20"/>
        </w:rPr>
      </w:pPr>
      <w:r w:rsidRPr="006D59DA">
        <w:rPr>
          <w:rFonts w:ascii="Courier New" w:hAnsi="Courier New" w:cs="Courier New"/>
          <w:color w:val="000000" w:themeColor="text1"/>
          <w:sz w:val="20"/>
          <w:szCs w:val="20"/>
        </w:rPr>
        <w:t xml:space="preserve">        </w:t>
      </w:r>
      <w:r w:rsidRPr="006D59DA">
        <w:rPr>
          <w:rFonts w:ascii="Courier New" w:hAnsi="Courier New" w:cs="Courier New"/>
          <w:bCs/>
          <w:color w:val="000000" w:themeColor="text1"/>
          <w:sz w:val="20"/>
          <w:szCs w:val="20"/>
        </w:rPr>
        <w:t>char_code</w:t>
      </w:r>
      <w:r w:rsidRPr="006D59DA">
        <w:rPr>
          <w:rFonts w:ascii="Courier New" w:hAnsi="Courier New" w:cs="Courier New"/>
          <w:color w:val="000000" w:themeColor="text1"/>
          <w:sz w:val="20"/>
          <w:szCs w:val="20"/>
        </w:rPr>
        <w:t>(CASA,CODE1).</w:t>
      </w:r>
    </w:p>
    <w:p w14:paraId="04FAE909" w14:textId="2FF920DB" w:rsidR="003F1983" w:rsidRDefault="003F1983" w:rsidP="003F1983">
      <w:pPr>
        <w:pStyle w:val="Cabealho3"/>
        <w:numPr>
          <w:ilvl w:val="2"/>
          <w:numId w:val="34"/>
        </w:numPr>
      </w:pPr>
      <w:bookmarkStart w:id="27" w:name="_Toc498184268"/>
      <w:bookmarkStart w:id="28" w:name="_Toc495662474"/>
      <w:bookmarkStart w:id="29" w:name="_Toc498292936"/>
      <w:r>
        <w:lastRenderedPageBreak/>
        <w:t>Lista representativa do estado inicial do jogo</w:t>
      </w:r>
      <w:bookmarkEnd w:id="27"/>
      <w:bookmarkEnd w:id="28"/>
      <w:bookmarkEnd w:id="29"/>
    </w:p>
    <w:p w14:paraId="28CAB5A5" w14:textId="645BC6C6" w:rsidR="003F1983" w:rsidRDefault="00B105B0" w:rsidP="003F1983">
      <w:r>
        <w:rPr>
          <w:noProof/>
        </w:rPr>
        <w:drawing>
          <wp:anchor distT="0" distB="0" distL="114300" distR="114300" simplePos="0" relativeHeight="251659264" behindDoc="0" locked="0" layoutInCell="1" allowOverlap="1" wp14:anchorId="79E03B78" wp14:editId="0C81A3CA">
            <wp:simplePos x="0" y="0"/>
            <wp:positionH relativeFrom="column">
              <wp:posOffset>-3175</wp:posOffset>
            </wp:positionH>
            <wp:positionV relativeFrom="paragraph">
              <wp:posOffset>220980</wp:posOffset>
            </wp:positionV>
            <wp:extent cx="1863090" cy="208407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090" cy="2084070"/>
                    </a:xfrm>
                    <a:prstGeom prst="rect">
                      <a:avLst/>
                    </a:prstGeom>
                    <a:noFill/>
                  </pic:spPr>
                </pic:pic>
              </a:graphicData>
            </a:graphic>
            <wp14:sizeRelH relativeFrom="page">
              <wp14:pctWidth>0</wp14:pctWidth>
            </wp14:sizeRelH>
            <wp14:sizeRelV relativeFrom="page">
              <wp14:pctHeight>0</wp14:pctHeight>
            </wp14:sizeRelV>
          </wp:anchor>
        </w:drawing>
      </w:r>
    </w:p>
    <w:p w14:paraId="03A73756" w14:textId="15226A7C" w:rsidR="003F1983" w:rsidRDefault="003F1983" w:rsidP="004E7CD5">
      <w:pPr>
        <w:spacing w:line="276" w:lineRule="auto"/>
        <w:jc w:val="right"/>
        <w:rPr>
          <w:sz w:val="21"/>
          <w:szCs w:val="17"/>
        </w:rPr>
      </w:pPr>
      <w:r>
        <w:rPr>
          <w:sz w:val="20"/>
          <w:szCs w:val="17"/>
        </w:rPr>
        <w:t>[</w:t>
      </w:r>
      <w:r>
        <w:rPr>
          <w:sz w:val="21"/>
          <w:szCs w:val="17"/>
        </w:rPr>
        <w:t xml:space="preserve"> [ vazio , vazio , vazio , vazio , vazio , vazio , vazio , vazio ],</w:t>
      </w:r>
    </w:p>
    <w:p w14:paraId="4102A127" w14:textId="77777777" w:rsidR="003F1983" w:rsidRDefault="003F1983" w:rsidP="004E7CD5">
      <w:pPr>
        <w:spacing w:line="276" w:lineRule="auto"/>
        <w:ind w:left="2124"/>
        <w:jc w:val="right"/>
        <w:rPr>
          <w:sz w:val="21"/>
          <w:szCs w:val="17"/>
        </w:rPr>
      </w:pPr>
      <w:r>
        <w:rPr>
          <w:sz w:val="21"/>
          <w:szCs w:val="17"/>
        </w:rPr>
        <w:t>[ vazio , vazio , vazio , vazio , vazio , vazio , vazio , vazio ],</w:t>
      </w:r>
    </w:p>
    <w:p w14:paraId="1CED36E0" w14:textId="77777777" w:rsidR="003F1983" w:rsidRDefault="003F1983" w:rsidP="004E7CD5">
      <w:pPr>
        <w:spacing w:line="276" w:lineRule="auto"/>
        <w:ind w:left="2124"/>
        <w:jc w:val="right"/>
        <w:rPr>
          <w:sz w:val="21"/>
          <w:szCs w:val="17"/>
        </w:rPr>
      </w:pPr>
      <w:r>
        <w:rPr>
          <w:sz w:val="21"/>
          <w:szCs w:val="17"/>
        </w:rPr>
        <w:t>[ vazio , vazio , vazio , vazio , vazio , vazio , vazio , vazio ],</w:t>
      </w:r>
    </w:p>
    <w:p w14:paraId="535F03D1" w14:textId="77777777" w:rsidR="003F1983" w:rsidRDefault="003F1983" w:rsidP="004E7CD5">
      <w:pPr>
        <w:spacing w:line="276" w:lineRule="auto"/>
        <w:ind w:left="2124"/>
        <w:jc w:val="right"/>
        <w:rPr>
          <w:sz w:val="21"/>
          <w:szCs w:val="17"/>
        </w:rPr>
      </w:pPr>
      <w:r>
        <w:rPr>
          <w:sz w:val="21"/>
          <w:szCs w:val="17"/>
        </w:rPr>
        <w:t>[ vazio , vazio , vazio , vazio , vazio , vazio , vazio , vazio ],</w:t>
      </w:r>
    </w:p>
    <w:p w14:paraId="7F225DF6" w14:textId="77777777" w:rsidR="003F1983" w:rsidRDefault="003F1983" w:rsidP="004E7CD5">
      <w:pPr>
        <w:spacing w:line="276" w:lineRule="auto"/>
        <w:ind w:left="2124"/>
        <w:jc w:val="right"/>
        <w:rPr>
          <w:sz w:val="21"/>
          <w:szCs w:val="17"/>
        </w:rPr>
      </w:pPr>
      <w:r>
        <w:rPr>
          <w:sz w:val="21"/>
          <w:szCs w:val="17"/>
        </w:rPr>
        <w:t>[ vazio , vazio , vazio , vazio , vazio , vazio , vazio , vazio ],</w:t>
      </w:r>
    </w:p>
    <w:p w14:paraId="647B9BEE" w14:textId="77777777" w:rsidR="003F1983" w:rsidRDefault="003F1983" w:rsidP="004E7CD5">
      <w:pPr>
        <w:spacing w:line="276" w:lineRule="auto"/>
        <w:ind w:left="2124"/>
        <w:jc w:val="right"/>
        <w:rPr>
          <w:sz w:val="21"/>
          <w:szCs w:val="17"/>
        </w:rPr>
      </w:pPr>
      <w:r>
        <w:rPr>
          <w:sz w:val="21"/>
          <w:szCs w:val="17"/>
        </w:rPr>
        <w:t>[ vazio , vazio , vazio , vazio , vazio , vazio , vazio , vazio ],</w:t>
      </w:r>
    </w:p>
    <w:p w14:paraId="7519D326" w14:textId="77777777" w:rsidR="003F1983" w:rsidRDefault="003F1983" w:rsidP="004E7CD5">
      <w:pPr>
        <w:spacing w:line="276" w:lineRule="auto"/>
        <w:ind w:left="2124"/>
        <w:jc w:val="right"/>
        <w:rPr>
          <w:sz w:val="21"/>
          <w:szCs w:val="17"/>
        </w:rPr>
      </w:pPr>
      <w:r>
        <w:rPr>
          <w:sz w:val="21"/>
          <w:szCs w:val="17"/>
        </w:rPr>
        <w:t>[ K, T , B , C , c , b , t , k ],</w:t>
      </w:r>
    </w:p>
    <w:p w14:paraId="2301798D" w14:textId="0DD8BA95" w:rsidR="003F1983" w:rsidRPr="00E3293F" w:rsidRDefault="003F1983" w:rsidP="004E7CD5">
      <w:pPr>
        <w:spacing w:line="276" w:lineRule="auto"/>
        <w:ind w:left="2124"/>
        <w:jc w:val="right"/>
        <w:rPr>
          <w:sz w:val="21"/>
          <w:szCs w:val="17"/>
        </w:rPr>
      </w:pPr>
      <w:r>
        <w:rPr>
          <w:sz w:val="21"/>
          <w:szCs w:val="17"/>
        </w:rPr>
        <w:t xml:space="preserve">[ Q, T , B , C , c , b , t , q ] ] </w:t>
      </w:r>
      <w:bookmarkStart w:id="30" w:name="_Ref495411755"/>
      <w:bookmarkStart w:id="31" w:name="_Ref495321564"/>
    </w:p>
    <w:p w14:paraId="71E4CB72" w14:textId="77777777" w:rsidR="00E3293F" w:rsidRDefault="00E3293F" w:rsidP="002D2B93">
      <w:pPr>
        <w:pStyle w:val="Legenda"/>
        <w:jc w:val="left"/>
      </w:pPr>
      <w:bookmarkStart w:id="32" w:name="_Ref495789018"/>
      <w:bookmarkStart w:id="33" w:name="_Toc498183985"/>
      <w:bookmarkEnd w:id="30"/>
      <w:bookmarkEnd w:id="31"/>
    </w:p>
    <w:p w14:paraId="594EFCB1" w14:textId="5540124B" w:rsidR="003F1983" w:rsidRDefault="003F1983" w:rsidP="002D2B93">
      <w:pPr>
        <w:pStyle w:val="Legenda"/>
        <w:jc w:val="left"/>
      </w:pPr>
      <w:bookmarkStart w:id="34" w:name="_Toc498292960"/>
      <w:r>
        <w:t xml:space="preserve">Figura </w:t>
      </w:r>
      <w:r w:rsidR="006E62A8">
        <w:fldChar w:fldCharType="begin"/>
      </w:r>
      <w:r w:rsidR="006E62A8">
        <w:instrText xml:space="preserve"> SEQ Figura \* ARABIC</w:instrText>
      </w:r>
      <w:r w:rsidR="006E62A8">
        <w:instrText xml:space="preserve"> </w:instrText>
      </w:r>
      <w:r w:rsidR="006E62A8">
        <w:fldChar w:fldCharType="separate"/>
      </w:r>
      <w:r w:rsidR="006E62A8">
        <w:rPr>
          <w:noProof/>
        </w:rPr>
        <w:t>10</w:t>
      </w:r>
      <w:r w:rsidR="006E62A8">
        <w:rPr>
          <w:noProof/>
        </w:rPr>
        <w:fldChar w:fldCharType="end"/>
      </w:r>
      <w:bookmarkEnd w:id="32"/>
      <w:r>
        <w:t>: Estado inicial do tabuleiro apresentado na consola</w:t>
      </w:r>
      <w:bookmarkEnd w:id="33"/>
      <w:bookmarkEnd w:id="34"/>
    </w:p>
    <w:p w14:paraId="4641035E" w14:textId="77777777" w:rsidR="003F1983" w:rsidRDefault="003F1983" w:rsidP="003F1983">
      <w:pPr>
        <w:pStyle w:val="Cabealho3"/>
        <w:numPr>
          <w:ilvl w:val="2"/>
          <w:numId w:val="34"/>
        </w:numPr>
      </w:pPr>
      <w:bookmarkStart w:id="35" w:name="_Toc498184269"/>
      <w:bookmarkStart w:id="36" w:name="_Toc495662475"/>
      <w:bookmarkStart w:id="37" w:name="_Toc498292937"/>
      <w:r>
        <w:t>Lista representativa de um possível estado intermédio do jogo</w:t>
      </w:r>
      <w:bookmarkEnd w:id="35"/>
      <w:bookmarkEnd w:id="36"/>
      <w:bookmarkEnd w:id="37"/>
    </w:p>
    <w:p w14:paraId="472B0AA9" w14:textId="77777777" w:rsidR="003F1983" w:rsidRDefault="003F1983" w:rsidP="003F1983">
      <w:r>
        <w:rPr>
          <w:noProof/>
        </w:rPr>
        <w:drawing>
          <wp:anchor distT="0" distB="0" distL="114300" distR="114300" simplePos="0" relativeHeight="251660288" behindDoc="0" locked="0" layoutInCell="1" allowOverlap="1" wp14:anchorId="4D076B6A" wp14:editId="30B0A4DD">
            <wp:simplePos x="0" y="0"/>
            <wp:positionH relativeFrom="column">
              <wp:posOffset>-66675</wp:posOffset>
            </wp:positionH>
            <wp:positionV relativeFrom="paragraph">
              <wp:posOffset>205105</wp:posOffset>
            </wp:positionV>
            <wp:extent cx="1849120" cy="2084070"/>
            <wp:effectExtent l="0" t="0" r="508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9120" cy="2084070"/>
                    </a:xfrm>
                    <a:prstGeom prst="rect">
                      <a:avLst/>
                    </a:prstGeom>
                    <a:noFill/>
                  </pic:spPr>
                </pic:pic>
              </a:graphicData>
            </a:graphic>
            <wp14:sizeRelH relativeFrom="page">
              <wp14:pctWidth>0</wp14:pctWidth>
            </wp14:sizeRelH>
            <wp14:sizeRelV relativeFrom="page">
              <wp14:pctHeight>0</wp14:pctHeight>
            </wp14:sizeRelV>
          </wp:anchor>
        </w:drawing>
      </w:r>
    </w:p>
    <w:p w14:paraId="5944C33E" w14:textId="77777777" w:rsidR="003F1983" w:rsidRDefault="003F1983" w:rsidP="003F1983">
      <w:pPr>
        <w:jc w:val="right"/>
        <w:rPr>
          <w:sz w:val="21"/>
          <w:szCs w:val="21"/>
        </w:rPr>
      </w:pPr>
      <w:bookmarkStart w:id="38" w:name="_Ref495321590"/>
    </w:p>
    <w:p w14:paraId="3E031729" w14:textId="77777777" w:rsidR="003F1983" w:rsidRDefault="003F1983" w:rsidP="004E7CD5">
      <w:pPr>
        <w:spacing w:line="276" w:lineRule="auto"/>
        <w:jc w:val="right"/>
        <w:rPr>
          <w:sz w:val="21"/>
          <w:szCs w:val="21"/>
        </w:rPr>
      </w:pPr>
      <w:r>
        <w:rPr>
          <w:sz w:val="21"/>
          <w:szCs w:val="21"/>
        </w:rPr>
        <w:t>[ [ vazio , T , vazio , vazio , vazio , vazio , vazio , vazio ],</w:t>
      </w:r>
    </w:p>
    <w:p w14:paraId="179C607B" w14:textId="77777777" w:rsidR="003F1983" w:rsidRDefault="003F1983" w:rsidP="004E7CD5">
      <w:pPr>
        <w:spacing w:line="276" w:lineRule="auto"/>
        <w:jc w:val="right"/>
        <w:rPr>
          <w:sz w:val="21"/>
          <w:szCs w:val="21"/>
        </w:rPr>
      </w:pPr>
      <w:r>
        <w:rPr>
          <w:sz w:val="21"/>
          <w:szCs w:val="21"/>
        </w:rPr>
        <w:t>[ vazio , vazio , vazio , vazio , vazio , vazio , q , vazio ],</w:t>
      </w:r>
    </w:p>
    <w:p w14:paraId="652E0754" w14:textId="77777777" w:rsidR="003F1983" w:rsidRDefault="003F1983" w:rsidP="004E7CD5">
      <w:pPr>
        <w:spacing w:line="276" w:lineRule="auto"/>
        <w:jc w:val="right"/>
        <w:rPr>
          <w:sz w:val="21"/>
          <w:szCs w:val="21"/>
        </w:rPr>
      </w:pPr>
      <w:r>
        <w:rPr>
          <w:sz w:val="21"/>
          <w:szCs w:val="21"/>
        </w:rPr>
        <w:t>[ vazio , vazio , vazio , vazio , vazio , vazio , vazio , vazio ],</w:t>
      </w:r>
    </w:p>
    <w:p w14:paraId="31DC07A5" w14:textId="77777777" w:rsidR="003F1983" w:rsidRDefault="003F1983" w:rsidP="004E7CD5">
      <w:pPr>
        <w:spacing w:line="276" w:lineRule="auto"/>
        <w:jc w:val="right"/>
        <w:rPr>
          <w:sz w:val="21"/>
          <w:szCs w:val="21"/>
        </w:rPr>
      </w:pPr>
      <w:r>
        <w:rPr>
          <w:sz w:val="21"/>
          <w:szCs w:val="21"/>
        </w:rPr>
        <w:t>[ Q , vazio , vazio , vazio , vazio , vazio , vazio , vazio ],</w:t>
      </w:r>
    </w:p>
    <w:p w14:paraId="611E0E85" w14:textId="77777777" w:rsidR="003F1983" w:rsidRDefault="003F1983" w:rsidP="004E7CD5">
      <w:pPr>
        <w:spacing w:line="276" w:lineRule="auto"/>
        <w:jc w:val="right"/>
        <w:rPr>
          <w:sz w:val="21"/>
          <w:szCs w:val="21"/>
        </w:rPr>
      </w:pPr>
      <w:r>
        <w:rPr>
          <w:sz w:val="21"/>
          <w:szCs w:val="21"/>
        </w:rPr>
        <w:t>[ vazio , vazio , vazio , b , vazio , vazio , k , vazio ],</w:t>
      </w:r>
    </w:p>
    <w:p w14:paraId="591FEC64" w14:textId="77777777" w:rsidR="003F1983" w:rsidRDefault="003F1983" w:rsidP="004E7CD5">
      <w:pPr>
        <w:spacing w:line="276" w:lineRule="auto"/>
        <w:jc w:val="right"/>
        <w:rPr>
          <w:sz w:val="21"/>
          <w:szCs w:val="21"/>
        </w:rPr>
      </w:pPr>
      <w:r>
        <w:rPr>
          <w:sz w:val="21"/>
          <w:szCs w:val="21"/>
        </w:rPr>
        <w:t>[ vazio , C , vazio , vazio , vazio , vazio , vazio , vazio ],</w:t>
      </w:r>
    </w:p>
    <w:p w14:paraId="38BC9DA2" w14:textId="77777777" w:rsidR="003F1983" w:rsidRDefault="003F1983" w:rsidP="004E7CD5">
      <w:pPr>
        <w:spacing w:line="276" w:lineRule="auto"/>
        <w:jc w:val="right"/>
        <w:rPr>
          <w:sz w:val="21"/>
          <w:szCs w:val="21"/>
        </w:rPr>
      </w:pPr>
      <w:r>
        <w:rPr>
          <w:sz w:val="21"/>
          <w:szCs w:val="21"/>
        </w:rPr>
        <w:t>[vazio , vazio , B , vazio , vazio , vazio , t , vazio ],</w:t>
      </w:r>
    </w:p>
    <w:p w14:paraId="66F758E8" w14:textId="160AA536" w:rsidR="003F1983" w:rsidRPr="002D2B93" w:rsidRDefault="003F1983" w:rsidP="004E7CD5">
      <w:pPr>
        <w:spacing w:line="276" w:lineRule="auto"/>
        <w:jc w:val="right"/>
        <w:rPr>
          <w:sz w:val="21"/>
          <w:szCs w:val="21"/>
          <w:lang w:val="en-US"/>
        </w:rPr>
      </w:pPr>
      <w:r>
        <w:rPr>
          <w:sz w:val="21"/>
          <w:szCs w:val="21"/>
          <w:lang w:val="en-US"/>
        </w:rPr>
        <w:t>[ K , T , c , C , c , b , t , vazio ] ]</w:t>
      </w:r>
    </w:p>
    <w:p w14:paraId="2A17A843" w14:textId="556AA9E3" w:rsidR="003F1983" w:rsidRDefault="003F1983" w:rsidP="00EC110E">
      <w:pPr>
        <w:pStyle w:val="Legenda"/>
        <w:jc w:val="left"/>
      </w:pPr>
      <w:bookmarkStart w:id="39" w:name="_Ref495411756"/>
      <w:bookmarkStart w:id="40" w:name="_Toc498183986"/>
      <w:bookmarkStart w:id="41" w:name="_Toc498292961"/>
      <w:r>
        <w:t xml:space="preserve">Figura </w:t>
      </w:r>
      <w:r w:rsidR="006E62A8">
        <w:fldChar w:fldCharType="begin"/>
      </w:r>
      <w:r w:rsidR="006E62A8">
        <w:instrText xml:space="preserve"> SEQ Figura \* ARABIC </w:instrText>
      </w:r>
      <w:r w:rsidR="006E62A8">
        <w:fldChar w:fldCharType="separate"/>
      </w:r>
      <w:r w:rsidR="006E62A8">
        <w:rPr>
          <w:noProof/>
        </w:rPr>
        <w:t>11</w:t>
      </w:r>
      <w:r w:rsidR="006E62A8">
        <w:rPr>
          <w:noProof/>
        </w:rPr>
        <w:fldChar w:fldCharType="end"/>
      </w:r>
      <w:bookmarkEnd w:id="38"/>
      <w:bookmarkEnd w:id="39"/>
      <w:r>
        <w:t>: Possível estado intermédio do tabuleiro apresentado na consola</w:t>
      </w:r>
      <w:bookmarkEnd w:id="40"/>
      <w:bookmarkEnd w:id="41"/>
    </w:p>
    <w:p w14:paraId="30BE1614" w14:textId="2C70B20A" w:rsidR="003F1983" w:rsidRDefault="003F1983" w:rsidP="003F1983">
      <w:pPr>
        <w:pStyle w:val="Cabealho3"/>
        <w:numPr>
          <w:ilvl w:val="2"/>
          <w:numId w:val="34"/>
        </w:numPr>
      </w:pPr>
      <w:bookmarkStart w:id="42" w:name="_Toc498184270"/>
      <w:bookmarkStart w:id="43" w:name="_Toc495662476"/>
      <w:bookmarkStart w:id="44" w:name="_Toc498292938"/>
      <w:r>
        <w:t>Lista representativa de um possível estado final do jogo</w:t>
      </w:r>
      <w:bookmarkEnd w:id="42"/>
      <w:bookmarkEnd w:id="43"/>
      <w:bookmarkEnd w:id="44"/>
    </w:p>
    <w:p w14:paraId="7A6AE4D3" w14:textId="77777777" w:rsidR="00407987" w:rsidRPr="00407987" w:rsidRDefault="00407987" w:rsidP="00407987"/>
    <w:p w14:paraId="0761C92C" w14:textId="54DACC6A" w:rsidR="003F1983" w:rsidRPr="00AF4207" w:rsidRDefault="00407987" w:rsidP="00506768">
      <w:pPr>
        <w:spacing w:line="276" w:lineRule="auto"/>
        <w:jc w:val="right"/>
        <w:rPr>
          <w:sz w:val="21"/>
          <w:szCs w:val="17"/>
        </w:rPr>
      </w:pPr>
      <w:r>
        <w:rPr>
          <w:noProof/>
        </w:rPr>
        <w:drawing>
          <wp:anchor distT="0" distB="0" distL="114300" distR="114300" simplePos="0" relativeHeight="251661312" behindDoc="0" locked="0" layoutInCell="1" allowOverlap="1" wp14:anchorId="03B18695" wp14:editId="1D590897">
            <wp:simplePos x="0" y="0"/>
            <wp:positionH relativeFrom="column">
              <wp:posOffset>-3175</wp:posOffset>
            </wp:positionH>
            <wp:positionV relativeFrom="paragraph">
              <wp:posOffset>67945</wp:posOffset>
            </wp:positionV>
            <wp:extent cx="1829435" cy="2051685"/>
            <wp:effectExtent l="0" t="0" r="0" b="571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9435" cy="2051685"/>
                    </a:xfrm>
                    <a:prstGeom prst="rect">
                      <a:avLst/>
                    </a:prstGeom>
                    <a:noFill/>
                  </pic:spPr>
                </pic:pic>
              </a:graphicData>
            </a:graphic>
            <wp14:sizeRelH relativeFrom="page">
              <wp14:pctWidth>0</wp14:pctWidth>
            </wp14:sizeRelH>
            <wp14:sizeRelV relativeFrom="page">
              <wp14:pctHeight>0</wp14:pctHeight>
            </wp14:sizeRelV>
          </wp:anchor>
        </w:drawing>
      </w:r>
      <w:r w:rsidR="003F1983" w:rsidRPr="00AF4207">
        <w:rPr>
          <w:sz w:val="21"/>
          <w:szCs w:val="17"/>
        </w:rPr>
        <w:t xml:space="preserve"> [ [ vazio , vazio , t , vazio , vazio , vazio , vazio , k ],</w:t>
      </w:r>
    </w:p>
    <w:p w14:paraId="4D6F5089" w14:textId="77777777" w:rsidR="003F1983" w:rsidRPr="00AF4207" w:rsidRDefault="003F1983" w:rsidP="00506768">
      <w:pPr>
        <w:spacing w:line="276" w:lineRule="auto"/>
        <w:jc w:val="right"/>
        <w:rPr>
          <w:sz w:val="21"/>
          <w:szCs w:val="17"/>
        </w:rPr>
      </w:pPr>
      <w:r w:rsidRPr="00AF4207">
        <w:rPr>
          <w:sz w:val="21"/>
          <w:szCs w:val="17"/>
        </w:rPr>
        <w:t>[ vazio , vazio , vazio , vazio , vazio , vazio , vazio , vazio ],</w:t>
      </w:r>
    </w:p>
    <w:p w14:paraId="42717069" w14:textId="77777777" w:rsidR="003F1983" w:rsidRPr="00AF4207" w:rsidRDefault="003F1983" w:rsidP="00506768">
      <w:pPr>
        <w:spacing w:line="276" w:lineRule="auto"/>
        <w:jc w:val="right"/>
        <w:rPr>
          <w:sz w:val="21"/>
          <w:szCs w:val="17"/>
        </w:rPr>
      </w:pPr>
      <w:r w:rsidRPr="00AF4207">
        <w:rPr>
          <w:sz w:val="21"/>
          <w:szCs w:val="17"/>
        </w:rPr>
        <w:t>[ vazio , K , vazio , C , vazio , vazio , vazio , vazio ],</w:t>
      </w:r>
    </w:p>
    <w:p w14:paraId="14F2416A" w14:textId="77777777" w:rsidR="003F1983" w:rsidRPr="00AF4207" w:rsidRDefault="003F1983" w:rsidP="00506768">
      <w:pPr>
        <w:spacing w:line="276" w:lineRule="auto"/>
        <w:jc w:val="right"/>
        <w:rPr>
          <w:sz w:val="21"/>
          <w:szCs w:val="17"/>
        </w:rPr>
      </w:pPr>
      <w:r w:rsidRPr="00AF4207">
        <w:rPr>
          <w:sz w:val="21"/>
          <w:szCs w:val="17"/>
        </w:rPr>
        <w:t>[ vazio , vazio , vazio , vazio , vazio , vazio , vazio , vazio ],</w:t>
      </w:r>
    </w:p>
    <w:p w14:paraId="2CC44E1C" w14:textId="77777777" w:rsidR="003F1983" w:rsidRPr="00AF4207" w:rsidRDefault="003F1983" w:rsidP="00506768">
      <w:pPr>
        <w:spacing w:line="276" w:lineRule="auto"/>
        <w:jc w:val="right"/>
        <w:rPr>
          <w:sz w:val="21"/>
          <w:szCs w:val="17"/>
        </w:rPr>
      </w:pPr>
      <w:r w:rsidRPr="00AF4207">
        <w:rPr>
          <w:sz w:val="21"/>
          <w:szCs w:val="17"/>
        </w:rPr>
        <w:t>[ vazio , vazio , vazio , vazio , vazio , vazio , vazio , vazio ],</w:t>
      </w:r>
    </w:p>
    <w:p w14:paraId="01F55068" w14:textId="77777777" w:rsidR="003F1983" w:rsidRPr="00AF4207" w:rsidRDefault="003F1983" w:rsidP="00506768">
      <w:pPr>
        <w:spacing w:line="276" w:lineRule="auto"/>
        <w:jc w:val="right"/>
        <w:rPr>
          <w:sz w:val="21"/>
          <w:szCs w:val="17"/>
        </w:rPr>
      </w:pPr>
      <w:r w:rsidRPr="00AF4207">
        <w:rPr>
          <w:sz w:val="21"/>
          <w:szCs w:val="17"/>
        </w:rPr>
        <w:t xml:space="preserve"> [ vazio , vazio , vazio , vazio , vazio , vazio , vazio , vazio ],</w:t>
      </w:r>
    </w:p>
    <w:p w14:paraId="3B1A5D27" w14:textId="77777777" w:rsidR="003F1983" w:rsidRPr="00AF4207" w:rsidRDefault="003F1983" w:rsidP="00506768">
      <w:pPr>
        <w:spacing w:line="276" w:lineRule="auto"/>
        <w:jc w:val="right"/>
        <w:rPr>
          <w:sz w:val="21"/>
          <w:szCs w:val="17"/>
        </w:rPr>
      </w:pPr>
      <w:r w:rsidRPr="00AF4207">
        <w:rPr>
          <w:sz w:val="21"/>
          <w:szCs w:val="17"/>
        </w:rPr>
        <w:t xml:space="preserve"> [ vazio , vazio , vazio , vazio , vazio , vazio , vazio , vazio ],</w:t>
      </w:r>
    </w:p>
    <w:p w14:paraId="7D7483EC" w14:textId="77777777" w:rsidR="003F1983" w:rsidRDefault="003F1983" w:rsidP="00506768">
      <w:pPr>
        <w:spacing w:line="276" w:lineRule="auto"/>
        <w:jc w:val="right"/>
        <w:rPr>
          <w:sz w:val="21"/>
          <w:szCs w:val="17"/>
        </w:rPr>
      </w:pPr>
      <w:r w:rsidRPr="00AF4207">
        <w:rPr>
          <w:sz w:val="21"/>
          <w:szCs w:val="17"/>
        </w:rPr>
        <w:t xml:space="preserve"> [ vazio , vazio , vazio , vazio , b , vazio, q , vazio ] ]</w:t>
      </w:r>
    </w:p>
    <w:p w14:paraId="72522BE3" w14:textId="77777777" w:rsidR="00EC110E" w:rsidRDefault="00EC110E" w:rsidP="003F1983">
      <w:pPr>
        <w:pStyle w:val="Legenda"/>
        <w:jc w:val="left"/>
      </w:pPr>
      <w:bookmarkStart w:id="45" w:name="_Ref495411757"/>
      <w:bookmarkStart w:id="46" w:name="_Ref495321600"/>
      <w:bookmarkStart w:id="47" w:name="_Toc498183987"/>
    </w:p>
    <w:p w14:paraId="6BC54CBA" w14:textId="77777777" w:rsidR="003F1983" w:rsidRDefault="003F1983" w:rsidP="003F1983">
      <w:pPr>
        <w:pStyle w:val="Legenda"/>
        <w:jc w:val="left"/>
      </w:pPr>
      <w:bookmarkStart w:id="48" w:name="_Toc498292962"/>
      <w:r>
        <w:t xml:space="preserve">Figura </w:t>
      </w:r>
      <w:r w:rsidR="006E62A8">
        <w:fldChar w:fldCharType="begin"/>
      </w:r>
      <w:r w:rsidR="006E62A8">
        <w:instrText xml:space="preserve"> SEQ Figura \* ARABIC </w:instrText>
      </w:r>
      <w:r w:rsidR="006E62A8">
        <w:fldChar w:fldCharType="separate"/>
      </w:r>
      <w:r w:rsidR="006E62A8">
        <w:rPr>
          <w:noProof/>
        </w:rPr>
        <w:t>12</w:t>
      </w:r>
      <w:r w:rsidR="006E62A8">
        <w:rPr>
          <w:noProof/>
        </w:rPr>
        <w:fldChar w:fldCharType="end"/>
      </w:r>
      <w:bookmarkEnd w:id="45"/>
      <w:bookmarkEnd w:id="46"/>
      <w:r>
        <w:t>: Possível estado final do tabuleiro apresentado na consola</w:t>
      </w:r>
      <w:bookmarkEnd w:id="47"/>
      <w:bookmarkEnd w:id="48"/>
    </w:p>
    <w:p w14:paraId="0B1D7748" w14:textId="77777777" w:rsidR="003F1983" w:rsidRDefault="003F1983" w:rsidP="003F1983">
      <w:pPr>
        <w:pStyle w:val="Cabealho2"/>
        <w:numPr>
          <w:ilvl w:val="1"/>
          <w:numId w:val="34"/>
        </w:numPr>
      </w:pPr>
      <w:bookmarkStart w:id="49" w:name="_Toc498292939"/>
      <w:r>
        <w:lastRenderedPageBreak/>
        <w:t>Validação da posição inicial introduzida</w:t>
      </w:r>
      <w:bookmarkEnd w:id="49"/>
    </w:p>
    <w:p w14:paraId="0475B471" w14:textId="070A0C97" w:rsidR="003F1983" w:rsidRDefault="003F1983" w:rsidP="003F1983">
      <w:r>
        <w:t xml:space="preserve">Introduzida a posição da peça </w:t>
      </w:r>
      <w:r w:rsidR="00F26184">
        <w:t xml:space="preserve">que o </w:t>
      </w:r>
      <w:r w:rsidR="00071B00">
        <w:t>jogador</w:t>
      </w:r>
      <w:r w:rsidR="00F26184">
        <w:t xml:space="preserve"> </w:t>
      </w:r>
      <w:r>
        <w:t xml:space="preserve">pretende mover, são realizadas as duas validações. Primeiro é verificado se a posição inserida se encontra dentro do tabuleiro, e posteriormente é verificado se a posição tem uma peça e se pertence ao jogador que está no momento a jogar. Sendo a segunda validação mais relevante, é apresentado </w:t>
      </w:r>
      <w:r w:rsidR="008C569A">
        <w:t>o</w:t>
      </w:r>
      <w:r>
        <w:t xml:space="preserve"> código </w:t>
      </w:r>
      <w:r w:rsidR="008C569A">
        <w:t xml:space="preserve">relativo </w:t>
      </w:r>
      <w:r>
        <w:t>à mesma.</w:t>
      </w:r>
    </w:p>
    <w:p w14:paraId="3297F7C4" w14:textId="77777777" w:rsidR="003F1983" w:rsidRPr="00941D20" w:rsidRDefault="003F1983" w:rsidP="003F1983"/>
    <w:p w14:paraId="5CC7C735" w14:textId="77777777" w:rsidR="007B5EFA" w:rsidRDefault="003F1983" w:rsidP="003F1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19"/>
        </w:rPr>
      </w:pPr>
      <w:r w:rsidRPr="00DF601C">
        <w:rPr>
          <w:rFonts w:ascii="Courier New" w:hAnsi="Courier New" w:cs="Courier New"/>
          <w:color w:val="000000" w:themeColor="text1"/>
          <w:sz w:val="20"/>
          <w:szCs w:val="19"/>
        </w:rPr>
        <w:t>validarPecaIntroduzidaJogador(TAB,PL,PC,JOGADOR,</w:t>
      </w:r>
    </w:p>
    <w:p w14:paraId="0B08F432" w14:textId="56C01150" w:rsidR="003F1983" w:rsidRPr="00DF601C" w:rsidRDefault="007B5EFA" w:rsidP="003F1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19"/>
        </w:rPr>
      </w:pPr>
      <w:r>
        <w:rPr>
          <w:rFonts w:ascii="Courier New" w:hAnsi="Courier New" w:cs="Courier New"/>
          <w:color w:val="000000" w:themeColor="text1"/>
          <w:sz w:val="20"/>
          <w:szCs w:val="19"/>
        </w:rPr>
        <w:tab/>
      </w:r>
      <w:r>
        <w:rPr>
          <w:rFonts w:ascii="Courier New" w:hAnsi="Courier New" w:cs="Courier New"/>
          <w:color w:val="000000" w:themeColor="text1"/>
          <w:sz w:val="20"/>
          <w:szCs w:val="19"/>
        </w:rPr>
        <w:tab/>
      </w:r>
      <w:r>
        <w:rPr>
          <w:rFonts w:ascii="Courier New" w:hAnsi="Courier New" w:cs="Courier New"/>
          <w:color w:val="000000" w:themeColor="text1"/>
          <w:sz w:val="20"/>
          <w:szCs w:val="19"/>
        </w:rPr>
        <w:tab/>
      </w:r>
      <w:r>
        <w:rPr>
          <w:rFonts w:ascii="Courier New" w:hAnsi="Courier New" w:cs="Courier New"/>
          <w:color w:val="000000" w:themeColor="text1"/>
          <w:sz w:val="20"/>
          <w:szCs w:val="19"/>
        </w:rPr>
        <w:tab/>
      </w:r>
      <w:r w:rsidR="003F1983" w:rsidRPr="00DF601C">
        <w:rPr>
          <w:rFonts w:ascii="Courier New" w:hAnsi="Courier New" w:cs="Courier New"/>
          <w:color w:val="000000" w:themeColor="text1"/>
          <w:sz w:val="20"/>
          <w:szCs w:val="19"/>
        </w:rPr>
        <w:t>{PL,PC,TIPO,JOGADOR}):-</w:t>
      </w:r>
    </w:p>
    <w:p w14:paraId="718CDB68" w14:textId="77777777" w:rsidR="003F1983" w:rsidRPr="00DF601C" w:rsidRDefault="003F1983" w:rsidP="003F1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19"/>
        </w:rPr>
      </w:pPr>
      <w:r w:rsidRPr="00DF601C">
        <w:rPr>
          <w:rFonts w:ascii="Courier New" w:hAnsi="Courier New" w:cs="Courier New"/>
          <w:color w:val="000000" w:themeColor="text1"/>
          <w:sz w:val="20"/>
          <w:szCs w:val="19"/>
        </w:rPr>
        <w:t xml:space="preserve">        obterPecasTabuleiro(TAB,PECAS),</w:t>
      </w:r>
    </w:p>
    <w:p w14:paraId="43CA1C4B" w14:textId="77777777" w:rsidR="003F1983" w:rsidRPr="00DF601C" w:rsidRDefault="003F1983" w:rsidP="003F1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19"/>
        </w:rPr>
      </w:pPr>
      <w:r w:rsidRPr="00DF601C">
        <w:rPr>
          <w:rFonts w:ascii="Courier New" w:hAnsi="Courier New" w:cs="Courier New"/>
          <w:color w:val="000000" w:themeColor="text1"/>
          <w:sz w:val="20"/>
          <w:szCs w:val="19"/>
        </w:rPr>
        <w:t xml:space="preserve">        </w:t>
      </w:r>
      <w:r w:rsidRPr="00DF601C">
        <w:rPr>
          <w:rFonts w:ascii="Courier New" w:hAnsi="Courier New" w:cs="Courier New"/>
          <w:bCs/>
          <w:color w:val="000000" w:themeColor="text1"/>
          <w:sz w:val="20"/>
          <w:szCs w:val="19"/>
        </w:rPr>
        <w:t>member</w:t>
      </w:r>
      <w:r w:rsidRPr="00DF601C">
        <w:rPr>
          <w:rFonts w:ascii="Courier New" w:hAnsi="Courier New" w:cs="Courier New"/>
          <w:color w:val="000000" w:themeColor="text1"/>
          <w:sz w:val="20"/>
          <w:szCs w:val="19"/>
        </w:rPr>
        <w:t>({PL,PC,TIPO,JOGADOR},PECAS).</w:t>
      </w:r>
    </w:p>
    <w:p w14:paraId="3BAC384C" w14:textId="77777777" w:rsidR="003F1983" w:rsidRDefault="003F1983" w:rsidP="003F1983"/>
    <w:p w14:paraId="516AE6E4" w14:textId="7D090817" w:rsidR="003F1983" w:rsidRDefault="003F1983" w:rsidP="003F1983">
      <w:r w:rsidRPr="009601A2">
        <w:t xml:space="preserve">O predicado </w:t>
      </w:r>
      <w:r w:rsidRPr="00DF601C">
        <w:rPr>
          <w:rFonts w:ascii="Courier New" w:hAnsi="Courier New" w:cs="Courier New"/>
          <w:color w:val="000000" w:themeColor="text1"/>
        </w:rPr>
        <w:t>validarPecaIntroduzidaJogador</w:t>
      </w:r>
      <w:r w:rsidRPr="009601A2">
        <w:rPr>
          <w:rFonts w:ascii="Courier New" w:hAnsi="Courier New" w:cs="Courier New"/>
          <w:color w:val="000000" w:themeColor="text1"/>
        </w:rPr>
        <w:t xml:space="preserve"> </w:t>
      </w:r>
      <w:r w:rsidRPr="009601A2">
        <w:t xml:space="preserve">tem como argumentos o tabuleiro </w:t>
      </w:r>
      <w:r w:rsidRPr="00DF601C">
        <w:rPr>
          <w:rFonts w:ascii="Courier New" w:hAnsi="Courier New" w:cs="Courier New"/>
          <w:color w:val="000000" w:themeColor="text1"/>
        </w:rPr>
        <w:t>TAB</w:t>
      </w:r>
      <w:r w:rsidRPr="009601A2">
        <w:t xml:space="preserve">, a linha </w:t>
      </w:r>
      <w:r w:rsidRPr="00DF601C">
        <w:rPr>
          <w:rFonts w:ascii="Courier New" w:hAnsi="Courier New" w:cs="Courier New"/>
          <w:color w:val="000000" w:themeColor="text1"/>
        </w:rPr>
        <w:t>PL</w:t>
      </w:r>
      <w:r w:rsidRPr="009601A2">
        <w:rPr>
          <w:rFonts w:ascii="Courier New" w:hAnsi="Courier New" w:cs="Courier New"/>
          <w:color w:val="000000" w:themeColor="text1"/>
        </w:rPr>
        <w:t xml:space="preserve"> </w:t>
      </w:r>
      <w:r w:rsidRPr="009601A2">
        <w:t xml:space="preserve">e coluna </w:t>
      </w:r>
      <w:r w:rsidRPr="00DF601C">
        <w:rPr>
          <w:rFonts w:ascii="Courier New" w:hAnsi="Courier New" w:cs="Courier New"/>
          <w:color w:val="000000" w:themeColor="text1"/>
        </w:rPr>
        <w:t>PC</w:t>
      </w:r>
      <w:r w:rsidRPr="009601A2">
        <w:rPr>
          <w:rFonts w:ascii="Courier New" w:hAnsi="Courier New" w:cs="Courier New"/>
          <w:color w:val="000000" w:themeColor="text1"/>
        </w:rPr>
        <w:t xml:space="preserve"> </w:t>
      </w:r>
      <w:r w:rsidRPr="009601A2">
        <w:t xml:space="preserve">introduzidas pelo utilizador, o jogador </w:t>
      </w:r>
      <w:r w:rsidRPr="00DF601C">
        <w:rPr>
          <w:rFonts w:ascii="Courier New" w:hAnsi="Courier New" w:cs="Courier New"/>
          <w:color w:val="000000" w:themeColor="text1"/>
        </w:rPr>
        <w:t>JOGADOR</w:t>
      </w:r>
      <w:r w:rsidRPr="009601A2">
        <w:t xml:space="preserve"> a jogar no momento e a posição escolhida na forma </w:t>
      </w:r>
      <w:r w:rsidRPr="00DF601C">
        <w:rPr>
          <w:rFonts w:ascii="Courier New" w:hAnsi="Courier New" w:cs="Courier New"/>
          <w:color w:val="000000" w:themeColor="text1"/>
        </w:rPr>
        <w:t>{PL,PC,TIPO,JOGADOR}</w:t>
      </w:r>
      <w:r w:rsidRPr="009601A2">
        <w:t xml:space="preserve"> , em que o </w:t>
      </w:r>
      <w:r w:rsidRPr="00DF601C">
        <w:rPr>
          <w:rFonts w:ascii="Courier New" w:hAnsi="Courier New" w:cs="Courier New"/>
          <w:color w:val="000000" w:themeColor="text1"/>
        </w:rPr>
        <w:t>TIPO</w:t>
      </w:r>
      <w:r w:rsidRPr="009601A2">
        <w:rPr>
          <w:rFonts w:ascii="Courier New" w:hAnsi="Courier New" w:cs="Courier New"/>
          <w:color w:val="000000" w:themeColor="text1"/>
        </w:rPr>
        <w:t xml:space="preserve"> </w:t>
      </w:r>
      <w:r w:rsidRPr="009601A2">
        <w:t xml:space="preserve">representa o tipo de peça naquela posição. Neste predicado é obtida uma lista com as peças presentes no tabuleiro na forma </w:t>
      </w:r>
      <w:r w:rsidRPr="00DF601C">
        <w:rPr>
          <w:rFonts w:ascii="Courier New" w:hAnsi="Courier New" w:cs="Courier New"/>
          <w:color w:val="000000" w:themeColor="text1"/>
        </w:rPr>
        <w:t>{PL,PC,TIPO,JOGADOR}</w:t>
      </w:r>
      <w:r w:rsidRPr="009601A2">
        <w:t>. Se a linha, a coluna e o jogador pertencerem à lis</w:t>
      </w:r>
      <w:r w:rsidR="00EC58CD">
        <w:t>ta de peças a posição é aceite.</w:t>
      </w:r>
    </w:p>
    <w:p w14:paraId="0D289DD6" w14:textId="77777777" w:rsidR="003F1983" w:rsidRDefault="003F1983" w:rsidP="003F1983">
      <w:pPr>
        <w:pStyle w:val="Cabealho2"/>
        <w:numPr>
          <w:ilvl w:val="1"/>
          <w:numId w:val="34"/>
        </w:numPr>
      </w:pPr>
      <w:bookmarkStart w:id="50" w:name="_Toc498292940"/>
      <w:r>
        <w:t>Validação da posição final introduzida</w:t>
      </w:r>
      <w:bookmarkEnd w:id="50"/>
    </w:p>
    <w:p w14:paraId="6A3BC885" w14:textId="77777777" w:rsidR="003F1983" w:rsidRDefault="003F1983" w:rsidP="003F1983">
      <w:r>
        <w:t>Nesta subsecção encontra-se a grande parte da lógica do jogo. Após a introdução da posição para a qual pretende mover a peça selecionada são realizadas várias validações que pretendem responder às regras do jogo. As validações realizadas são:</w:t>
      </w:r>
    </w:p>
    <w:p w14:paraId="128895D9" w14:textId="77777777" w:rsidR="003F1983" w:rsidRDefault="003F1983" w:rsidP="003F1983">
      <w:pPr>
        <w:pStyle w:val="PargrafodaLista"/>
        <w:numPr>
          <w:ilvl w:val="0"/>
          <w:numId w:val="38"/>
        </w:numPr>
      </w:pPr>
      <w:r>
        <w:t>Dentro do tabuleiro;</w:t>
      </w:r>
    </w:p>
    <w:p w14:paraId="1CE95F28" w14:textId="77777777" w:rsidR="003F1983" w:rsidRDefault="003F1983" w:rsidP="003F1983">
      <w:pPr>
        <w:pStyle w:val="PargrafodaLista"/>
        <w:numPr>
          <w:ilvl w:val="0"/>
          <w:numId w:val="38"/>
        </w:numPr>
      </w:pPr>
      <w:r>
        <w:t>Validar movimento da peça;</w:t>
      </w:r>
    </w:p>
    <w:p w14:paraId="3FF43349" w14:textId="77777777" w:rsidR="003F1983" w:rsidRDefault="003F1983" w:rsidP="003F1983">
      <w:pPr>
        <w:pStyle w:val="PargrafodaLista"/>
        <w:numPr>
          <w:ilvl w:val="0"/>
          <w:numId w:val="38"/>
        </w:numPr>
      </w:pPr>
      <w:r>
        <w:t>Validar interseção entre peças;</w:t>
      </w:r>
    </w:p>
    <w:p w14:paraId="16604260" w14:textId="77777777" w:rsidR="003F1983" w:rsidRDefault="003F1983" w:rsidP="003F1983">
      <w:pPr>
        <w:pStyle w:val="PargrafodaLista"/>
        <w:numPr>
          <w:ilvl w:val="0"/>
          <w:numId w:val="38"/>
        </w:numPr>
      </w:pPr>
      <w:r>
        <w:t>Mexer/consumir peça;</w:t>
      </w:r>
    </w:p>
    <w:p w14:paraId="05DF21F6" w14:textId="77777777" w:rsidR="003F1983" w:rsidRDefault="003F1983" w:rsidP="003F1983">
      <w:pPr>
        <w:pStyle w:val="PargrafodaLista"/>
        <w:numPr>
          <w:ilvl w:val="0"/>
          <w:numId w:val="38"/>
        </w:numPr>
      </w:pPr>
      <w:r>
        <w:t>Verificar xeque;</w:t>
      </w:r>
    </w:p>
    <w:p w14:paraId="5C269FF9" w14:textId="77777777" w:rsidR="003F1983" w:rsidRDefault="003F1983" w:rsidP="003F1983">
      <w:pPr>
        <w:pStyle w:val="PargrafodaLista"/>
        <w:numPr>
          <w:ilvl w:val="0"/>
          <w:numId w:val="38"/>
        </w:numPr>
      </w:pPr>
      <w:r>
        <w:t>Validar fim do jogo;</w:t>
      </w:r>
    </w:p>
    <w:p w14:paraId="50D409D8" w14:textId="77777777" w:rsidR="003F1983" w:rsidRDefault="003F1983" w:rsidP="003F1983"/>
    <w:p w14:paraId="64AA687A" w14:textId="77777777" w:rsidR="008D14B0" w:rsidRDefault="008D14B0" w:rsidP="003F1983"/>
    <w:p w14:paraId="7876EF07" w14:textId="77777777" w:rsidR="008D14B0" w:rsidRDefault="008D14B0" w:rsidP="003F1983"/>
    <w:p w14:paraId="05BCD02A" w14:textId="77777777" w:rsidR="008D14B0" w:rsidRDefault="008D14B0" w:rsidP="003F1983"/>
    <w:p w14:paraId="378A8F09" w14:textId="77777777" w:rsidR="008D14B0" w:rsidRDefault="008D14B0" w:rsidP="003F1983"/>
    <w:p w14:paraId="599E1373" w14:textId="77777777" w:rsidR="008D14B0" w:rsidRDefault="008D14B0" w:rsidP="003F1983"/>
    <w:p w14:paraId="718A7D01" w14:textId="77777777" w:rsidR="003F1983" w:rsidRDefault="003F1983" w:rsidP="003F1983">
      <w:r>
        <w:lastRenderedPageBreak/>
        <w:t>O predicado responsável pelas validações referidas anteriormente é o seguinte:</w:t>
      </w:r>
    </w:p>
    <w:p w14:paraId="68EA91E3" w14:textId="77777777" w:rsidR="003F1983" w:rsidRDefault="003F1983" w:rsidP="003F1983"/>
    <w:p w14:paraId="09EB9B7E" w14:textId="77777777" w:rsidR="003F1983" w:rsidRPr="009601A2" w:rsidRDefault="003F1983" w:rsidP="003F1983">
      <w:pPr>
        <w:pStyle w:val="HTMLpr-formatado"/>
        <w:shd w:val="clear" w:color="auto" w:fill="FFFFFF"/>
        <w:rPr>
          <w:color w:val="000000" w:themeColor="text1"/>
        </w:rPr>
      </w:pPr>
      <w:r w:rsidRPr="009601A2">
        <w:rPr>
          <w:color w:val="000000" w:themeColor="text1"/>
        </w:rPr>
        <w:t>validarPosicaoFinalIntroduzida(TAB,FL,FC,CASA,GANHOU,</w:t>
      </w:r>
      <w:r>
        <w:rPr>
          <w:color w:val="000000" w:themeColor="text1"/>
        </w:rPr>
        <w:t>NEWTAB</w:t>
      </w:r>
      <w:r w:rsidRPr="009601A2">
        <w:rPr>
          <w:color w:val="000000" w:themeColor="text1"/>
        </w:rPr>
        <w:t>):-</w:t>
      </w:r>
    </w:p>
    <w:p w14:paraId="2EB8E513" w14:textId="77777777" w:rsidR="003F1983" w:rsidRPr="009601A2" w:rsidRDefault="003F1983" w:rsidP="003F1983">
      <w:pPr>
        <w:pStyle w:val="HTMLpr-formatado"/>
        <w:shd w:val="clear" w:color="auto" w:fill="FFFFFF"/>
        <w:tabs>
          <w:tab w:val="clear" w:pos="916"/>
          <w:tab w:val="left" w:pos="851"/>
        </w:tabs>
        <w:rPr>
          <w:color w:val="000000" w:themeColor="text1"/>
        </w:rPr>
      </w:pPr>
      <w:r w:rsidRPr="009601A2">
        <w:rPr>
          <w:color w:val="000000" w:themeColor="text1"/>
        </w:rPr>
        <w:t xml:space="preserve">        validarDentroTabuleiro(FL,FC),</w:t>
      </w:r>
    </w:p>
    <w:p w14:paraId="0638DB81" w14:textId="77777777" w:rsidR="003F1983" w:rsidRPr="009601A2" w:rsidRDefault="003F1983" w:rsidP="003F1983">
      <w:pPr>
        <w:pStyle w:val="HTMLpr-formatado"/>
        <w:shd w:val="clear" w:color="auto" w:fill="FFFFFF"/>
        <w:rPr>
          <w:color w:val="000000" w:themeColor="text1"/>
        </w:rPr>
      </w:pPr>
      <w:r w:rsidRPr="009601A2">
        <w:rPr>
          <w:color w:val="000000" w:themeColor="text1"/>
        </w:rPr>
        <w:t xml:space="preserve">        validarMovimento(CASA,{FL,FC}),</w:t>
      </w:r>
    </w:p>
    <w:p w14:paraId="4E498FEC" w14:textId="77777777" w:rsidR="003F1983" w:rsidRPr="009601A2" w:rsidRDefault="003F1983" w:rsidP="003F1983">
      <w:pPr>
        <w:pStyle w:val="HTMLpr-formatado"/>
        <w:shd w:val="clear" w:color="auto" w:fill="FFFFFF"/>
        <w:rPr>
          <w:color w:val="000000" w:themeColor="text1"/>
        </w:rPr>
      </w:pPr>
      <w:r w:rsidRPr="009601A2">
        <w:rPr>
          <w:color w:val="000000" w:themeColor="text1"/>
        </w:rPr>
        <w:t xml:space="preserve">        validarIntersecaoEntrePecasBase(CASA,{FL,FC},TAB),</w:t>
      </w:r>
    </w:p>
    <w:p w14:paraId="77232314" w14:textId="77777777" w:rsidR="003F1983" w:rsidRPr="009601A2" w:rsidRDefault="003F1983" w:rsidP="003F1983">
      <w:pPr>
        <w:pStyle w:val="HTMLpr-formatado"/>
        <w:shd w:val="clear" w:color="auto" w:fill="FFFFFF"/>
        <w:rPr>
          <w:color w:val="000000" w:themeColor="text1"/>
        </w:rPr>
      </w:pPr>
      <w:r w:rsidRPr="009601A2">
        <w:rPr>
          <w:color w:val="000000" w:themeColor="text1"/>
        </w:rPr>
        <w:t xml:space="preserve">        mexerPecaBase(CASA,{FL,FC},TAB,</w:t>
      </w:r>
      <w:r>
        <w:rPr>
          <w:color w:val="000000" w:themeColor="text1"/>
        </w:rPr>
        <w:t>NEWTAB</w:t>
      </w:r>
      <w:r w:rsidRPr="009601A2">
        <w:rPr>
          <w:color w:val="000000" w:themeColor="text1"/>
        </w:rPr>
        <w:t>),</w:t>
      </w:r>
    </w:p>
    <w:p w14:paraId="1A05A802" w14:textId="77777777" w:rsidR="003F1983" w:rsidRPr="009601A2" w:rsidRDefault="003F1983" w:rsidP="003F1983">
      <w:pPr>
        <w:pStyle w:val="HTMLpr-formatado"/>
        <w:shd w:val="clear" w:color="auto" w:fill="FFFFFF"/>
        <w:rPr>
          <w:color w:val="000000" w:themeColor="text1"/>
        </w:rPr>
      </w:pPr>
      <w:r w:rsidRPr="009601A2">
        <w:rPr>
          <w:color w:val="000000" w:themeColor="text1"/>
        </w:rPr>
        <w:t xml:space="preserve">        verificarXeque(</w:t>
      </w:r>
      <w:r>
        <w:rPr>
          <w:color w:val="000000" w:themeColor="text1"/>
        </w:rPr>
        <w:t>NEWTAB</w:t>
      </w:r>
      <w:r w:rsidRPr="009601A2">
        <w:rPr>
          <w:color w:val="000000" w:themeColor="text1"/>
        </w:rPr>
        <w:t>),</w:t>
      </w:r>
    </w:p>
    <w:p w14:paraId="660B2460" w14:textId="77777777" w:rsidR="003F1983" w:rsidRPr="009601A2" w:rsidRDefault="003F1983" w:rsidP="003F1983">
      <w:pPr>
        <w:pStyle w:val="HTMLpr-formatado"/>
        <w:shd w:val="clear" w:color="auto" w:fill="FFFFFF"/>
        <w:rPr>
          <w:color w:val="000000" w:themeColor="text1"/>
        </w:rPr>
      </w:pPr>
      <w:r w:rsidRPr="009601A2">
        <w:rPr>
          <w:color w:val="000000" w:themeColor="text1"/>
        </w:rPr>
        <w:t xml:space="preserve">        validarFimJogo(</w:t>
      </w:r>
      <w:r>
        <w:rPr>
          <w:color w:val="000000" w:themeColor="text1"/>
        </w:rPr>
        <w:t>NEWTAB</w:t>
      </w:r>
      <w:r w:rsidRPr="009601A2">
        <w:rPr>
          <w:color w:val="000000" w:themeColor="text1"/>
        </w:rPr>
        <w:t>,GANHOU).</w:t>
      </w:r>
    </w:p>
    <w:p w14:paraId="547F53EF" w14:textId="77777777" w:rsidR="003F1983" w:rsidRDefault="003F1983" w:rsidP="003F1983"/>
    <w:p w14:paraId="7DBED0DA" w14:textId="6A249460" w:rsidR="003F1983" w:rsidRDefault="003F1983" w:rsidP="003F1983">
      <w:r>
        <w:t>Nas subsecções seguintes serão descritas com um nível de granularidade fina cada uma das validações referidas</w:t>
      </w:r>
      <w:r w:rsidR="00E36AD4">
        <w:t>.</w:t>
      </w:r>
    </w:p>
    <w:p w14:paraId="1C5F3FE5" w14:textId="77777777" w:rsidR="003F1983" w:rsidRDefault="003F1983" w:rsidP="003F1983">
      <w:pPr>
        <w:pStyle w:val="Cabealho3"/>
        <w:numPr>
          <w:ilvl w:val="2"/>
          <w:numId w:val="34"/>
        </w:numPr>
      </w:pPr>
      <w:bookmarkStart w:id="51" w:name="_Toc498292941"/>
      <w:r>
        <w:t>Validar o movimento da peça</w:t>
      </w:r>
      <w:bookmarkEnd w:id="51"/>
    </w:p>
    <w:p w14:paraId="0D23020C" w14:textId="77777777" w:rsidR="003F1983" w:rsidRDefault="003F1983" w:rsidP="003F1983">
      <w:r>
        <w:t>Nesta fase do jogo é apenas verificado se a peça que o jogador selecionou pode efetuar o movimento para a posição final introduzida.</w:t>
      </w:r>
    </w:p>
    <w:p w14:paraId="13122F46" w14:textId="77777777" w:rsidR="003F1983" w:rsidRDefault="003F1983" w:rsidP="003F1983"/>
    <w:p w14:paraId="3BAC4AA6" w14:textId="77777777" w:rsidR="003F1983" w:rsidRPr="009D3C3C" w:rsidRDefault="003F1983" w:rsidP="003F1983">
      <w:pPr>
        <w:pStyle w:val="HTMLpr-formatado"/>
        <w:shd w:val="clear" w:color="auto" w:fill="FFFFFF"/>
        <w:rPr>
          <w:color w:val="000000" w:themeColor="text1"/>
        </w:rPr>
      </w:pPr>
      <w:r w:rsidRPr="009D3C3C">
        <w:rPr>
          <w:color w:val="000000" w:themeColor="text1"/>
        </w:rPr>
        <w:t>validarMovimento({PL,PC,TIPO,_},{FL,FC}):-</w:t>
      </w:r>
    </w:p>
    <w:p w14:paraId="5BB8A150" w14:textId="77777777" w:rsidR="003F1983" w:rsidRPr="009D3C3C" w:rsidRDefault="003F1983" w:rsidP="003F1983">
      <w:pPr>
        <w:pStyle w:val="HTMLpr-formatado"/>
        <w:shd w:val="clear" w:color="auto" w:fill="FFFFFF"/>
        <w:rPr>
          <w:color w:val="000000" w:themeColor="text1"/>
        </w:rPr>
      </w:pPr>
      <w:r w:rsidRPr="009D3C3C">
        <w:rPr>
          <w:color w:val="000000" w:themeColor="text1"/>
        </w:rPr>
        <w:t xml:space="preserve">        PL\=FL,</w:t>
      </w:r>
    </w:p>
    <w:p w14:paraId="55116030" w14:textId="77777777" w:rsidR="003F1983" w:rsidRPr="009D3C3C" w:rsidRDefault="003F1983" w:rsidP="003F1983">
      <w:pPr>
        <w:pStyle w:val="HTMLpr-formatado"/>
        <w:shd w:val="clear" w:color="auto" w:fill="FFFFFF"/>
        <w:rPr>
          <w:color w:val="000000" w:themeColor="text1"/>
        </w:rPr>
      </w:pPr>
      <w:r w:rsidRPr="009D3C3C">
        <w:rPr>
          <w:color w:val="000000" w:themeColor="text1"/>
        </w:rPr>
        <w:t xml:space="preserve">        validarMovimentoSub({PL,PC,TIPO},{FL,FC}).</w:t>
      </w:r>
    </w:p>
    <w:p w14:paraId="16A40162" w14:textId="77777777" w:rsidR="003F1983" w:rsidRPr="009D3C3C" w:rsidRDefault="003F1983" w:rsidP="003F1983">
      <w:pPr>
        <w:pStyle w:val="HTMLpr-formatado"/>
        <w:shd w:val="clear" w:color="auto" w:fill="FFFFFF"/>
        <w:rPr>
          <w:color w:val="000000" w:themeColor="text1"/>
        </w:rPr>
      </w:pPr>
    </w:p>
    <w:p w14:paraId="2CD5CE51" w14:textId="77777777" w:rsidR="003F1983" w:rsidRPr="009D3C3C" w:rsidRDefault="003F1983" w:rsidP="003F1983">
      <w:pPr>
        <w:pStyle w:val="HTMLpr-formatado"/>
        <w:shd w:val="clear" w:color="auto" w:fill="FFFFFF"/>
        <w:rPr>
          <w:color w:val="000000" w:themeColor="text1"/>
        </w:rPr>
      </w:pPr>
      <w:r w:rsidRPr="009D3C3C">
        <w:rPr>
          <w:color w:val="000000" w:themeColor="text1"/>
        </w:rPr>
        <w:t>validarMovimento({PL,PC,TIPO,_},{FL,FC}):-</w:t>
      </w:r>
    </w:p>
    <w:p w14:paraId="2158B85E" w14:textId="77777777" w:rsidR="003F1983" w:rsidRPr="009D3C3C" w:rsidRDefault="003F1983" w:rsidP="003F1983">
      <w:pPr>
        <w:pStyle w:val="HTMLpr-formatado"/>
        <w:shd w:val="clear" w:color="auto" w:fill="FFFFFF"/>
        <w:rPr>
          <w:color w:val="000000" w:themeColor="text1"/>
        </w:rPr>
      </w:pPr>
      <w:r w:rsidRPr="009D3C3C">
        <w:rPr>
          <w:color w:val="000000" w:themeColor="text1"/>
        </w:rPr>
        <w:t xml:space="preserve">        PC\=FC,</w:t>
      </w:r>
    </w:p>
    <w:p w14:paraId="63A5B7CD" w14:textId="77777777" w:rsidR="003F1983" w:rsidRPr="009D3C3C" w:rsidRDefault="003F1983" w:rsidP="003F1983">
      <w:pPr>
        <w:pStyle w:val="HTMLpr-formatado"/>
        <w:shd w:val="clear" w:color="auto" w:fill="FFFFFF"/>
        <w:rPr>
          <w:color w:val="000000" w:themeColor="text1"/>
        </w:rPr>
      </w:pPr>
      <w:r w:rsidRPr="009D3C3C">
        <w:rPr>
          <w:color w:val="000000" w:themeColor="text1"/>
        </w:rPr>
        <w:t xml:space="preserve">        validarMovimentoSub({PL,PC,TIPO},{FL,FC}).</w:t>
      </w:r>
    </w:p>
    <w:p w14:paraId="67892284" w14:textId="77777777" w:rsidR="003F1983" w:rsidRDefault="003F1983" w:rsidP="003F1983"/>
    <w:p w14:paraId="12FE0323" w14:textId="77777777" w:rsidR="003F1983" w:rsidRPr="00170655" w:rsidRDefault="003F1983" w:rsidP="003F1983">
      <w:r>
        <w:t xml:space="preserve">Nos predicados acima o primeiro argumento representa a posição inicial da peça, contendo a linha e a coluna, bem como o tipo de peça e o segundo argumento representa a posição final para a qual a peça se deverá mover. É retornado </w:t>
      </w:r>
      <w:r w:rsidRPr="00170655">
        <w:rPr>
          <w:i/>
        </w:rPr>
        <w:t>true</w:t>
      </w:r>
      <w:r>
        <w:t xml:space="preserve"> se o movimento for válido.</w:t>
      </w:r>
    </w:p>
    <w:p w14:paraId="35CB1FBF" w14:textId="77777777" w:rsidR="003F1983" w:rsidRDefault="003F1983" w:rsidP="003F1983"/>
    <w:p w14:paraId="4C8DA78C" w14:textId="77777777" w:rsidR="003F1983" w:rsidRDefault="003F1983" w:rsidP="003F1983">
      <w:r>
        <w:t>São elaborados dois predicados para verificar se a posição inicial é diferente da posição final, caso seja a posição final é rejeitada. Caso a linha inicial seja diferente da linha final ou a coluna inicial diferente da coluna final é chamado um dos seguintes predicados:</w:t>
      </w:r>
    </w:p>
    <w:p w14:paraId="7161726F" w14:textId="77777777" w:rsidR="003F1983" w:rsidRDefault="003F1983" w:rsidP="003F1983"/>
    <w:p w14:paraId="426FFE97"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validarMovimentoSub({PL,PC,t},{FL,FC}):-</w:t>
      </w:r>
    </w:p>
    <w:p w14:paraId="5D86C0D8"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validarMovimentoTorre(PL,PC,FL,FC).</w:t>
      </w:r>
    </w:p>
    <w:p w14:paraId="15A0FE15" w14:textId="77777777" w:rsidR="003F1983" w:rsidRPr="00E1711B" w:rsidRDefault="003F1983" w:rsidP="003F1983">
      <w:pPr>
        <w:pStyle w:val="HTMLpr-formatado"/>
        <w:shd w:val="clear" w:color="auto" w:fill="FFFFFF"/>
        <w:rPr>
          <w:color w:val="000000" w:themeColor="text1"/>
        </w:rPr>
      </w:pPr>
    </w:p>
    <w:p w14:paraId="5C401669"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validarMovimentoSub({PL,PC,q},{FL,FC}):-</w:t>
      </w:r>
    </w:p>
    <w:p w14:paraId="09E05B2F" w14:textId="77777777" w:rsidR="009E0E76" w:rsidRDefault="003F1983" w:rsidP="003F1983">
      <w:pPr>
        <w:pStyle w:val="HTMLpr-formatado"/>
        <w:shd w:val="clear" w:color="auto" w:fill="FFFFFF"/>
        <w:rPr>
          <w:color w:val="000000" w:themeColor="text1"/>
        </w:rPr>
      </w:pPr>
      <w:r w:rsidRPr="00E1711B">
        <w:rPr>
          <w:color w:val="000000" w:themeColor="text1"/>
        </w:rPr>
        <w:t xml:space="preserve">        validarMovimentoRainha(PL,PC,FL,FC).</w:t>
      </w:r>
    </w:p>
    <w:p w14:paraId="2467979C" w14:textId="7F16DD22" w:rsidR="003F1983" w:rsidRPr="00E1711B" w:rsidRDefault="003F1983" w:rsidP="003F1983">
      <w:pPr>
        <w:pStyle w:val="HTMLpr-formatado"/>
        <w:shd w:val="clear" w:color="auto" w:fill="FFFFFF"/>
        <w:rPr>
          <w:color w:val="000000" w:themeColor="text1"/>
        </w:rPr>
      </w:pPr>
      <w:r w:rsidRPr="00E1711B">
        <w:rPr>
          <w:color w:val="000000" w:themeColor="text1"/>
        </w:rPr>
        <w:lastRenderedPageBreak/>
        <w:t>validarMovimentoSub({PL,PC,k},{FL,FC}):-</w:t>
      </w:r>
    </w:p>
    <w:p w14:paraId="352FF9F0"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validarMovimentoRei(PL,PC,FL,FC).</w:t>
      </w:r>
    </w:p>
    <w:p w14:paraId="0C9443DB" w14:textId="77777777" w:rsidR="003F1983" w:rsidRPr="00E1711B" w:rsidRDefault="003F1983" w:rsidP="003F1983">
      <w:pPr>
        <w:pStyle w:val="HTMLpr-formatado"/>
        <w:shd w:val="clear" w:color="auto" w:fill="FFFFFF"/>
        <w:rPr>
          <w:color w:val="000000" w:themeColor="text1"/>
        </w:rPr>
      </w:pPr>
    </w:p>
    <w:p w14:paraId="2EFBEFF7"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validarMovimentoSub({PL,PC,b},{FL,FC}):-</w:t>
      </w:r>
    </w:p>
    <w:p w14:paraId="1231B48B"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validarMovimentoBispo(PL,PC,FL,FC).</w:t>
      </w:r>
    </w:p>
    <w:p w14:paraId="17E7FBDC" w14:textId="77777777" w:rsidR="003F1983" w:rsidRPr="00E1711B" w:rsidRDefault="003F1983" w:rsidP="003F1983">
      <w:pPr>
        <w:pStyle w:val="HTMLpr-formatado"/>
        <w:shd w:val="clear" w:color="auto" w:fill="FFFFFF"/>
        <w:rPr>
          <w:color w:val="000000" w:themeColor="text1"/>
        </w:rPr>
      </w:pPr>
    </w:p>
    <w:p w14:paraId="39B5E5B6"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validarMovimentoSub({PL,PC,c},{FL,FC}):-</w:t>
      </w:r>
    </w:p>
    <w:p w14:paraId="123A5934"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validarMovimentoCavalo(PL,PC,FL,FC).</w:t>
      </w:r>
    </w:p>
    <w:p w14:paraId="637CCA73" w14:textId="77777777" w:rsidR="003F1983" w:rsidRDefault="003F1983" w:rsidP="003F1983">
      <w:pPr>
        <w:pStyle w:val="HTMLpr-formatado"/>
        <w:shd w:val="clear" w:color="auto" w:fill="FFFFFF"/>
        <w:rPr>
          <w:color w:val="808030"/>
        </w:rPr>
      </w:pPr>
    </w:p>
    <w:p w14:paraId="456F7E36" w14:textId="77777777" w:rsidR="003F1983" w:rsidRDefault="003F1983" w:rsidP="003F1983">
      <w:pPr>
        <w:pStyle w:val="HTMLpr-formatado"/>
        <w:shd w:val="clear" w:color="auto" w:fill="FFFFFF"/>
      </w:pPr>
    </w:p>
    <w:p w14:paraId="6149AEB0" w14:textId="77777777" w:rsidR="003F1983" w:rsidRDefault="003F1983" w:rsidP="003F1983">
      <w:r>
        <w:t>Tendo em conta o tipo de peça, é chamado o predicado correspondente à validação do movimento. Sabendo que os possíveis movimentos das peças apenas podem ser do tipo verticais, horizontais ou diagonais, foram elaborados predicados para estes possíveis movimentos, os quais são depois chamados nos movimentos das peças adequadas.</w:t>
      </w:r>
    </w:p>
    <w:p w14:paraId="62BF844E" w14:textId="77777777" w:rsidR="003F1983" w:rsidRDefault="003F1983" w:rsidP="003F1983"/>
    <w:p w14:paraId="68439387" w14:textId="77777777" w:rsidR="003F1983" w:rsidRDefault="003F1983" w:rsidP="003F1983">
      <w:r>
        <w:t>É apresentado a seguir os predicados responsáveis por verificar se, consoante uma posição inicial e uma posição final, o movimento é vertical, horizontal ou diagonal:</w:t>
      </w:r>
    </w:p>
    <w:p w14:paraId="037F912A" w14:textId="77777777" w:rsidR="003F1983" w:rsidRDefault="003F1983" w:rsidP="003F1983"/>
    <w:p w14:paraId="4FF0BA0B"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validarMovimentoVerticalHorizontal(PL,PC,FL,FC):-</w:t>
      </w:r>
    </w:p>
    <w:p w14:paraId="611E2444"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rPr>
        <w:t xml:space="preserve">        </w:t>
      </w:r>
      <w:r w:rsidRPr="00E1711B">
        <w:rPr>
          <w:color w:val="000000" w:themeColor="text1"/>
          <w:lang w:val="en-US"/>
        </w:rPr>
        <w:t xml:space="preserve">X </w:t>
      </w:r>
      <w:r w:rsidRPr="00E1711B">
        <w:rPr>
          <w:bCs/>
          <w:color w:val="000000" w:themeColor="text1"/>
          <w:lang w:val="en-US"/>
        </w:rPr>
        <w:t>is</w:t>
      </w:r>
      <w:r w:rsidRPr="00E1711B">
        <w:rPr>
          <w:color w:val="000000" w:themeColor="text1"/>
          <w:lang w:val="en-US"/>
        </w:rPr>
        <w:t xml:space="preserve"> FC-PC,</w:t>
      </w:r>
    </w:p>
    <w:p w14:paraId="5C623099"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lang w:val="en-US"/>
        </w:rPr>
        <w:t xml:space="preserve">        Y </w:t>
      </w:r>
      <w:r w:rsidRPr="00E1711B">
        <w:rPr>
          <w:bCs/>
          <w:color w:val="000000" w:themeColor="text1"/>
          <w:lang w:val="en-US"/>
        </w:rPr>
        <w:t>is</w:t>
      </w:r>
      <w:r w:rsidRPr="00E1711B">
        <w:rPr>
          <w:color w:val="000000" w:themeColor="text1"/>
          <w:lang w:val="en-US"/>
        </w:rPr>
        <w:t xml:space="preserve"> FL-PL,</w:t>
      </w:r>
    </w:p>
    <w:p w14:paraId="3DEF4D00" w14:textId="77777777" w:rsidR="003F1983" w:rsidRPr="00E1711B" w:rsidRDefault="003F1983" w:rsidP="003F1983">
      <w:pPr>
        <w:pStyle w:val="HTMLpr-formatado"/>
        <w:shd w:val="clear" w:color="auto" w:fill="FFFFFF"/>
        <w:rPr>
          <w:color w:val="000000" w:themeColor="text1"/>
        </w:rPr>
      </w:pPr>
      <w:r w:rsidRPr="00E1711B">
        <w:rPr>
          <w:color w:val="000000" w:themeColor="text1"/>
          <w:lang w:val="en-US"/>
        </w:rPr>
        <w:t xml:space="preserve">        </w:t>
      </w:r>
      <w:r w:rsidRPr="00E1711B">
        <w:rPr>
          <w:color w:val="000000" w:themeColor="text1"/>
        </w:rPr>
        <w:t>validarMovimentoVH(X,Y).</w:t>
      </w:r>
    </w:p>
    <w:p w14:paraId="2069D6AA" w14:textId="77777777" w:rsidR="003F1983" w:rsidRPr="00E1711B" w:rsidRDefault="003F1983" w:rsidP="003F1983">
      <w:pPr>
        <w:pStyle w:val="HTMLpr-formatado"/>
        <w:shd w:val="clear" w:color="auto" w:fill="FFFFFF"/>
        <w:rPr>
          <w:color w:val="000000" w:themeColor="text1"/>
        </w:rPr>
      </w:pPr>
    </w:p>
    <w:p w14:paraId="175CED2F"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validarMovimentoVH(X,Y):-</w:t>
      </w:r>
    </w:p>
    <w:p w14:paraId="6303EB1B"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X=0,Y\=0.</w:t>
      </w:r>
    </w:p>
    <w:p w14:paraId="285F4C24"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validarMovimentoVH(X,Y):-</w:t>
      </w:r>
    </w:p>
    <w:p w14:paraId="6AF8D90B" w14:textId="77777777" w:rsidR="003F1983" w:rsidRPr="00E1711B" w:rsidRDefault="003F1983" w:rsidP="003F1983">
      <w:pPr>
        <w:pStyle w:val="HTMLpr-formatado"/>
        <w:shd w:val="clear" w:color="auto" w:fill="FFFFFF"/>
        <w:rPr>
          <w:color w:val="000000" w:themeColor="text1"/>
        </w:rPr>
      </w:pPr>
      <w:r w:rsidRPr="00E1711B">
        <w:rPr>
          <w:color w:val="000000" w:themeColor="text1"/>
        </w:rPr>
        <w:t xml:space="preserve">        X\=0,Y=0.</w:t>
      </w:r>
    </w:p>
    <w:p w14:paraId="67AB5E46" w14:textId="77777777" w:rsidR="003F1983" w:rsidRPr="00E1711B" w:rsidRDefault="003F1983" w:rsidP="003F1983">
      <w:pPr>
        <w:pStyle w:val="HTMLpr-formatado"/>
        <w:shd w:val="clear" w:color="auto" w:fill="FFFFFF"/>
        <w:rPr>
          <w:color w:val="000000" w:themeColor="text1"/>
        </w:rPr>
      </w:pPr>
    </w:p>
    <w:p w14:paraId="344C9732" w14:textId="77777777" w:rsidR="003F1983" w:rsidRPr="00E1711B" w:rsidRDefault="003F1983" w:rsidP="003F1983">
      <w:pPr>
        <w:pStyle w:val="HTMLpr-formatado"/>
        <w:shd w:val="clear" w:color="auto" w:fill="FFFFFF"/>
        <w:rPr>
          <w:color w:val="000000" w:themeColor="text1"/>
        </w:rPr>
      </w:pPr>
      <w:r w:rsidRPr="00E1711B">
        <w:rPr>
          <w:color w:val="000000" w:themeColor="text1"/>
        </w:rPr>
        <w:t>validarMovimentoDiagonal(PL,PC,FL,FC):-</w:t>
      </w:r>
    </w:p>
    <w:p w14:paraId="795124FD"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rPr>
        <w:t xml:space="preserve">        </w:t>
      </w:r>
      <w:r w:rsidRPr="00E1711B">
        <w:rPr>
          <w:color w:val="000000" w:themeColor="text1"/>
          <w:lang w:val="en-US"/>
        </w:rPr>
        <w:t xml:space="preserve">X </w:t>
      </w:r>
      <w:r w:rsidRPr="00E1711B">
        <w:rPr>
          <w:bCs/>
          <w:color w:val="000000" w:themeColor="text1"/>
          <w:lang w:val="en-US"/>
        </w:rPr>
        <w:t>is</w:t>
      </w:r>
      <w:r w:rsidRPr="00E1711B">
        <w:rPr>
          <w:color w:val="000000" w:themeColor="text1"/>
          <w:lang w:val="en-US"/>
        </w:rPr>
        <w:t xml:space="preserve"> FC-PC,</w:t>
      </w:r>
    </w:p>
    <w:p w14:paraId="3904F738"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lang w:val="en-US"/>
        </w:rPr>
        <w:t xml:space="preserve">        Y </w:t>
      </w:r>
      <w:r w:rsidRPr="00E1711B">
        <w:rPr>
          <w:bCs/>
          <w:color w:val="000000" w:themeColor="text1"/>
          <w:lang w:val="en-US"/>
        </w:rPr>
        <w:t>is</w:t>
      </w:r>
      <w:r w:rsidRPr="00E1711B">
        <w:rPr>
          <w:color w:val="000000" w:themeColor="text1"/>
          <w:lang w:val="en-US"/>
        </w:rPr>
        <w:t xml:space="preserve"> FL-PL,</w:t>
      </w:r>
    </w:p>
    <w:p w14:paraId="0E8CFC2F"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lang w:val="en-US"/>
        </w:rPr>
        <w:t xml:space="preserve">        AX </w:t>
      </w:r>
      <w:r w:rsidRPr="00E1711B">
        <w:rPr>
          <w:bCs/>
          <w:color w:val="000000" w:themeColor="text1"/>
          <w:lang w:val="en-US"/>
        </w:rPr>
        <w:t>is</w:t>
      </w:r>
      <w:r w:rsidRPr="00E1711B">
        <w:rPr>
          <w:color w:val="000000" w:themeColor="text1"/>
          <w:lang w:val="en-US"/>
        </w:rPr>
        <w:t xml:space="preserve"> abs(X),</w:t>
      </w:r>
    </w:p>
    <w:p w14:paraId="51B34C93" w14:textId="77777777" w:rsidR="003F1983" w:rsidRPr="00E1711B" w:rsidRDefault="003F1983" w:rsidP="003F1983">
      <w:pPr>
        <w:pStyle w:val="HTMLpr-formatado"/>
        <w:shd w:val="clear" w:color="auto" w:fill="FFFFFF"/>
        <w:rPr>
          <w:color w:val="000000" w:themeColor="text1"/>
          <w:lang w:val="en-US"/>
        </w:rPr>
      </w:pPr>
      <w:r w:rsidRPr="00E1711B">
        <w:rPr>
          <w:color w:val="000000" w:themeColor="text1"/>
          <w:lang w:val="en-US"/>
        </w:rPr>
        <w:t xml:space="preserve">        AY </w:t>
      </w:r>
      <w:r w:rsidRPr="00E1711B">
        <w:rPr>
          <w:bCs/>
          <w:color w:val="000000" w:themeColor="text1"/>
          <w:lang w:val="en-US"/>
        </w:rPr>
        <w:t>is</w:t>
      </w:r>
      <w:r w:rsidRPr="00E1711B">
        <w:rPr>
          <w:color w:val="000000" w:themeColor="text1"/>
          <w:lang w:val="en-US"/>
        </w:rPr>
        <w:t xml:space="preserve"> abs(Y),</w:t>
      </w:r>
    </w:p>
    <w:p w14:paraId="668D7167" w14:textId="77777777" w:rsidR="003F1983" w:rsidRPr="00E1711B" w:rsidRDefault="003F1983" w:rsidP="003F1983">
      <w:pPr>
        <w:pStyle w:val="HTMLpr-formatado"/>
        <w:shd w:val="clear" w:color="auto" w:fill="FFFFFF"/>
        <w:rPr>
          <w:color w:val="000000" w:themeColor="text1"/>
          <w:szCs w:val="20"/>
        </w:rPr>
      </w:pPr>
      <w:r w:rsidRPr="00E1711B">
        <w:rPr>
          <w:color w:val="000000" w:themeColor="text1"/>
          <w:lang w:val="en-US"/>
        </w:rPr>
        <w:t xml:space="preserve">        </w:t>
      </w:r>
      <w:r w:rsidRPr="00E1711B">
        <w:rPr>
          <w:color w:val="000000" w:themeColor="text1"/>
        </w:rPr>
        <w:t>AX=AY.</w:t>
      </w:r>
    </w:p>
    <w:p w14:paraId="5B4459A1" w14:textId="77777777" w:rsidR="003F1983" w:rsidRDefault="003F1983" w:rsidP="003F1983"/>
    <w:p w14:paraId="682F4DD4" w14:textId="77777777" w:rsidR="003F1983" w:rsidRDefault="003F1983" w:rsidP="003F1983">
      <w:pPr>
        <w:pStyle w:val="Cabealho4"/>
        <w:numPr>
          <w:ilvl w:val="3"/>
          <w:numId w:val="34"/>
        </w:numPr>
      </w:pPr>
      <w:r>
        <w:lastRenderedPageBreak/>
        <w:t>Movimento do Rei</w:t>
      </w:r>
    </w:p>
    <w:p w14:paraId="79C99DC5" w14:textId="77777777" w:rsidR="003F1983" w:rsidRDefault="003F1983" w:rsidP="003F1983">
      <w:r>
        <w:t>Visto que o rei pode mover-se apenas uma casa em cada direção foram elaborados dois predicados, um que valida se o movimento é vertical ou horizontal e o outro que valida se é diagonal. Os últimos três predicados verificam se o rei está a mover-se apenas uma casa.</w:t>
      </w:r>
    </w:p>
    <w:p w14:paraId="46B69403" w14:textId="77777777" w:rsidR="003F1983" w:rsidRPr="001E1385" w:rsidRDefault="003F1983" w:rsidP="003F1983"/>
    <w:p w14:paraId="65592442" w14:textId="77777777" w:rsidR="003F1983" w:rsidRPr="001E1385" w:rsidRDefault="003F1983" w:rsidP="003F1983">
      <w:pPr>
        <w:pStyle w:val="HTMLpr-formatado"/>
        <w:shd w:val="clear" w:color="auto" w:fill="FFFFFF"/>
        <w:rPr>
          <w:color w:val="000000" w:themeColor="text1"/>
        </w:rPr>
      </w:pPr>
      <w:r w:rsidRPr="001E1385">
        <w:rPr>
          <w:color w:val="000000" w:themeColor="text1"/>
        </w:rPr>
        <w:t>validarMovimentoRei(PL,PC,FL,FC):-</w:t>
      </w:r>
    </w:p>
    <w:p w14:paraId="27D0EAC5" w14:textId="77777777" w:rsidR="003F1983" w:rsidRPr="001E1385" w:rsidRDefault="003F1983" w:rsidP="003F1983">
      <w:pPr>
        <w:pStyle w:val="HTMLpr-formatado"/>
        <w:shd w:val="clear" w:color="auto" w:fill="FFFFFF"/>
        <w:rPr>
          <w:color w:val="000000" w:themeColor="text1"/>
        </w:rPr>
      </w:pPr>
      <w:r w:rsidRPr="001E1385">
        <w:rPr>
          <w:color w:val="000000" w:themeColor="text1"/>
        </w:rPr>
        <w:t xml:space="preserve">        validarMovimentoVerticalHorizontal(PL,PC,FL,FC),</w:t>
      </w:r>
    </w:p>
    <w:p w14:paraId="14CB4589" w14:textId="77777777" w:rsidR="003F1983" w:rsidRPr="001E1385" w:rsidRDefault="003F1983" w:rsidP="003F1983">
      <w:pPr>
        <w:pStyle w:val="HTMLpr-formatado"/>
        <w:shd w:val="clear" w:color="auto" w:fill="FFFFFF"/>
        <w:rPr>
          <w:color w:val="000000" w:themeColor="text1"/>
          <w:lang w:val="en-US"/>
        </w:rPr>
      </w:pPr>
      <w:r w:rsidRPr="001E1385">
        <w:rPr>
          <w:color w:val="000000" w:themeColor="text1"/>
        </w:rPr>
        <w:t xml:space="preserve">        </w:t>
      </w:r>
      <w:r w:rsidRPr="001E1385">
        <w:rPr>
          <w:color w:val="000000" w:themeColor="text1"/>
          <w:lang w:val="en-US"/>
        </w:rPr>
        <w:t xml:space="preserve">AX </w:t>
      </w:r>
      <w:r w:rsidRPr="001E1385">
        <w:rPr>
          <w:bCs/>
          <w:color w:val="000000" w:themeColor="text1"/>
          <w:lang w:val="en-US"/>
        </w:rPr>
        <w:t>is</w:t>
      </w:r>
      <w:r w:rsidRPr="001E1385">
        <w:rPr>
          <w:color w:val="000000" w:themeColor="text1"/>
          <w:lang w:val="en-US"/>
        </w:rPr>
        <w:t xml:space="preserve"> abs(FC-PC),</w:t>
      </w:r>
    </w:p>
    <w:p w14:paraId="55375490" w14:textId="77777777" w:rsidR="003F1983" w:rsidRPr="001E1385" w:rsidRDefault="003F1983" w:rsidP="003F1983">
      <w:pPr>
        <w:pStyle w:val="HTMLpr-formatado"/>
        <w:shd w:val="clear" w:color="auto" w:fill="FFFFFF"/>
        <w:rPr>
          <w:color w:val="000000" w:themeColor="text1"/>
          <w:lang w:val="en-US"/>
        </w:rPr>
      </w:pPr>
      <w:r w:rsidRPr="001E1385">
        <w:rPr>
          <w:color w:val="000000" w:themeColor="text1"/>
          <w:lang w:val="en-US"/>
        </w:rPr>
        <w:t xml:space="preserve">        AY </w:t>
      </w:r>
      <w:r w:rsidRPr="001E1385">
        <w:rPr>
          <w:bCs/>
          <w:color w:val="000000" w:themeColor="text1"/>
          <w:lang w:val="en-US"/>
        </w:rPr>
        <w:t>is</w:t>
      </w:r>
      <w:r w:rsidRPr="001E1385">
        <w:rPr>
          <w:color w:val="000000" w:themeColor="text1"/>
          <w:lang w:val="en-US"/>
        </w:rPr>
        <w:t xml:space="preserve"> abs(FL-PL),</w:t>
      </w:r>
    </w:p>
    <w:p w14:paraId="46B3F034" w14:textId="77777777" w:rsidR="003F1983" w:rsidRPr="001E1385" w:rsidRDefault="003F1983" w:rsidP="003F1983">
      <w:pPr>
        <w:pStyle w:val="HTMLpr-formatado"/>
        <w:shd w:val="clear" w:color="auto" w:fill="FFFFFF"/>
        <w:rPr>
          <w:color w:val="000000" w:themeColor="text1"/>
        </w:rPr>
      </w:pPr>
      <w:r w:rsidRPr="001E1385">
        <w:rPr>
          <w:color w:val="000000" w:themeColor="text1"/>
          <w:lang w:val="en-US"/>
        </w:rPr>
        <w:t xml:space="preserve">        </w:t>
      </w:r>
      <w:r w:rsidRPr="001E1385">
        <w:rPr>
          <w:color w:val="000000" w:themeColor="text1"/>
        </w:rPr>
        <w:t>validarVHRei(AX,AY).</w:t>
      </w:r>
    </w:p>
    <w:p w14:paraId="0012D735" w14:textId="77777777" w:rsidR="003F1983" w:rsidRPr="001E1385" w:rsidRDefault="003F1983" w:rsidP="003F1983">
      <w:pPr>
        <w:pStyle w:val="HTMLpr-formatado"/>
        <w:shd w:val="clear" w:color="auto" w:fill="FFFFFF"/>
        <w:rPr>
          <w:color w:val="000000" w:themeColor="text1"/>
        </w:rPr>
      </w:pPr>
    </w:p>
    <w:p w14:paraId="6DD6B756" w14:textId="77777777" w:rsidR="003F1983" w:rsidRPr="001E1385" w:rsidRDefault="003F1983" w:rsidP="003F1983">
      <w:pPr>
        <w:pStyle w:val="HTMLpr-formatado"/>
        <w:shd w:val="clear" w:color="auto" w:fill="FFFFFF"/>
        <w:rPr>
          <w:color w:val="000000" w:themeColor="text1"/>
        </w:rPr>
      </w:pPr>
      <w:r w:rsidRPr="001E1385">
        <w:rPr>
          <w:color w:val="000000" w:themeColor="text1"/>
        </w:rPr>
        <w:t>validarMovimentoRei(PL,PC,FL,FC):-</w:t>
      </w:r>
    </w:p>
    <w:p w14:paraId="61444917" w14:textId="77777777" w:rsidR="003F1983" w:rsidRPr="001E1385" w:rsidRDefault="003F1983" w:rsidP="003F1983">
      <w:pPr>
        <w:pStyle w:val="HTMLpr-formatado"/>
        <w:shd w:val="clear" w:color="auto" w:fill="FFFFFF"/>
        <w:rPr>
          <w:color w:val="000000" w:themeColor="text1"/>
        </w:rPr>
      </w:pPr>
      <w:r w:rsidRPr="001E1385">
        <w:rPr>
          <w:color w:val="000000" w:themeColor="text1"/>
        </w:rPr>
        <w:t xml:space="preserve">        validarMovimentoDiagonal(PL,PC,FL,FC),</w:t>
      </w:r>
    </w:p>
    <w:p w14:paraId="13B4DFBC" w14:textId="77777777" w:rsidR="003F1983" w:rsidRPr="001E1385" w:rsidRDefault="003F1983" w:rsidP="003F1983">
      <w:pPr>
        <w:pStyle w:val="HTMLpr-formatado"/>
        <w:shd w:val="clear" w:color="auto" w:fill="FFFFFF"/>
        <w:rPr>
          <w:color w:val="000000" w:themeColor="text1"/>
          <w:lang w:val="en-US"/>
        </w:rPr>
      </w:pPr>
      <w:r w:rsidRPr="001E1385">
        <w:rPr>
          <w:color w:val="000000" w:themeColor="text1"/>
        </w:rPr>
        <w:t xml:space="preserve">        </w:t>
      </w:r>
      <w:r w:rsidRPr="001E1385">
        <w:rPr>
          <w:color w:val="000000" w:themeColor="text1"/>
          <w:lang w:val="en-US"/>
        </w:rPr>
        <w:t xml:space="preserve">AX </w:t>
      </w:r>
      <w:r w:rsidRPr="001E1385">
        <w:rPr>
          <w:bCs/>
          <w:color w:val="000000" w:themeColor="text1"/>
          <w:lang w:val="en-US"/>
        </w:rPr>
        <w:t>is</w:t>
      </w:r>
      <w:r w:rsidRPr="001E1385">
        <w:rPr>
          <w:color w:val="000000" w:themeColor="text1"/>
          <w:lang w:val="en-US"/>
        </w:rPr>
        <w:t xml:space="preserve"> abs(FC-PC),</w:t>
      </w:r>
    </w:p>
    <w:p w14:paraId="1CF7E3C0" w14:textId="77777777" w:rsidR="003F1983" w:rsidRPr="001E1385" w:rsidRDefault="003F1983" w:rsidP="003F1983">
      <w:pPr>
        <w:pStyle w:val="HTMLpr-formatado"/>
        <w:shd w:val="clear" w:color="auto" w:fill="FFFFFF"/>
        <w:rPr>
          <w:color w:val="000000" w:themeColor="text1"/>
          <w:lang w:val="en-US"/>
        </w:rPr>
      </w:pPr>
      <w:r w:rsidRPr="001E1385">
        <w:rPr>
          <w:color w:val="000000" w:themeColor="text1"/>
          <w:lang w:val="en-US"/>
        </w:rPr>
        <w:t xml:space="preserve">        AY </w:t>
      </w:r>
      <w:r w:rsidRPr="001E1385">
        <w:rPr>
          <w:bCs/>
          <w:color w:val="000000" w:themeColor="text1"/>
          <w:lang w:val="en-US"/>
        </w:rPr>
        <w:t>is</w:t>
      </w:r>
      <w:r w:rsidRPr="001E1385">
        <w:rPr>
          <w:color w:val="000000" w:themeColor="text1"/>
          <w:lang w:val="en-US"/>
        </w:rPr>
        <w:t xml:space="preserve"> abs(FL-PL),</w:t>
      </w:r>
    </w:p>
    <w:p w14:paraId="6CE8F5EB" w14:textId="77777777" w:rsidR="003F1983" w:rsidRPr="001E1385" w:rsidRDefault="003F1983" w:rsidP="003F1983">
      <w:pPr>
        <w:pStyle w:val="HTMLpr-formatado"/>
        <w:shd w:val="clear" w:color="auto" w:fill="FFFFFF"/>
        <w:rPr>
          <w:color w:val="000000" w:themeColor="text1"/>
        </w:rPr>
      </w:pPr>
      <w:r w:rsidRPr="001E1385">
        <w:rPr>
          <w:color w:val="000000" w:themeColor="text1"/>
          <w:lang w:val="en-US"/>
        </w:rPr>
        <w:t xml:space="preserve">        </w:t>
      </w:r>
      <w:r w:rsidRPr="001E1385">
        <w:rPr>
          <w:color w:val="000000" w:themeColor="text1"/>
        </w:rPr>
        <w:t>validarDGRei(AX,AY).</w:t>
      </w:r>
    </w:p>
    <w:p w14:paraId="402F28EA" w14:textId="77777777" w:rsidR="003F1983" w:rsidRPr="001E1385" w:rsidRDefault="003F1983" w:rsidP="003F1983">
      <w:pPr>
        <w:pStyle w:val="HTMLpr-formatado"/>
        <w:shd w:val="clear" w:color="auto" w:fill="FFFFFF"/>
        <w:rPr>
          <w:color w:val="000000" w:themeColor="text1"/>
        </w:rPr>
      </w:pPr>
    </w:p>
    <w:p w14:paraId="6C416C40" w14:textId="77777777" w:rsidR="003F1983" w:rsidRPr="001E1385" w:rsidRDefault="003F1983" w:rsidP="003F1983">
      <w:pPr>
        <w:pStyle w:val="HTMLpr-formatado"/>
        <w:shd w:val="clear" w:color="auto" w:fill="FFFFFF"/>
        <w:rPr>
          <w:color w:val="000000" w:themeColor="text1"/>
        </w:rPr>
      </w:pPr>
      <w:r w:rsidRPr="001E1385">
        <w:rPr>
          <w:color w:val="000000" w:themeColor="text1"/>
        </w:rPr>
        <w:t>validarDGRei(AX,AX):-AX=1.</w:t>
      </w:r>
    </w:p>
    <w:p w14:paraId="24E2CBE3" w14:textId="77777777" w:rsidR="003F1983" w:rsidRPr="001E1385" w:rsidRDefault="003F1983" w:rsidP="003F1983">
      <w:pPr>
        <w:pStyle w:val="HTMLpr-formatado"/>
        <w:shd w:val="clear" w:color="auto" w:fill="FFFFFF"/>
        <w:rPr>
          <w:color w:val="000000" w:themeColor="text1"/>
        </w:rPr>
      </w:pPr>
    </w:p>
    <w:p w14:paraId="2BB48807" w14:textId="77777777" w:rsidR="003F1983" w:rsidRPr="001E1385" w:rsidRDefault="003F1983" w:rsidP="003F1983">
      <w:pPr>
        <w:pStyle w:val="HTMLpr-formatado"/>
        <w:shd w:val="clear" w:color="auto" w:fill="FFFFFF"/>
        <w:rPr>
          <w:color w:val="000000" w:themeColor="text1"/>
        </w:rPr>
      </w:pPr>
      <w:r w:rsidRPr="001E1385">
        <w:rPr>
          <w:color w:val="000000" w:themeColor="text1"/>
        </w:rPr>
        <w:t>validarVHRei(AX,AY):-AX=0,AY=1.</w:t>
      </w:r>
    </w:p>
    <w:p w14:paraId="47D32FBC" w14:textId="77777777" w:rsidR="003F1983" w:rsidRPr="001E1385" w:rsidRDefault="003F1983" w:rsidP="003F1983">
      <w:pPr>
        <w:pStyle w:val="HTMLpr-formatado"/>
        <w:shd w:val="clear" w:color="auto" w:fill="FFFFFF"/>
        <w:rPr>
          <w:color w:val="000000" w:themeColor="text1"/>
        </w:rPr>
      </w:pPr>
    </w:p>
    <w:p w14:paraId="0BDB2C2C" w14:textId="77777777" w:rsidR="003F1983" w:rsidRPr="001E1385" w:rsidRDefault="003F1983" w:rsidP="003F1983">
      <w:pPr>
        <w:pStyle w:val="HTMLpr-formatado"/>
        <w:shd w:val="clear" w:color="auto" w:fill="FFFFFF"/>
        <w:rPr>
          <w:color w:val="000000" w:themeColor="text1"/>
          <w:szCs w:val="20"/>
        </w:rPr>
      </w:pPr>
      <w:r w:rsidRPr="001E1385">
        <w:rPr>
          <w:color w:val="000000" w:themeColor="text1"/>
        </w:rPr>
        <w:t>validarVHRei(AX,AY):-AX=1,AY=0.</w:t>
      </w:r>
    </w:p>
    <w:p w14:paraId="723A4489" w14:textId="77777777" w:rsidR="003F1983" w:rsidRDefault="003F1983" w:rsidP="003F1983"/>
    <w:p w14:paraId="40643095" w14:textId="77777777" w:rsidR="003F1983" w:rsidRDefault="003F1983" w:rsidP="003F1983">
      <w:pPr>
        <w:pStyle w:val="Cabealho4"/>
        <w:numPr>
          <w:ilvl w:val="3"/>
          <w:numId w:val="34"/>
        </w:numPr>
      </w:pPr>
      <w:r>
        <w:t>Movimento da Rainha</w:t>
      </w:r>
    </w:p>
    <w:p w14:paraId="5EA8A4DC" w14:textId="77777777" w:rsidR="003F1983" w:rsidRPr="008051B2" w:rsidRDefault="003F1983" w:rsidP="003F1983">
      <w:r>
        <w:t xml:space="preserve">Os predicados abaixo apresentados verificam se o movimento da rainha é vertical ou horizontal, caso não seja, verifica se é diagonal. </w:t>
      </w:r>
    </w:p>
    <w:p w14:paraId="06C978DF" w14:textId="77777777" w:rsidR="003F1983" w:rsidRDefault="003F1983" w:rsidP="003F1983"/>
    <w:p w14:paraId="7A2EBA88" w14:textId="77777777" w:rsidR="003F1983" w:rsidRPr="00E00BC7" w:rsidRDefault="003F1983" w:rsidP="003F1983">
      <w:pPr>
        <w:pStyle w:val="HTMLpr-formatado"/>
        <w:shd w:val="clear" w:color="auto" w:fill="FFFFFF"/>
        <w:rPr>
          <w:color w:val="000000" w:themeColor="text1"/>
        </w:rPr>
      </w:pPr>
      <w:r w:rsidRPr="00E00BC7">
        <w:rPr>
          <w:color w:val="000000" w:themeColor="text1"/>
        </w:rPr>
        <w:t>validarMovimentoRainha(PL,PC,FL,FC):-</w:t>
      </w:r>
    </w:p>
    <w:p w14:paraId="6DB6E419" w14:textId="77777777" w:rsidR="003F1983" w:rsidRPr="00E00BC7" w:rsidRDefault="003F1983" w:rsidP="003F1983">
      <w:pPr>
        <w:pStyle w:val="HTMLpr-formatado"/>
        <w:shd w:val="clear" w:color="auto" w:fill="FFFFFF"/>
        <w:rPr>
          <w:color w:val="000000" w:themeColor="text1"/>
        </w:rPr>
      </w:pPr>
      <w:r w:rsidRPr="00E00BC7">
        <w:rPr>
          <w:color w:val="000000" w:themeColor="text1"/>
        </w:rPr>
        <w:t xml:space="preserve">        validarMovimentoVerticalHorizontal(PL,PC,FL,FC).</w:t>
      </w:r>
    </w:p>
    <w:p w14:paraId="1C59741E" w14:textId="77777777" w:rsidR="003F1983" w:rsidRPr="00E00BC7" w:rsidRDefault="003F1983" w:rsidP="003F1983">
      <w:pPr>
        <w:pStyle w:val="HTMLpr-formatado"/>
        <w:shd w:val="clear" w:color="auto" w:fill="FFFFFF"/>
        <w:rPr>
          <w:color w:val="000000" w:themeColor="text1"/>
        </w:rPr>
      </w:pPr>
    </w:p>
    <w:p w14:paraId="2EC85F11" w14:textId="77777777" w:rsidR="003F1983" w:rsidRPr="00E00BC7" w:rsidRDefault="003F1983" w:rsidP="003F1983">
      <w:pPr>
        <w:pStyle w:val="HTMLpr-formatado"/>
        <w:shd w:val="clear" w:color="auto" w:fill="FFFFFF"/>
        <w:rPr>
          <w:color w:val="000000" w:themeColor="text1"/>
        </w:rPr>
      </w:pPr>
      <w:r w:rsidRPr="00E00BC7">
        <w:rPr>
          <w:color w:val="000000" w:themeColor="text1"/>
        </w:rPr>
        <w:t>validarMovimentoRainha(PL,PC,FL,FC):-</w:t>
      </w:r>
    </w:p>
    <w:p w14:paraId="57F3E38B" w14:textId="77777777" w:rsidR="003F1983" w:rsidRDefault="003F1983" w:rsidP="003F1983">
      <w:pPr>
        <w:pStyle w:val="HTMLpr-formatado"/>
        <w:shd w:val="clear" w:color="auto" w:fill="FFFFFF"/>
        <w:rPr>
          <w:color w:val="000000" w:themeColor="text1"/>
        </w:rPr>
      </w:pPr>
      <w:r w:rsidRPr="00E00BC7">
        <w:rPr>
          <w:color w:val="000000" w:themeColor="text1"/>
        </w:rPr>
        <w:t xml:space="preserve">        validarMovimentoDiagonal(PL,PC,FL,FC).</w:t>
      </w:r>
    </w:p>
    <w:p w14:paraId="426D3991" w14:textId="77777777" w:rsidR="003F1983" w:rsidRDefault="003F1983" w:rsidP="003F1983">
      <w:pPr>
        <w:pStyle w:val="HTMLpr-formatado"/>
        <w:shd w:val="clear" w:color="auto" w:fill="FFFFFF"/>
        <w:rPr>
          <w:color w:val="000000" w:themeColor="text1"/>
        </w:rPr>
      </w:pPr>
    </w:p>
    <w:p w14:paraId="734642FE" w14:textId="77777777" w:rsidR="003F1983" w:rsidRDefault="003F1983" w:rsidP="003F1983">
      <w:pPr>
        <w:pStyle w:val="Cabealho4"/>
        <w:numPr>
          <w:ilvl w:val="3"/>
          <w:numId w:val="34"/>
        </w:numPr>
      </w:pPr>
      <w:r>
        <w:t>Movimento da Torre</w:t>
      </w:r>
    </w:p>
    <w:p w14:paraId="698509E0" w14:textId="77777777" w:rsidR="003F1983" w:rsidRDefault="003F1983" w:rsidP="003F1983">
      <w:r>
        <w:t>Visto que a torre pode mover-se na vertical ou horizontal, é apenas validado se o movimento corresponde a um dos possíveis.</w:t>
      </w:r>
    </w:p>
    <w:p w14:paraId="2FD8BD1A" w14:textId="77777777" w:rsidR="003F1983" w:rsidRPr="00AD17F4" w:rsidRDefault="003F1983" w:rsidP="003F1983"/>
    <w:p w14:paraId="28DB6969" w14:textId="77777777" w:rsidR="003F1983" w:rsidRPr="00C262B4" w:rsidRDefault="003F1983" w:rsidP="003F1983">
      <w:pPr>
        <w:pStyle w:val="HTMLpr-formatado"/>
        <w:shd w:val="clear" w:color="auto" w:fill="FFFFFF"/>
        <w:rPr>
          <w:color w:val="000000" w:themeColor="text1"/>
        </w:rPr>
      </w:pPr>
      <w:r w:rsidRPr="00C262B4">
        <w:rPr>
          <w:color w:val="000000" w:themeColor="text1"/>
        </w:rPr>
        <w:lastRenderedPageBreak/>
        <w:t>validarMovimentoTorre(PL,PC,FL,FC):-</w:t>
      </w:r>
    </w:p>
    <w:p w14:paraId="0467A841" w14:textId="77777777" w:rsidR="003F1983" w:rsidRDefault="003F1983" w:rsidP="003F1983">
      <w:pPr>
        <w:pStyle w:val="HTMLpr-formatado"/>
        <w:shd w:val="clear" w:color="auto" w:fill="FFFFFF"/>
        <w:rPr>
          <w:color w:val="000000"/>
          <w:szCs w:val="20"/>
        </w:rPr>
      </w:pPr>
      <w:r w:rsidRPr="00C262B4">
        <w:rPr>
          <w:color w:val="000000" w:themeColor="text1"/>
        </w:rPr>
        <w:t xml:space="preserve">        validarMovimentoVerticalHorizontal(PL,PC,FL,FC).</w:t>
      </w:r>
    </w:p>
    <w:p w14:paraId="17AE878E" w14:textId="77777777" w:rsidR="003F1983" w:rsidRDefault="003F1983" w:rsidP="003F1983">
      <w:pPr>
        <w:rPr>
          <w:rFonts w:ascii="Times New Roman" w:hAnsi="Times New Roman"/>
          <w:sz w:val="24"/>
          <w:szCs w:val="24"/>
        </w:rPr>
      </w:pPr>
    </w:p>
    <w:p w14:paraId="1D930012" w14:textId="77777777" w:rsidR="003F1983" w:rsidRDefault="003F1983" w:rsidP="003F1983">
      <w:pPr>
        <w:pStyle w:val="Cabealho4"/>
        <w:numPr>
          <w:ilvl w:val="3"/>
          <w:numId w:val="34"/>
        </w:numPr>
      </w:pPr>
      <w:r>
        <w:t>Movimento do Bispo</w:t>
      </w:r>
    </w:p>
    <w:p w14:paraId="2B766FD5" w14:textId="77777777" w:rsidR="003F1983" w:rsidRDefault="003F1983" w:rsidP="003F1983">
      <w:r>
        <w:t>O predicado abaixo valida se o movimento é diagonal visto ser o único movimento possível de um bispo.</w:t>
      </w:r>
    </w:p>
    <w:p w14:paraId="79AD082E" w14:textId="77777777" w:rsidR="003F1983" w:rsidRDefault="003F1983" w:rsidP="003F1983"/>
    <w:p w14:paraId="7E1FC9B0" w14:textId="77777777" w:rsidR="003F1983" w:rsidRPr="00505275" w:rsidRDefault="003F1983" w:rsidP="003F1983">
      <w:pPr>
        <w:pStyle w:val="HTMLpr-formatado"/>
        <w:shd w:val="clear" w:color="auto" w:fill="FFFFFF"/>
        <w:rPr>
          <w:color w:val="000000" w:themeColor="text1"/>
        </w:rPr>
      </w:pPr>
      <w:r w:rsidRPr="00505275">
        <w:rPr>
          <w:color w:val="000000" w:themeColor="text1"/>
        </w:rPr>
        <w:t>validarMovimentoBispo(PL,PC,FL,FC):-</w:t>
      </w:r>
    </w:p>
    <w:p w14:paraId="2489643E" w14:textId="77777777" w:rsidR="003F1983" w:rsidRDefault="003F1983" w:rsidP="003F1983">
      <w:pPr>
        <w:pStyle w:val="HTMLpr-formatado"/>
        <w:shd w:val="clear" w:color="auto" w:fill="FFFFFF"/>
        <w:rPr>
          <w:color w:val="000000" w:themeColor="text1"/>
        </w:rPr>
      </w:pPr>
      <w:r w:rsidRPr="00505275">
        <w:rPr>
          <w:color w:val="000000" w:themeColor="text1"/>
        </w:rPr>
        <w:t xml:space="preserve">        validarMovimentoDiagonal(PL,PC,FL,FC).</w:t>
      </w:r>
    </w:p>
    <w:p w14:paraId="45D76960" w14:textId="77777777" w:rsidR="003F1983" w:rsidRDefault="003F1983" w:rsidP="003F1983">
      <w:pPr>
        <w:pStyle w:val="HTMLpr-formatado"/>
        <w:shd w:val="clear" w:color="auto" w:fill="FFFFFF"/>
        <w:rPr>
          <w:color w:val="000000" w:themeColor="text1"/>
        </w:rPr>
      </w:pPr>
    </w:p>
    <w:p w14:paraId="73F27352" w14:textId="77777777" w:rsidR="003F1983" w:rsidRDefault="003F1983" w:rsidP="003F1983">
      <w:pPr>
        <w:pStyle w:val="Cabealho4"/>
        <w:numPr>
          <w:ilvl w:val="3"/>
          <w:numId w:val="34"/>
        </w:numPr>
      </w:pPr>
      <w:r>
        <w:t>Movimento do Cavalo</w:t>
      </w:r>
    </w:p>
    <w:p w14:paraId="373EFCC3" w14:textId="77777777" w:rsidR="003F1983" w:rsidRDefault="003F1983" w:rsidP="003F1983">
      <w:r>
        <w:t>O cavalo pode mover-se na forma de L, ou seja, para o movimento do cavalo os predicados que verificam os movimentos verticais, horizontais e diagonais não são aplicados.</w:t>
      </w:r>
    </w:p>
    <w:p w14:paraId="067394F1" w14:textId="77777777" w:rsidR="003F1983" w:rsidRPr="006169C6" w:rsidRDefault="003F1983" w:rsidP="003F1983"/>
    <w:p w14:paraId="1B259BB3" w14:textId="77777777" w:rsidR="003F1983" w:rsidRPr="006169C6" w:rsidRDefault="003F1983" w:rsidP="003F1983">
      <w:pPr>
        <w:pStyle w:val="HTMLpr-formatado"/>
        <w:shd w:val="clear" w:color="auto" w:fill="FFFFFF"/>
        <w:rPr>
          <w:color w:val="000000" w:themeColor="text1"/>
        </w:rPr>
      </w:pPr>
      <w:r w:rsidRPr="006169C6">
        <w:rPr>
          <w:color w:val="000000" w:themeColor="text1"/>
        </w:rPr>
        <w:t>validarMovimentoCavalo(PL,PC,FL,FC):-</w:t>
      </w:r>
    </w:p>
    <w:p w14:paraId="0CD2D3B5" w14:textId="77777777" w:rsidR="003F1983" w:rsidRPr="006169C6" w:rsidRDefault="003F1983" w:rsidP="003F1983">
      <w:pPr>
        <w:pStyle w:val="HTMLpr-formatado"/>
        <w:shd w:val="clear" w:color="auto" w:fill="FFFFFF"/>
        <w:rPr>
          <w:color w:val="000000" w:themeColor="text1"/>
          <w:lang w:val="en-US"/>
        </w:rPr>
      </w:pPr>
      <w:r w:rsidRPr="006169C6">
        <w:rPr>
          <w:color w:val="000000" w:themeColor="text1"/>
        </w:rPr>
        <w:t xml:space="preserve">        </w:t>
      </w:r>
      <w:r w:rsidRPr="006169C6">
        <w:rPr>
          <w:color w:val="000000" w:themeColor="text1"/>
          <w:lang w:val="en-US"/>
        </w:rPr>
        <w:t xml:space="preserve">AX </w:t>
      </w:r>
      <w:r w:rsidRPr="006169C6">
        <w:rPr>
          <w:bCs/>
          <w:color w:val="000000" w:themeColor="text1"/>
          <w:lang w:val="en-US"/>
        </w:rPr>
        <w:t>is</w:t>
      </w:r>
      <w:r w:rsidRPr="006169C6">
        <w:rPr>
          <w:color w:val="000000" w:themeColor="text1"/>
          <w:lang w:val="en-US"/>
        </w:rPr>
        <w:t xml:space="preserve"> abs(PC-FC),</w:t>
      </w:r>
    </w:p>
    <w:p w14:paraId="0F108AA4" w14:textId="77777777" w:rsidR="003F1983" w:rsidRPr="006169C6" w:rsidRDefault="003F1983" w:rsidP="003F1983">
      <w:pPr>
        <w:pStyle w:val="HTMLpr-formatado"/>
        <w:shd w:val="clear" w:color="auto" w:fill="FFFFFF"/>
        <w:rPr>
          <w:color w:val="000000" w:themeColor="text1"/>
          <w:lang w:val="en-US"/>
        </w:rPr>
      </w:pPr>
      <w:r w:rsidRPr="006169C6">
        <w:rPr>
          <w:color w:val="000000" w:themeColor="text1"/>
          <w:lang w:val="en-US"/>
        </w:rPr>
        <w:t xml:space="preserve">        AY </w:t>
      </w:r>
      <w:r w:rsidRPr="006169C6">
        <w:rPr>
          <w:bCs/>
          <w:color w:val="000000" w:themeColor="text1"/>
          <w:lang w:val="en-US"/>
        </w:rPr>
        <w:t>is</w:t>
      </w:r>
      <w:r w:rsidRPr="006169C6">
        <w:rPr>
          <w:color w:val="000000" w:themeColor="text1"/>
          <w:lang w:val="en-US"/>
        </w:rPr>
        <w:t xml:space="preserve"> abs(PL-FL),</w:t>
      </w:r>
    </w:p>
    <w:p w14:paraId="08A37EC9" w14:textId="77777777" w:rsidR="003F1983" w:rsidRPr="006169C6" w:rsidRDefault="003F1983" w:rsidP="003F1983">
      <w:pPr>
        <w:pStyle w:val="HTMLpr-formatado"/>
        <w:shd w:val="clear" w:color="auto" w:fill="FFFFFF"/>
        <w:rPr>
          <w:color w:val="000000" w:themeColor="text1"/>
        </w:rPr>
      </w:pPr>
      <w:r w:rsidRPr="006169C6">
        <w:rPr>
          <w:color w:val="000000" w:themeColor="text1"/>
          <w:lang w:val="en-US"/>
        </w:rPr>
        <w:t xml:space="preserve">        </w:t>
      </w:r>
      <w:r w:rsidRPr="006169C6">
        <w:rPr>
          <w:color w:val="000000" w:themeColor="text1"/>
        </w:rPr>
        <w:t>validarMovimentoCavaloSub(AX,AY).</w:t>
      </w:r>
    </w:p>
    <w:p w14:paraId="0343AA42" w14:textId="77777777" w:rsidR="003F1983" w:rsidRPr="006169C6" w:rsidRDefault="003F1983" w:rsidP="003F1983">
      <w:pPr>
        <w:pStyle w:val="HTMLpr-formatado"/>
        <w:shd w:val="clear" w:color="auto" w:fill="FFFFFF"/>
        <w:rPr>
          <w:color w:val="000000" w:themeColor="text1"/>
        </w:rPr>
      </w:pPr>
    </w:p>
    <w:p w14:paraId="55E75328" w14:textId="77777777" w:rsidR="003F1983" w:rsidRPr="006169C6" w:rsidRDefault="003F1983" w:rsidP="003F1983">
      <w:pPr>
        <w:pStyle w:val="HTMLpr-formatado"/>
        <w:shd w:val="clear" w:color="auto" w:fill="FFFFFF"/>
        <w:rPr>
          <w:color w:val="000000" w:themeColor="text1"/>
        </w:rPr>
      </w:pPr>
      <w:r w:rsidRPr="006169C6">
        <w:rPr>
          <w:color w:val="000000" w:themeColor="text1"/>
        </w:rPr>
        <w:t>validarMovimentoCavaloSub(AX,AY):-AX=1,AY=2.</w:t>
      </w:r>
    </w:p>
    <w:p w14:paraId="266E13AE" w14:textId="77777777" w:rsidR="003F1983" w:rsidRPr="006169C6" w:rsidRDefault="003F1983" w:rsidP="003F1983">
      <w:pPr>
        <w:pStyle w:val="HTMLpr-formatado"/>
        <w:shd w:val="clear" w:color="auto" w:fill="FFFFFF"/>
        <w:rPr>
          <w:color w:val="000000" w:themeColor="text1"/>
        </w:rPr>
      </w:pPr>
    </w:p>
    <w:p w14:paraId="67F5C523" w14:textId="77777777" w:rsidR="003F1983" w:rsidRPr="006169C6" w:rsidRDefault="003F1983" w:rsidP="003F1983">
      <w:pPr>
        <w:pStyle w:val="HTMLpr-formatado"/>
        <w:shd w:val="clear" w:color="auto" w:fill="FFFFFF"/>
        <w:rPr>
          <w:color w:val="000000" w:themeColor="text1"/>
          <w:szCs w:val="20"/>
        </w:rPr>
      </w:pPr>
      <w:r w:rsidRPr="006169C6">
        <w:rPr>
          <w:color w:val="000000" w:themeColor="text1"/>
        </w:rPr>
        <w:t>validarMovimentoCavaloSub(AX,AY):-AX=2,AY=1.</w:t>
      </w:r>
    </w:p>
    <w:p w14:paraId="5A98C221" w14:textId="77777777" w:rsidR="003F1983" w:rsidRDefault="003F1983" w:rsidP="003F1983"/>
    <w:p w14:paraId="315C53D7" w14:textId="77777777" w:rsidR="003F1983" w:rsidRDefault="003F1983" w:rsidP="003F1983">
      <w:pPr>
        <w:pStyle w:val="Cabealho3"/>
        <w:numPr>
          <w:ilvl w:val="2"/>
          <w:numId w:val="34"/>
        </w:numPr>
      </w:pPr>
      <w:bookmarkStart w:id="52" w:name="_Toc498292942"/>
      <w:r>
        <w:t>Validar a interseção entre peças</w:t>
      </w:r>
      <w:bookmarkEnd w:id="52"/>
    </w:p>
    <w:p w14:paraId="3E092F81" w14:textId="77777777" w:rsidR="003F1983" w:rsidRDefault="003F1983" w:rsidP="003F1983">
      <w:r>
        <w:t>Validado o movimento da peça da posição inicial para a posição final, é necessário verificar se não existem peças ao longo do caminho que a peça percorre. Esta regra não se aplica ao cavalo pois é a única peça que pode “saltar” sobre outras peças no seu movimento.</w:t>
      </w:r>
    </w:p>
    <w:p w14:paraId="01703DE3" w14:textId="77777777" w:rsidR="003F1983" w:rsidRDefault="003F1983" w:rsidP="003F1983"/>
    <w:p w14:paraId="4A02CEA8" w14:textId="77777777" w:rsidR="003F1983" w:rsidRDefault="003F1983" w:rsidP="003F1983">
      <w:pPr>
        <w:rPr>
          <w:color w:val="000000" w:themeColor="text1"/>
        </w:rPr>
      </w:pPr>
      <w:r>
        <w:t xml:space="preserve">O predicado seguinte é o predicado base para a validação em questão e devolve </w:t>
      </w:r>
      <w:r w:rsidRPr="0068426A">
        <w:rPr>
          <w:i/>
        </w:rPr>
        <w:t>true</w:t>
      </w:r>
      <w:r>
        <w:t xml:space="preserve"> se não existir interseção. De modo a facilitar o processo é utilizado uma lista com todas as casas do tabuleiro que têm uma peça. Os elementos da lista estão no formato </w:t>
      </w:r>
      <w:r w:rsidRPr="002B108E">
        <w:rPr>
          <w:rFonts w:ascii="Courier New" w:hAnsi="Courier New" w:cs="Courier New"/>
          <w:color w:val="000000" w:themeColor="text1"/>
          <w:sz w:val="20"/>
          <w:szCs w:val="20"/>
        </w:rPr>
        <w:t>{PL,PC,TIPO,JOGADOR}</w:t>
      </w:r>
      <w:r w:rsidRPr="00F61DB3">
        <w:rPr>
          <w:rFonts w:ascii="Times New Roman" w:hAnsi="Times New Roman"/>
          <w:color w:val="000000" w:themeColor="text1"/>
          <w:sz w:val="24"/>
          <w:szCs w:val="24"/>
        </w:rPr>
        <w:t xml:space="preserve">, </w:t>
      </w:r>
      <w:r>
        <w:rPr>
          <w:color w:val="000000" w:themeColor="text1"/>
        </w:rPr>
        <w:t xml:space="preserve">bem como o argumento </w:t>
      </w:r>
      <w:r w:rsidRPr="00821604">
        <w:rPr>
          <w:rFonts w:ascii="Courier New" w:hAnsi="Courier New" w:cs="Courier New"/>
          <w:color w:val="000000" w:themeColor="text1"/>
          <w:sz w:val="20"/>
        </w:rPr>
        <w:t>PECA</w:t>
      </w:r>
      <w:r w:rsidRPr="00F61DB3">
        <w:rPr>
          <w:rFonts w:ascii="Times New Roman" w:hAnsi="Times New Roman"/>
          <w:color w:val="000000" w:themeColor="text1"/>
          <w:sz w:val="24"/>
          <w:szCs w:val="24"/>
        </w:rPr>
        <w:t>.</w:t>
      </w:r>
    </w:p>
    <w:p w14:paraId="68BEEEC7" w14:textId="77777777" w:rsidR="003F1983" w:rsidRDefault="003F1983" w:rsidP="003F1983">
      <w:pPr>
        <w:rPr>
          <w:color w:val="000000" w:themeColor="text1"/>
        </w:rPr>
      </w:pPr>
    </w:p>
    <w:p w14:paraId="18DDC5D0" w14:textId="77777777" w:rsidR="00727E00" w:rsidRDefault="00727E00" w:rsidP="003F1983">
      <w:pPr>
        <w:rPr>
          <w:color w:val="000000" w:themeColor="text1"/>
        </w:rPr>
      </w:pPr>
    </w:p>
    <w:p w14:paraId="0EFA6CF8" w14:textId="77777777" w:rsidR="00727E00" w:rsidRDefault="00727E00" w:rsidP="003F1983">
      <w:pPr>
        <w:rPr>
          <w:color w:val="000000" w:themeColor="text1"/>
        </w:rPr>
      </w:pPr>
    </w:p>
    <w:p w14:paraId="7FDB353C" w14:textId="77777777" w:rsidR="003F1983" w:rsidRPr="001A2AC8" w:rsidRDefault="003F1983" w:rsidP="003F1983">
      <w:pPr>
        <w:pStyle w:val="HTMLpr-formatado"/>
        <w:shd w:val="clear" w:color="auto" w:fill="FFFFFF"/>
        <w:rPr>
          <w:color w:val="000000" w:themeColor="text1"/>
        </w:rPr>
      </w:pPr>
      <w:r w:rsidRPr="001A2AC8">
        <w:rPr>
          <w:color w:val="000000" w:themeColor="text1"/>
        </w:rPr>
        <w:lastRenderedPageBreak/>
        <w:t>validarIntersecaoEntrePecasBase(PECA,PF,TAB):-</w:t>
      </w:r>
    </w:p>
    <w:p w14:paraId="1796430C" w14:textId="77777777" w:rsidR="003F1983" w:rsidRPr="001A2AC8" w:rsidRDefault="003F1983" w:rsidP="003F1983">
      <w:pPr>
        <w:pStyle w:val="HTMLpr-formatado"/>
        <w:shd w:val="clear" w:color="auto" w:fill="FFFFFF"/>
        <w:rPr>
          <w:color w:val="000000" w:themeColor="text1"/>
        </w:rPr>
      </w:pPr>
      <w:r w:rsidRPr="001A2AC8">
        <w:rPr>
          <w:color w:val="000000" w:themeColor="text1"/>
        </w:rPr>
        <w:t xml:space="preserve">        obterPecasTabuleiro(TAB,PECAS),</w:t>
      </w:r>
    </w:p>
    <w:p w14:paraId="7A96EDC3" w14:textId="77777777" w:rsidR="003F1983" w:rsidRPr="001A2AC8" w:rsidRDefault="003F1983" w:rsidP="003F1983">
      <w:pPr>
        <w:pStyle w:val="HTMLpr-formatado"/>
        <w:shd w:val="clear" w:color="auto" w:fill="FFFFFF"/>
        <w:rPr>
          <w:color w:val="000000" w:themeColor="text1"/>
          <w:szCs w:val="20"/>
        </w:rPr>
      </w:pPr>
      <w:r w:rsidRPr="001A2AC8">
        <w:rPr>
          <w:color w:val="000000" w:themeColor="text1"/>
        </w:rPr>
        <w:t xml:space="preserve">        validarIntersecaoEntrePecas(PECA,PF,PECAS).</w:t>
      </w:r>
    </w:p>
    <w:p w14:paraId="0B2C39D8" w14:textId="77777777" w:rsidR="003F1983" w:rsidRDefault="003F1983" w:rsidP="003F1983">
      <w:pPr>
        <w:rPr>
          <w:color w:val="000000" w:themeColor="text1"/>
        </w:rPr>
      </w:pPr>
    </w:p>
    <w:p w14:paraId="3AB3CB71" w14:textId="77777777" w:rsidR="003F1983" w:rsidRDefault="003F1983" w:rsidP="003F1983">
      <w:pPr>
        <w:rPr>
          <w:color w:val="000000" w:themeColor="text1"/>
        </w:rPr>
      </w:pPr>
      <w:r>
        <w:rPr>
          <w:color w:val="000000" w:themeColor="text1"/>
        </w:rPr>
        <w:t xml:space="preserve">Os predicados seguintes são responsáveis por verificar se uma peça, representada pelos argumentos </w:t>
      </w:r>
      <w:r w:rsidRPr="00E56EB2">
        <w:rPr>
          <w:rFonts w:ascii="Courier New" w:hAnsi="Courier New" w:cs="Courier New"/>
          <w:color w:val="000000" w:themeColor="text1"/>
          <w:sz w:val="20"/>
          <w:szCs w:val="20"/>
        </w:rPr>
        <w:t>CL</w:t>
      </w:r>
      <w:r>
        <w:rPr>
          <w:color w:val="000000" w:themeColor="text1"/>
          <w:sz w:val="20"/>
          <w:szCs w:val="20"/>
        </w:rPr>
        <w:t xml:space="preserve"> e </w:t>
      </w:r>
      <w:r w:rsidRPr="00E56EB2">
        <w:rPr>
          <w:rFonts w:ascii="Courier New" w:hAnsi="Courier New" w:cs="Courier New"/>
          <w:color w:val="000000" w:themeColor="text1"/>
          <w:sz w:val="20"/>
          <w:szCs w:val="20"/>
        </w:rPr>
        <w:t>CC</w:t>
      </w:r>
      <w:r>
        <w:rPr>
          <w:color w:val="000000" w:themeColor="text1"/>
          <w:sz w:val="20"/>
          <w:szCs w:val="20"/>
        </w:rPr>
        <w:t xml:space="preserve">, </w:t>
      </w:r>
      <w:r w:rsidRPr="00067FFD">
        <w:rPr>
          <w:color w:val="000000" w:themeColor="text1"/>
          <w:sz w:val="24"/>
          <w:szCs w:val="24"/>
        </w:rPr>
        <w:t>se en</w:t>
      </w:r>
      <w:r>
        <w:rPr>
          <w:color w:val="000000" w:themeColor="text1"/>
        </w:rPr>
        <w:t>contra na linha entre a posição inicial e a posição final.</w:t>
      </w:r>
    </w:p>
    <w:p w14:paraId="1E907BD4" w14:textId="77777777" w:rsidR="003F1983" w:rsidRDefault="003F1983" w:rsidP="003F1983"/>
    <w:p w14:paraId="27EB3C53" w14:textId="77777777" w:rsidR="003F1983" w:rsidRPr="001A2AC8" w:rsidRDefault="003F1983" w:rsidP="003F1983">
      <w:pPr>
        <w:pStyle w:val="HTMLpr-formatado"/>
        <w:shd w:val="clear" w:color="auto" w:fill="FFFFFF"/>
        <w:rPr>
          <w:color w:val="000000" w:themeColor="text1"/>
        </w:rPr>
      </w:pPr>
      <w:r w:rsidRPr="001A2AC8">
        <w:rPr>
          <w:color w:val="000000" w:themeColor="text1"/>
        </w:rPr>
        <w:t>validarPontoNaLinha(PL,PC,CL,CC,FL,FC):-</w:t>
      </w:r>
    </w:p>
    <w:p w14:paraId="0675FA7F" w14:textId="77777777" w:rsidR="003F1983" w:rsidRPr="001A2AC8" w:rsidRDefault="003F1983" w:rsidP="003F1983">
      <w:pPr>
        <w:pStyle w:val="HTMLpr-formatado"/>
        <w:shd w:val="clear" w:color="auto" w:fill="FFFFFF"/>
        <w:rPr>
          <w:color w:val="000000" w:themeColor="text1"/>
        </w:rPr>
      </w:pPr>
      <w:r w:rsidRPr="001A2AC8">
        <w:rPr>
          <w:color w:val="000000" w:themeColor="text1"/>
        </w:rPr>
        <w:t xml:space="preserve">        validarLinhaDiagonal(PL,PC,CL,CC,FL,FC).</w:t>
      </w:r>
    </w:p>
    <w:p w14:paraId="77179268" w14:textId="77777777" w:rsidR="003F1983" w:rsidRPr="001A2AC8" w:rsidRDefault="003F1983" w:rsidP="003F1983">
      <w:pPr>
        <w:pStyle w:val="HTMLpr-formatado"/>
        <w:shd w:val="clear" w:color="auto" w:fill="FFFFFF"/>
        <w:rPr>
          <w:color w:val="000000" w:themeColor="text1"/>
        </w:rPr>
      </w:pPr>
    </w:p>
    <w:p w14:paraId="5E58896E" w14:textId="77777777" w:rsidR="003F1983" w:rsidRPr="001A2AC8" w:rsidRDefault="003F1983" w:rsidP="003F1983">
      <w:pPr>
        <w:pStyle w:val="HTMLpr-formatado"/>
        <w:shd w:val="clear" w:color="auto" w:fill="FFFFFF"/>
        <w:rPr>
          <w:color w:val="000000" w:themeColor="text1"/>
        </w:rPr>
      </w:pPr>
      <w:r w:rsidRPr="001A2AC8">
        <w:rPr>
          <w:color w:val="000000" w:themeColor="text1"/>
        </w:rPr>
        <w:t>validarPontoNaLinha(PL,PC,CL,CC,FL,FC):-</w:t>
      </w:r>
    </w:p>
    <w:p w14:paraId="059D1F4D" w14:textId="77777777" w:rsidR="003F1983" w:rsidRPr="001A2AC8" w:rsidRDefault="003F1983" w:rsidP="003F1983">
      <w:pPr>
        <w:pStyle w:val="HTMLpr-formatado"/>
        <w:shd w:val="clear" w:color="auto" w:fill="FFFFFF"/>
        <w:rPr>
          <w:color w:val="000000" w:themeColor="text1"/>
        </w:rPr>
      </w:pPr>
      <w:r w:rsidRPr="001A2AC8">
        <w:rPr>
          <w:color w:val="000000" w:themeColor="text1"/>
        </w:rPr>
        <w:t xml:space="preserve">        validarLinhaHorizontal(PL,PC,CL,CC,FL,FC).</w:t>
      </w:r>
    </w:p>
    <w:p w14:paraId="77C67462" w14:textId="77777777" w:rsidR="003F1983" w:rsidRPr="001A2AC8" w:rsidRDefault="003F1983" w:rsidP="003F1983">
      <w:pPr>
        <w:pStyle w:val="HTMLpr-formatado"/>
        <w:shd w:val="clear" w:color="auto" w:fill="FFFFFF"/>
        <w:rPr>
          <w:color w:val="000000" w:themeColor="text1"/>
        </w:rPr>
      </w:pPr>
    </w:p>
    <w:p w14:paraId="136BC246" w14:textId="77777777" w:rsidR="003F1983" w:rsidRPr="001A2AC8" w:rsidRDefault="003F1983" w:rsidP="003F1983">
      <w:pPr>
        <w:pStyle w:val="HTMLpr-formatado"/>
        <w:shd w:val="clear" w:color="auto" w:fill="FFFFFF"/>
        <w:rPr>
          <w:color w:val="000000" w:themeColor="text1"/>
        </w:rPr>
      </w:pPr>
      <w:r w:rsidRPr="001A2AC8">
        <w:rPr>
          <w:color w:val="000000" w:themeColor="text1"/>
        </w:rPr>
        <w:t>validarPontoNaLinha(PL,PC,CL,CC,FL,FC):-</w:t>
      </w:r>
    </w:p>
    <w:p w14:paraId="2808B5D9" w14:textId="77777777" w:rsidR="003F1983" w:rsidRDefault="003F1983" w:rsidP="003F1983">
      <w:pPr>
        <w:pStyle w:val="HTMLpr-formatado"/>
        <w:shd w:val="clear" w:color="auto" w:fill="FFFFFF"/>
        <w:rPr>
          <w:color w:val="000000" w:themeColor="text1"/>
        </w:rPr>
      </w:pPr>
      <w:r w:rsidRPr="001A2AC8">
        <w:rPr>
          <w:color w:val="000000" w:themeColor="text1"/>
        </w:rPr>
        <w:t xml:space="preserve">        validarLinhaVertical(PL,PC,CL,CC,FL,FC).</w:t>
      </w:r>
    </w:p>
    <w:p w14:paraId="71350512" w14:textId="77777777" w:rsidR="003F1983" w:rsidRDefault="003F1983" w:rsidP="003F1983">
      <w:pPr>
        <w:pStyle w:val="HTMLpr-formatado"/>
        <w:shd w:val="clear" w:color="auto" w:fill="FFFFFF"/>
        <w:rPr>
          <w:color w:val="000000" w:themeColor="text1"/>
        </w:rPr>
      </w:pPr>
    </w:p>
    <w:p w14:paraId="1A106912" w14:textId="77777777" w:rsidR="003F1983" w:rsidRDefault="003F1983" w:rsidP="003F1983">
      <w:pPr>
        <w:pStyle w:val="HTMLpr-formatado"/>
        <w:shd w:val="clear" w:color="auto" w:fill="FFFFFF"/>
        <w:rPr>
          <w:rFonts w:ascii="Times" w:hAnsi="Times" w:cs="Times New Roman"/>
          <w:color w:val="000000" w:themeColor="text1"/>
          <w:sz w:val="22"/>
        </w:rPr>
      </w:pPr>
      <w:r w:rsidRPr="00A71E70">
        <w:rPr>
          <w:rFonts w:ascii="Times" w:hAnsi="Times" w:cs="Times New Roman"/>
          <w:color w:val="000000" w:themeColor="text1"/>
          <w:sz w:val="22"/>
        </w:rPr>
        <w:t>As validações para cada tipo de linha (diagonal, horizontal e vertical) são realizadas nos seguintes predicados:</w:t>
      </w:r>
    </w:p>
    <w:p w14:paraId="41F3A37B" w14:textId="77777777" w:rsidR="00012F10" w:rsidRPr="00A71E70" w:rsidRDefault="00012F10" w:rsidP="003F1983">
      <w:pPr>
        <w:pStyle w:val="HTMLpr-formatado"/>
        <w:shd w:val="clear" w:color="auto" w:fill="FFFFFF"/>
        <w:rPr>
          <w:rFonts w:ascii="Times" w:hAnsi="Times" w:cs="Times New Roman"/>
          <w:color w:val="000000" w:themeColor="text1"/>
          <w:sz w:val="22"/>
        </w:rPr>
      </w:pPr>
    </w:p>
    <w:p w14:paraId="3B241E62" w14:textId="77777777" w:rsidR="00012F10" w:rsidRPr="00BD435B" w:rsidRDefault="00012F10" w:rsidP="00012F10">
      <w:pPr>
        <w:pStyle w:val="HTMLpr-formatado"/>
        <w:shd w:val="clear" w:color="auto" w:fill="FFFFFF"/>
        <w:rPr>
          <w:color w:val="000000" w:themeColor="text1"/>
        </w:rPr>
      </w:pPr>
      <w:r w:rsidRPr="00BD435B">
        <w:rPr>
          <w:color w:val="000000" w:themeColor="text1"/>
        </w:rPr>
        <w:t>validarLinha(PL,PC,CL,CC,FL,FC):-</w:t>
      </w:r>
    </w:p>
    <w:p w14:paraId="73AE6ADE"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NUMERADOR1 </w:t>
      </w:r>
      <w:r w:rsidRPr="00BD435B">
        <w:rPr>
          <w:bCs/>
          <w:color w:val="000000" w:themeColor="text1"/>
        </w:rPr>
        <w:t>is</w:t>
      </w:r>
      <w:r w:rsidRPr="00BD435B">
        <w:rPr>
          <w:color w:val="000000" w:themeColor="text1"/>
        </w:rPr>
        <w:t xml:space="preserve"> CC-PC, % Linha Horizontal</w:t>
      </w:r>
    </w:p>
    <w:p w14:paraId="0546BB9E"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DIVISOR1 </w:t>
      </w:r>
      <w:r w:rsidRPr="00BD435B">
        <w:rPr>
          <w:bCs/>
          <w:color w:val="000000" w:themeColor="text1"/>
        </w:rPr>
        <w:t>is</w:t>
      </w:r>
      <w:r w:rsidRPr="00BD435B">
        <w:rPr>
          <w:color w:val="000000" w:themeColor="text1"/>
        </w:rPr>
        <w:t xml:space="preserve"> FC-PC,   % Linha Horizontal</w:t>
      </w:r>
    </w:p>
    <w:p w14:paraId="05983E58"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NUMERADOR </w:t>
      </w:r>
      <w:r w:rsidRPr="00BD435B">
        <w:rPr>
          <w:bCs/>
          <w:color w:val="000000" w:themeColor="text1"/>
        </w:rPr>
        <w:t>is</w:t>
      </w:r>
      <w:r w:rsidRPr="00BD435B">
        <w:rPr>
          <w:color w:val="000000" w:themeColor="text1"/>
        </w:rPr>
        <w:t xml:space="preserve"> CL-PL,</w:t>
      </w:r>
    </w:p>
    <w:p w14:paraId="3C9C744F"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DIVISOR </w:t>
      </w:r>
      <w:r w:rsidRPr="00BD435B">
        <w:rPr>
          <w:bCs/>
          <w:color w:val="000000" w:themeColor="text1"/>
        </w:rPr>
        <w:t>is</w:t>
      </w:r>
      <w:r w:rsidRPr="00BD435B">
        <w:rPr>
          <w:color w:val="000000" w:themeColor="text1"/>
        </w:rPr>
        <w:t xml:space="preserve"> FL-PL,</w:t>
      </w:r>
    </w:p>
    <w:p w14:paraId="5926D955"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w:t>
      </w:r>
      <w:r w:rsidRPr="00BD435B">
        <w:rPr>
          <w:bCs/>
          <w:color w:val="000000" w:themeColor="text1"/>
        </w:rPr>
        <w:t>number</w:t>
      </w:r>
      <w:r w:rsidRPr="00BD435B">
        <w:rPr>
          <w:color w:val="000000" w:themeColor="text1"/>
        </w:rPr>
        <w:t>(DIVISOR),</w:t>
      </w:r>
    </w:p>
    <w:p w14:paraId="426C7B87"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DIVISOR\=0,</w:t>
      </w:r>
    </w:p>
    <w:p w14:paraId="56CBC83A"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DIVISOR1\=0,</w:t>
      </w:r>
    </w:p>
    <w:p w14:paraId="62CD3F45"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ALPHA1 </w:t>
      </w:r>
      <w:r w:rsidRPr="00BD435B">
        <w:rPr>
          <w:bCs/>
          <w:color w:val="000000" w:themeColor="text1"/>
        </w:rPr>
        <w:t>is</w:t>
      </w:r>
      <w:r w:rsidRPr="00BD435B">
        <w:rPr>
          <w:color w:val="000000" w:themeColor="text1"/>
        </w:rPr>
        <w:t xml:space="preserve"> NUMERADOR1/DIVISOR1,</w:t>
      </w:r>
    </w:p>
    <w:p w14:paraId="770130F9"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 </w:t>
      </w:r>
      <w:r w:rsidRPr="00BD435B">
        <w:rPr>
          <w:bCs/>
          <w:color w:val="000000" w:themeColor="text1"/>
        </w:rPr>
        <w:t>is</w:t>
      </w:r>
      <w:r w:rsidRPr="00BD435B">
        <w:rPr>
          <w:color w:val="000000" w:themeColor="text1"/>
        </w:rPr>
        <w:t xml:space="preserve"> NUMERADOR/DIVISOR,</w:t>
      </w:r>
    </w:p>
    <w:p w14:paraId="03C0CAC7"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ALPHA1=ALPHA,</w:t>
      </w:r>
    </w:p>
    <w:p w14:paraId="162FF3C3"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ALPHA&gt;0,</w:t>
      </w:r>
    </w:p>
    <w:p w14:paraId="48A72D8C"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rPr>
        <w:t xml:space="preserve">        </w:t>
      </w:r>
      <w:r w:rsidRPr="00BD435B">
        <w:rPr>
          <w:color w:val="000000" w:themeColor="text1"/>
          <w:lang w:val="en-US"/>
        </w:rPr>
        <w:t>ALPHA&lt;1.</w:t>
      </w:r>
    </w:p>
    <w:p w14:paraId="508B260E"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w:t>
      </w:r>
    </w:p>
    <w:p w14:paraId="053FCAE5"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validarLinhaVertical(PL,PC,CL,_,FL,FC):-</w:t>
      </w:r>
    </w:p>
    <w:p w14:paraId="7B576491"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NUMERADOR </w:t>
      </w:r>
      <w:r w:rsidRPr="00BD435B">
        <w:rPr>
          <w:bCs/>
          <w:color w:val="000000" w:themeColor="text1"/>
          <w:lang w:val="en-US"/>
        </w:rPr>
        <w:t>is</w:t>
      </w:r>
      <w:r w:rsidRPr="00BD435B">
        <w:rPr>
          <w:color w:val="000000" w:themeColor="text1"/>
          <w:lang w:val="en-US"/>
        </w:rPr>
        <w:t xml:space="preserve"> CL-PL,</w:t>
      </w:r>
    </w:p>
    <w:p w14:paraId="62BA036A"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DIVISOR </w:t>
      </w:r>
      <w:r w:rsidRPr="00BD435B">
        <w:rPr>
          <w:bCs/>
          <w:color w:val="000000" w:themeColor="text1"/>
          <w:lang w:val="en-US"/>
        </w:rPr>
        <w:t>is</w:t>
      </w:r>
      <w:r w:rsidRPr="00BD435B">
        <w:rPr>
          <w:color w:val="000000" w:themeColor="text1"/>
          <w:lang w:val="en-US"/>
        </w:rPr>
        <w:t xml:space="preserve"> FL-PL,</w:t>
      </w:r>
    </w:p>
    <w:p w14:paraId="1521D35A"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DIFFH </w:t>
      </w:r>
      <w:r w:rsidRPr="00BD435B">
        <w:rPr>
          <w:bCs/>
          <w:color w:val="000000" w:themeColor="text1"/>
          <w:lang w:val="en-US"/>
        </w:rPr>
        <w:t>is</w:t>
      </w:r>
      <w:r w:rsidRPr="00BD435B">
        <w:rPr>
          <w:color w:val="000000" w:themeColor="text1"/>
          <w:lang w:val="en-US"/>
        </w:rPr>
        <w:t xml:space="preserve"> FC-PC,</w:t>
      </w:r>
    </w:p>
    <w:p w14:paraId="4DB5CF01"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DIVISOR\=0,</w:t>
      </w:r>
    </w:p>
    <w:p w14:paraId="52D332C0"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lastRenderedPageBreak/>
        <w:t xml:space="preserve">        DIFFH=0,</w:t>
      </w:r>
    </w:p>
    <w:p w14:paraId="0B4EE458" w14:textId="77777777" w:rsidR="00012F10" w:rsidRPr="00012F10" w:rsidRDefault="00012F10" w:rsidP="00012F10">
      <w:pPr>
        <w:pStyle w:val="HTMLpr-formatado"/>
        <w:shd w:val="clear" w:color="auto" w:fill="FFFFFF"/>
        <w:rPr>
          <w:color w:val="000000" w:themeColor="text1"/>
        </w:rPr>
      </w:pPr>
      <w:r w:rsidRPr="00012F10">
        <w:rPr>
          <w:color w:val="000000" w:themeColor="text1"/>
        </w:rPr>
        <w:t xml:space="preserve">        ALPHA </w:t>
      </w:r>
      <w:r w:rsidRPr="00012F10">
        <w:rPr>
          <w:bCs/>
          <w:color w:val="000000" w:themeColor="text1"/>
        </w:rPr>
        <w:t>is</w:t>
      </w:r>
      <w:r w:rsidRPr="00012F10">
        <w:rPr>
          <w:color w:val="000000" w:themeColor="text1"/>
        </w:rPr>
        <w:t xml:space="preserve"> NUMERADOR/DIVISOR,</w:t>
      </w:r>
    </w:p>
    <w:p w14:paraId="6C9AA95B" w14:textId="77777777" w:rsidR="00012F10" w:rsidRPr="00012F10" w:rsidRDefault="00012F10" w:rsidP="00012F10">
      <w:pPr>
        <w:pStyle w:val="HTMLpr-formatado"/>
        <w:shd w:val="clear" w:color="auto" w:fill="FFFFFF"/>
        <w:rPr>
          <w:color w:val="000000" w:themeColor="text1"/>
        </w:rPr>
      </w:pPr>
      <w:r w:rsidRPr="00012F10">
        <w:rPr>
          <w:color w:val="000000" w:themeColor="text1"/>
        </w:rPr>
        <w:t xml:space="preserve">        ALPHA&gt;0,</w:t>
      </w:r>
    </w:p>
    <w:p w14:paraId="045FFA67" w14:textId="77777777" w:rsidR="00012F10" w:rsidRPr="00012F10" w:rsidRDefault="00012F10" w:rsidP="00012F10">
      <w:pPr>
        <w:pStyle w:val="HTMLpr-formatado"/>
        <w:shd w:val="clear" w:color="auto" w:fill="FFFFFF"/>
        <w:rPr>
          <w:color w:val="000000" w:themeColor="text1"/>
        </w:rPr>
      </w:pPr>
      <w:r w:rsidRPr="00012F10">
        <w:rPr>
          <w:color w:val="000000" w:themeColor="text1"/>
        </w:rPr>
        <w:t xml:space="preserve">        ALPHA&lt;1.</w:t>
      </w:r>
    </w:p>
    <w:p w14:paraId="7115FC16" w14:textId="77777777" w:rsidR="00012F10" w:rsidRPr="00012F10" w:rsidRDefault="00012F10" w:rsidP="00012F10">
      <w:pPr>
        <w:pStyle w:val="HTMLpr-formatado"/>
        <w:shd w:val="clear" w:color="auto" w:fill="FFFFFF"/>
        <w:rPr>
          <w:color w:val="000000" w:themeColor="text1"/>
        </w:rPr>
      </w:pPr>
    </w:p>
    <w:p w14:paraId="7374BA72" w14:textId="77777777" w:rsidR="00012F10" w:rsidRPr="00012F10" w:rsidRDefault="00012F10" w:rsidP="00012F10">
      <w:pPr>
        <w:pStyle w:val="HTMLpr-formatado"/>
        <w:shd w:val="clear" w:color="auto" w:fill="FFFFFF"/>
        <w:rPr>
          <w:color w:val="000000" w:themeColor="text1"/>
        </w:rPr>
      </w:pPr>
      <w:r w:rsidRPr="00012F10">
        <w:rPr>
          <w:color w:val="000000" w:themeColor="text1"/>
        </w:rPr>
        <w:t>validarLinhaHorizontal(PL,PC,_,CC,FL,FC):-</w:t>
      </w:r>
    </w:p>
    <w:p w14:paraId="60219B54" w14:textId="77777777" w:rsidR="00012F10" w:rsidRPr="00BD435B" w:rsidRDefault="00012F10" w:rsidP="00012F10">
      <w:pPr>
        <w:pStyle w:val="HTMLpr-formatado"/>
        <w:shd w:val="clear" w:color="auto" w:fill="FFFFFF"/>
        <w:rPr>
          <w:color w:val="000000" w:themeColor="text1"/>
          <w:lang w:val="en-US"/>
        </w:rPr>
      </w:pPr>
      <w:r w:rsidRPr="00012F10">
        <w:rPr>
          <w:color w:val="000000" w:themeColor="text1"/>
        </w:rPr>
        <w:t xml:space="preserve">        </w:t>
      </w:r>
      <w:r w:rsidRPr="00BD435B">
        <w:rPr>
          <w:color w:val="000000" w:themeColor="text1"/>
          <w:lang w:val="en-US"/>
        </w:rPr>
        <w:t xml:space="preserve">NUMERADOR </w:t>
      </w:r>
      <w:r w:rsidRPr="00BD435B">
        <w:rPr>
          <w:bCs/>
          <w:color w:val="000000" w:themeColor="text1"/>
          <w:lang w:val="en-US"/>
        </w:rPr>
        <w:t>is</w:t>
      </w:r>
      <w:r w:rsidRPr="00BD435B">
        <w:rPr>
          <w:color w:val="000000" w:themeColor="text1"/>
          <w:lang w:val="en-US"/>
        </w:rPr>
        <w:t xml:space="preserve"> CC-PC,</w:t>
      </w:r>
    </w:p>
    <w:p w14:paraId="0450BF5C"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DIVISOR </w:t>
      </w:r>
      <w:r w:rsidRPr="00BD435B">
        <w:rPr>
          <w:bCs/>
          <w:color w:val="000000" w:themeColor="text1"/>
          <w:lang w:val="en-US"/>
        </w:rPr>
        <w:t>is</w:t>
      </w:r>
      <w:r w:rsidRPr="00BD435B">
        <w:rPr>
          <w:color w:val="000000" w:themeColor="text1"/>
          <w:lang w:val="en-US"/>
        </w:rPr>
        <w:t xml:space="preserve"> FC-PC,</w:t>
      </w:r>
    </w:p>
    <w:p w14:paraId="28C9D7BB"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DIFFV </w:t>
      </w:r>
      <w:r w:rsidRPr="00BD435B">
        <w:rPr>
          <w:bCs/>
          <w:color w:val="000000" w:themeColor="text1"/>
          <w:lang w:val="en-US"/>
        </w:rPr>
        <w:t>is</w:t>
      </w:r>
      <w:r w:rsidRPr="00BD435B">
        <w:rPr>
          <w:color w:val="000000" w:themeColor="text1"/>
          <w:lang w:val="en-US"/>
        </w:rPr>
        <w:t xml:space="preserve"> FL-PL,</w:t>
      </w:r>
    </w:p>
    <w:p w14:paraId="6265FA52" w14:textId="77777777" w:rsidR="00012F10" w:rsidRPr="00BD435B" w:rsidRDefault="00012F10" w:rsidP="00012F10">
      <w:pPr>
        <w:pStyle w:val="HTMLpr-formatado"/>
        <w:shd w:val="clear" w:color="auto" w:fill="FFFFFF"/>
        <w:rPr>
          <w:color w:val="000000" w:themeColor="text1"/>
          <w:lang w:val="en-US"/>
        </w:rPr>
      </w:pPr>
      <w:r w:rsidRPr="00BD435B">
        <w:rPr>
          <w:color w:val="000000" w:themeColor="text1"/>
          <w:lang w:val="en-US"/>
        </w:rPr>
        <w:t xml:space="preserve">        DIVISOR\=0,</w:t>
      </w:r>
    </w:p>
    <w:p w14:paraId="7D411060" w14:textId="77777777" w:rsidR="00012F10" w:rsidRPr="00BD435B" w:rsidRDefault="00012F10" w:rsidP="00012F10">
      <w:pPr>
        <w:pStyle w:val="HTMLpr-formatado"/>
        <w:shd w:val="clear" w:color="auto" w:fill="FFFFFF"/>
        <w:rPr>
          <w:color w:val="000000" w:themeColor="text1"/>
        </w:rPr>
      </w:pPr>
      <w:r w:rsidRPr="00BD435B">
        <w:rPr>
          <w:color w:val="000000" w:themeColor="text1"/>
          <w:lang w:val="en-US"/>
        </w:rPr>
        <w:t xml:space="preserve">        </w:t>
      </w:r>
      <w:r w:rsidRPr="00BD435B">
        <w:rPr>
          <w:color w:val="000000" w:themeColor="text1"/>
        </w:rPr>
        <w:t>DIFFV=0,</w:t>
      </w:r>
    </w:p>
    <w:p w14:paraId="441E24FE"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 </w:t>
      </w:r>
      <w:r w:rsidRPr="00BD435B">
        <w:rPr>
          <w:bCs/>
          <w:color w:val="000000" w:themeColor="text1"/>
        </w:rPr>
        <w:t>is</w:t>
      </w:r>
      <w:r w:rsidRPr="00BD435B">
        <w:rPr>
          <w:color w:val="000000" w:themeColor="text1"/>
        </w:rPr>
        <w:t xml:space="preserve"> NUMERADOR/DIVISOR,</w:t>
      </w:r>
    </w:p>
    <w:p w14:paraId="537DF053" w14:textId="77777777" w:rsidR="00012F10" w:rsidRPr="00BD435B" w:rsidRDefault="00012F10" w:rsidP="00012F10">
      <w:pPr>
        <w:pStyle w:val="HTMLpr-formatado"/>
        <w:shd w:val="clear" w:color="auto" w:fill="FFFFFF"/>
        <w:rPr>
          <w:color w:val="000000" w:themeColor="text1"/>
        </w:rPr>
      </w:pPr>
      <w:r w:rsidRPr="00BD435B">
        <w:rPr>
          <w:color w:val="000000" w:themeColor="text1"/>
        </w:rPr>
        <w:t xml:space="preserve">        ALPHA&gt;0,</w:t>
      </w:r>
    </w:p>
    <w:p w14:paraId="21798801" w14:textId="77777777" w:rsidR="00012F10" w:rsidRDefault="00012F10" w:rsidP="00012F10">
      <w:pPr>
        <w:pStyle w:val="HTMLpr-formatado"/>
        <w:shd w:val="clear" w:color="auto" w:fill="FFFFFF"/>
        <w:rPr>
          <w:color w:val="000000" w:themeColor="text1"/>
        </w:rPr>
      </w:pPr>
      <w:r w:rsidRPr="00BD435B">
        <w:rPr>
          <w:color w:val="000000" w:themeColor="text1"/>
        </w:rPr>
        <w:t xml:space="preserve">        ALPHA&lt;1.</w:t>
      </w:r>
    </w:p>
    <w:p w14:paraId="4E635EC3" w14:textId="77777777" w:rsidR="00012F10" w:rsidRDefault="00012F10" w:rsidP="00012F10">
      <w:pPr>
        <w:pStyle w:val="HTMLpr-formatado"/>
        <w:shd w:val="clear" w:color="auto" w:fill="FFFFFF"/>
        <w:rPr>
          <w:color w:val="000000" w:themeColor="text1"/>
        </w:rPr>
      </w:pPr>
    </w:p>
    <w:p w14:paraId="520D0403" w14:textId="553734DB" w:rsidR="003F1983" w:rsidRDefault="00012F10" w:rsidP="00012F10">
      <w:pPr>
        <w:pStyle w:val="HTMLpr-formatado"/>
        <w:shd w:val="clear" w:color="auto" w:fill="FFFFFF"/>
        <w:rPr>
          <w:rFonts w:ascii="Times" w:hAnsi="Times" w:cs="Times New Roman"/>
          <w:color w:val="000000" w:themeColor="text1"/>
          <w:sz w:val="22"/>
        </w:rPr>
      </w:pPr>
      <w:r w:rsidRPr="00A71E70">
        <w:rPr>
          <w:rFonts w:ascii="Times" w:hAnsi="Times" w:cs="Times New Roman"/>
          <w:color w:val="000000" w:themeColor="text1"/>
          <w:sz w:val="22"/>
        </w:rPr>
        <w:t>É utilizada matemática para verificar se um ponto está na reta definida entre a posição inicial e a posição fina</w:t>
      </w:r>
      <w:r>
        <w:rPr>
          <w:rFonts w:ascii="Times" w:hAnsi="Times" w:cs="Times New Roman"/>
          <w:color w:val="000000" w:themeColor="text1"/>
          <w:sz w:val="22"/>
        </w:rPr>
        <w:t>l.</w:t>
      </w:r>
    </w:p>
    <w:p w14:paraId="02C4CBB4" w14:textId="77777777" w:rsidR="009E768B" w:rsidRPr="001A2AC8" w:rsidRDefault="009E768B" w:rsidP="00012F10">
      <w:pPr>
        <w:pStyle w:val="HTMLpr-formatado"/>
        <w:shd w:val="clear" w:color="auto" w:fill="FFFFFF"/>
        <w:rPr>
          <w:color w:val="000000" w:themeColor="text1"/>
          <w:szCs w:val="20"/>
        </w:rPr>
      </w:pPr>
    </w:p>
    <w:p w14:paraId="585FCDD1" w14:textId="77777777" w:rsidR="003F1983" w:rsidRDefault="003F1983" w:rsidP="003F1983">
      <w:pPr>
        <w:pStyle w:val="Cabealho3"/>
        <w:numPr>
          <w:ilvl w:val="2"/>
          <w:numId w:val="34"/>
        </w:numPr>
      </w:pPr>
      <w:r>
        <w:t xml:space="preserve"> </w:t>
      </w:r>
      <w:bookmarkStart w:id="53" w:name="_Toc498292943"/>
      <w:r>
        <w:t>Mexer ou consumir peça</w:t>
      </w:r>
      <w:bookmarkEnd w:id="53"/>
    </w:p>
    <w:p w14:paraId="6E67A5E3" w14:textId="77777777" w:rsidR="003F1983" w:rsidRDefault="003F1983" w:rsidP="003F1983">
      <w:r>
        <w:t>Esta fase do jogo corresponde a efetuar o movimento para a posição final, em que é possível ser consumida uma peça adversária ou não. Para estas duas possibilidades foram definidos dois predicados:</w:t>
      </w:r>
    </w:p>
    <w:p w14:paraId="1953E2F0" w14:textId="77777777" w:rsidR="003F1983" w:rsidRDefault="003F1983" w:rsidP="003F1983"/>
    <w:p w14:paraId="4235D333"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mexerPecaBase({PL,PC,TIPO,JOGADOR},{FL,FC},TAB,T):-</w:t>
      </w:r>
    </w:p>
    <w:p w14:paraId="25F42658"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consumirPecaBase({PL,PC,TIPO,JOGADOR},{FL,FC},TAB,T,CONSUMIU),</w:t>
      </w:r>
    </w:p>
    <w:p w14:paraId="226FB724"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CONSUMIU&gt;0.</w:t>
      </w:r>
    </w:p>
    <w:p w14:paraId="32D1AA42" w14:textId="77777777" w:rsidR="003F1983" w:rsidRPr="006E182F" w:rsidRDefault="003F1983" w:rsidP="003F1983">
      <w:pPr>
        <w:pStyle w:val="HTMLpr-formatado"/>
        <w:shd w:val="clear" w:color="auto" w:fill="FFFFFF"/>
        <w:rPr>
          <w:color w:val="000000" w:themeColor="text1"/>
          <w:szCs w:val="20"/>
        </w:rPr>
      </w:pPr>
    </w:p>
    <w:p w14:paraId="307D7913"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mexerPecaBase({PL,PC,TIPO,JOGADOR},{FL,FC},TAB,T):-</w:t>
      </w:r>
    </w:p>
    <w:p w14:paraId="589A923C"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obterPecasTabuleiro(TAB,PECAS),</w:t>
      </w:r>
    </w:p>
    <w:p w14:paraId="3CE8FAD0"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w:t>
      </w:r>
      <w:r w:rsidRPr="006E182F">
        <w:rPr>
          <w:bCs/>
          <w:color w:val="000000" w:themeColor="text1"/>
          <w:szCs w:val="20"/>
        </w:rPr>
        <w:t>member</w:t>
      </w:r>
      <w:r w:rsidRPr="006E182F">
        <w:rPr>
          <w:color w:val="000000" w:themeColor="text1"/>
          <w:szCs w:val="20"/>
        </w:rPr>
        <w:t>({FL,FC,_,_},PECAS),</w:t>
      </w:r>
    </w:p>
    <w:p w14:paraId="50EAD06F"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mexerPeca({PL,PC,TIPO,JOGADOR},{FL,FC},TAB,L2),</w:t>
      </w:r>
    </w:p>
    <w:p w14:paraId="5B4B081E" w14:textId="77777777" w:rsidR="003F1983" w:rsidRPr="006E182F" w:rsidRDefault="003F1983" w:rsidP="003F1983">
      <w:pPr>
        <w:pStyle w:val="HTMLpr-formatado"/>
        <w:shd w:val="clear" w:color="auto" w:fill="FFFFFF"/>
        <w:rPr>
          <w:color w:val="000000" w:themeColor="text1"/>
          <w:szCs w:val="20"/>
        </w:rPr>
      </w:pPr>
      <w:r w:rsidRPr="006E182F">
        <w:rPr>
          <w:color w:val="000000" w:themeColor="text1"/>
          <w:szCs w:val="20"/>
        </w:rPr>
        <w:t xml:space="preserve">        apagarPeca({PL,PC,TIPO,JOGADOR},L2,T,1).</w:t>
      </w:r>
    </w:p>
    <w:p w14:paraId="68833FE9" w14:textId="77777777" w:rsidR="003F1983" w:rsidRDefault="003F1983" w:rsidP="003F1983">
      <w:r>
        <w:t xml:space="preserve"> </w:t>
      </w:r>
    </w:p>
    <w:p w14:paraId="0E37C5C2" w14:textId="0994723E" w:rsidR="003F1983" w:rsidRDefault="003F1983" w:rsidP="003F1983">
      <w:pPr>
        <w:rPr>
          <w:color w:val="000000" w:themeColor="text1"/>
        </w:rPr>
      </w:pPr>
      <w:r>
        <w:t xml:space="preserve">O primeiro predicado é responsável por mover uma peça para a posição final e consumir a peça adversária que lá se encontra, devolvendo o novo tabuleiro </w:t>
      </w:r>
      <w:r w:rsidRPr="00D73F38">
        <w:rPr>
          <w:rFonts w:ascii="Courier New" w:hAnsi="Courier New" w:cs="Courier New"/>
          <w:color w:val="000000" w:themeColor="text1"/>
        </w:rPr>
        <w:t>T</w:t>
      </w:r>
      <w:r>
        <w:t xml:space="preserve">. Se o argumento </w:t>
      </w:r>
      <w:r w:rsidRPr="00406519">
        <w:rPr>
          <w:rFonts w:ascii="Courier New" w:hAnsi="Courier New" w:cs="Courier New"/>
          <w:color w:val="000000" w:themeColor="text1"/>
        </w:rPr>
        <w:t>CONSUMIU</w:t>
      </w:r>
      <w:r>
        <w:rPr>
          <w:rFonts w:ascii="Courier New" w:hAnsi="Courier New" w:cs="Courier New"/>
          <w:color w:val="000000" w:themeColor="text1"/>
        </w:rPr>
        <w:t xml:space="preserve"> </w:t>
      </w:r>
      <w:r>
        <w:rPr>
          <w:color w:val="000000" w:themeColor="text1"/>
        </w:rPr>
        <w:t>for igual a 0</w:t>
      </w:r>
      <w:r w:rsidR="00EC16FF">
        <w:rPr>
          <w:color w:val="000000" w:themeColor="text1"/>
        </w:rPr>
        <w:t>, ou seja, não foi consumida nenhuma peça,</w:t>
      </w:r>
      <w:r>
        <w:rPr>
          <w:color w:val="000000" w:themeColor="text1"/>
        </w:rPr>
        <w:t xml:space="preserve"> é executado o segundo predicado, o qual é responsável por movimentar a peça para a posição final sem consumir nenhuma peça adversária. </w:t>
      </w:r>
    </w:p>
    <w:p w14:paraId="0CAA5D79" w14:textId="77777777" w:rsidR="003F1983" w:rsidRDefault="003F1983" w:rsidP="003F1983">
      <w:pPr>
        <w:rPr>
          <w:color w:val="000000" w:themeColor="text1"/>
        </w:rPr>
      </w:pPr>
    </w:p>
    <w:p w14:paraId="7ED0B50F" w14:textId="77777777" w:rsidR="003F1983" w:rsidRDefault="003F1983" w:rsidP="003F1983">
      <w:pPr>
        <w:pStyle w:val="Cabealho3"/>
        <w:numPr>
          <w:ilvl w:val="2"/>
          <w:numId w:val="34"/>
        </w:numPr>
      </w:pPr>
      <w:bookmarkStart w:id="54" w:name="_Toc498292944"/>
      <w:r>
        <w:t>Verificar xeque</w:t>
      </w:r>
      <w:bookmarkEnd w:id="54"/>
    </w:p>
    <w:p w14:paraId="27BEF2F1" w14:textId="425EB91A" w:rsidR="003F1983" w:rsidRDefault="003F1983" w:rsidP="003F1983">
      <w:r>
        <w:t>Depois de um movimento ser executado e ser criado um novo estado do tabuleiro é preciso validar se ambos os Rei</w:t>
      </w:r>
      <w:r w:rsidR="004E0F5E">
        <w:t>s</w:t>
      </w:r>
      <w:r>
        <w:t xml:space="preserve"> estão em xeque, poi</w:t>
      </w:r>
      <w:r w:rsidR="004E0F5E">
        <w:t>s o jogador não pode pôr o seu R</w:t>
      </w:r>
      <w:r>
        <w:t xml:space="preserve">ei em xeque nem deixar o Rei adversário em xeque. Se alguma das situações ocorrer a posição final introduzida pelo jogador não é válida. O predicado abaixo apresentado é responsável pela referida validação e devolve </w:t>
      </w:r>
      <w:r w:rsidRPr="00C70674">
        <w:rPr>
          <w:i/>
        </w:rPr>
        <w:t>true</w:t>
      </w:r>
      <w:r>
        <w:t xml:space="preserve"> se nenhum Rei estiver em xeque.</w:t>
      </w:r>
    </w:p>
    <w:p w14:paraId="637AD001" w14:textId="77777777" w:rsidR="003F1983" w:rsidRDefault="003F1983" w:rsidP="003F1983"/>
    <w:p w14:paraId="798AA900" w14:textId="77777777" w:rsidR="003F1983" w:rsidRPr="002E1A12" w:rsidRDefault="003F1983" w:rsidP="003F1983">
      <w:pPr>
        <w:pStyle w:val="HTMLpr-formatado"/>
        <w:shd w:val="clear" w:color="auto" w:fill="FFFFFF"/>
        <w:rPr>
          <w:color w:val="000000" w:themeColor="text1"/>
        </w:rPr>
      </w:pPr>
      <w:r w:rsidRPr="002E1A12">
        <w:rPr>
          <w:color w:val="000000" w:themeColor="text1"/>
        </w:rPr>
        <w:t>verificarXeque(TAB):-</w:t>
      </w:r>
    </w:p>
    <w:p w14:paraId="578261C1" w14:textId="77777777" w:rsidR="003F1983" w:rsidRPr="002E1A12" w:rsidRDefault="003F1983" w:rsidP="003F1983">
      <w:pPr>
        <w:pStyle w:val="HTMLpr-formatado"/>
        <w:shd w:val="clear" w:color="auto" w:fill="FFFFFF"/>
        <w:rPr>
          <w:color w:val="000000" w:themeColor="text1"/>
        </w:rPr>
      </w:pPr>
      <w:r w:rsidRPr="002E1A12">
        <w:rPr>
          <w:color w:val="000000" w:themeColor="text1"/>
        </w:rPr>
        <w:t xml:space="preserve">        getPosicoesRei(TAB,POSICAOB,POSICAOP),</w:t>
      </w:r>
    </w:p>
    <w:p w14:paraId="3FED1396" w14:textId="77777777" w:rsidR="003F1983" w:rsidRPr="002E1A12" w:rsidRDefault="003F1983" w:rsidP="003F1983">
      <w:pPr>
        <w:pStyle w:val="HTMLpr-formatado"/>
        <w:shd w:val="clear" w:color="auto" w:fill="FFFFFF"/>
        <w:rPr>
          <w:color w:val="000000" w:themeColor="text1"/>
        </w:rPr>
      </w:pPr>
      <w:r w:rsidRPr="002E1A12">
        <w:rPr>
          <w:color w:val="000000" w:themeColor="text1"/>
        </w:rPr>
        <w:t xml:space="preserve">        verificarXeque(TAB,POSICAOB,preto,TAB),</w:t>
      </w:r>
    </w:p>
    <w:p w14:paraId="05153F9B" w14:textId="77777777" w:rsidR="003F1983" w:rsidRPr="002E1A12" w:rsidRDefault="003F1983" w:rsidP="003F1983">
      <w:pPr>
        <w:pStyle w:val="HTMLpr-formatado"/>
        <w:shd w:val="clear" w:color="auto" w:fill="FFFFFF"/>
        <w:rPr>
          <w:color w:val="000000" w:themeColor="text1"/>
          <w:szCs w:val="20"/>
        </w:rPr>
      </w:pPr>
      <w:r w:rsidRPr="002E1A12">
        <w:rPr>
          <w:color w:val="000000" w:themeColor="text1"/>
        </w:rPr>
        <w:t xml:space="preserve">        verificarXeque(TAB,POSICAOP,branco,TAB).</w:t>
      </w:r>
    </w:p>
    <w:p w14:paraId="1B35D62F" w14:textId="77777777" w:rsidR="003F1983" w:rsidRDefault="003F1983" w:rsidP="003F1983"/>
    <w:p w14:paraId="7B667760" w14:textId="77777777" w:rsidR="003F1983" w:rsidRDefault="003F1983" w:rsidP="003F1983">
      <w:pPr>
        <w:rPr>
          <w:color w:val="000000" w:themeColor="text1"/>
        </w:rPr>
      </w:pPr>
      <w:r>
        <w:t xml:space="preserve">Inicialmente é executado o predicado que devolve as posições dos dois Reis, posteriormente é verificada a condição de xeque para ambos, sendo que para o Rei Branco são tidas em conta as peças pretas e para o Rei Preto as peças brancas. No predicado </w:t>
      </w:r>
      <w:r w:rsidRPr="004E048C">
        <w:rPr>
          <w:rFonts w:ascii="Courier New" w:hAnsi="Courier New" w:cs="Courier New"/>
          <w:color w:val="000000" w:themeColor="text1"/>
          <w:sz w:val="20"/>
          <w:szCs w:val="20"/>
        </w:rPr>
        <w:t>verificarXeque</w:t>
      </w:r>
      <w:r>
        <w:rPr>
          <w:color w:val="000000" w:themeColor="text1"/>
        </w:rPr>
        <w:t xml:space="preserve"> é utilizado o predicado </w:t>
      </w:r>
      <w:r w:rsidRPr="004E048C">
        <w:rPr>
          <w:rFonts w:ascii="Courier New" w:hAnsi="Courier New" w:cs="Courier New"/>
          <w:color w:val="000000" w:themeColor="text1"/>
          <w:sz w:val="20"/>
          <w:szCs w:val="20"/>
        </w:rPr>
        <w:t>validarMovimento</w:t>
      </w:r>
      <w:r>
        <w:rPr>
          <w:rFonts w:ascii="Courier New" w:hAnsi="Courier New" w:cs="Courier New"/>
          <w:color w:val="000000" w:themeColor="text1"/>
          <w:sz w:val="20"/>
          <w:szCs w:val="20"/>
        </w:rPr>
        <w:t>,</w:t>
      </w:r>
      <w:r>
        <w:rPr>
          <w:color w:val="000000" w:themeColor="text1"/>
        </w:rPr>
        <w:t xml:space="preserve"> consoante o tipo de peça que se está a analisar, bem como o predicado </w:t>
      </w:r>
      <w:r w:rsidRPr="004E048C">
        <w:rPr>
          <w:rFonts w:ascii="Courier New" w:hAnsi="Courier New" w:cs="Courier New"/>
          <w:color w:val="000000"/>
          <w:sz w:val="20"/>
          <w:szCs w:val="20"/>
        </w:rPr>
        <w:t>validarIntersecaoEntrePecasBase</w:t>
      </w:r>
      <w:r>
        <w:rPr>
          <w:color w:val="000000"/>
        </w:rPr>
        <w:t>.</w:t>
      </w:r>
      <w:r>
        <w:rPr>
          <w:color w:val="000000" w:themeColor="text1"/>
        </w:rPr>
        <w:t xml:space="preserve"> É apresentado o exemplo da Torre:</w:t>
      </w:r>
    </w:p>
    <w:p w14:paraId="24FEA7D2" w14:textId="77777777" w:rsidR="003F1983" w:rsidRDefault="003F1983" w:rsidP="003F1983">
      <w:pPr>
        <w:rPr>
          <w:color w:val="000000" w:themeColor="text1"/>
        </w:rPr>
      </w:pPr>
    </w:p>
    <w:p w14:paraId="5878E633" w14:textId="77777777" w:rsidR="003F1983" w:rsidRPr="003F597C" w:rsidRDefault="003F1983" w:rsidP="003F1983">
      <w:pPr>
        <w:pStyle w:val="HTMLpr-formatado"/>
        <w:shd w:val="clear" w:color="auto" w:fill="FFFFFF"/>
        <w:rPr>
          <w:color w:val="000000" w:themeColor="text1"/>
        </w:rPr>
      </w:pPr>
      <w:r w:rsidRPr="003F597C">
        <w:rPr>
          <w:color w:val="000000" w:themeColor="text1"/>
        </w:rPr>
        <w:t>verificarXequeTorre({PL,PC,t,JOGADOR},{PLR,PCR},JOGADOR,_):-</w:t>
      </w:r>
    </w:p>
    <w:p w14:paraId="3124143C" w14:textId="77777777" w:rsidR="003F1983" w:rsidRPr="003F597C" w:rsidRDefault="003F1983" w:rsidP="003F1983">
      <w:pPr>
        <w:pStyle w:val="HTMLpr-formatado"/>
        <w:shd w:val="clear" w:color="auto" w:fill="FFFFFF"/>
        <w:rPr>
          <w:color w:val="000000" w:themeColor="text1"/>
        </w:rPr>
      </w:pPr>
      <w:r w:rsidRPr="003F597C">
        <w:rPr>
          <w:color w:val="000000" w:themeColor="text1"/>
        </w:rPr>
        <w:t xml:space="preserve">        \+validarMovimentoTorre(PL,PC,PLR,PCR).</w:t>
      </w:r>
    </w:p>
    <w:p w14:paraId="5029163E" w14:textId="77777777" w:rsidR="003F1983" w:rsidRPr="003F597C" w:rsidRDefault="003F1983" w:rsidP="003F1983">
      <w:pPr>
        <w:pStyle w:val="HTMLpr-formatado"/>
        <w:shd w:val="clear" w:color="auto" w:fill="FFFFFF"/>
        <w:spacing w:line="240" w:lineRule="auto"/>
        <w:rPr>
          <w:color w:val="000000" w:themeColor="text1"/>
        </w:rPr>
      </w:pPr>
      <w:r w:rsidRPr="003F597C">
        <w:rPr>
          <w:color w:val="000000" w:themeColor="text1"/>
        </w:rPr>
        <w:t xml:space="preserve">        </w:t>
      </w:r>
    </w:p>
    <w:p w14:paraId="53471733" w14:textId="77777777" w:rsidR="003F1983" w:rsidRPr="003F597C" w:rsidRDefault="003F1983" w:rsidP="003F1983">
      <w:pPr>
        <w:pStyle w:val="HTMLpr-formatado"/>
        <w:shd w:val="clear" w:color="auto" w:fill="FFFFFF"/>
        <w:spacing w:line="240" w:lineRule="auto"/>
        <w:rPr>
          <w:color w:val="000000" w:themeColor="text1"/>
        </w:rPr>
      </w:pPr>
      <w:r w:rsidRPr="003F597C">
        <w:rPr>
          <w:color w:val="000000" w:themeColor="text1"/>
        </w:rPr>
        <w:t>verificarXequeTorre({PL,PC,t,JOGADOR},{PLR,PCR},JOGADOR,TAB):-</w:t>
      </w:r>
    </w:p>
    <w:p w14:paraId="6951CEB9" w14:textId="77777777" w:rsidR="003F1983" w:rsidRPr="003F597C" w:rsidRDefault="003F1983" w:rsidP="003F1983">
      <w:pPr>
        <w:pStyle w:val="HTMLpr-formatado"/>
        <w:shd w:val="clear" w:color="auto" w:fill="FFFFFF"/>
        <w:ind w:right="-149"/>
        <w:rPr>
          <w:color w:val="000000" w:themeColor="text1"/>
        </w:rPr>
      </w:pPr>
      <w:r w:rsidRPr="003F597C">
        <w:rPr>
          <w:color w:val="000000" w:themeColor="text1"/>
        </w:rPr>
        <w:tab/>
        <w:t xml:space="preserve">\+validarIntersecaoEntrePecasBase({PL,PC,t,JOGADOR}, </w:t>
      </w:r>
    </w:p>
    <w:p w14:paraId="02748F30" w14:textId="77777777" w:rsidR="003F1983" w:rsidRPr="003F597C" w:rsidRDefault="003F1983" w:rsidP="003F1983">
      <w:pPr>
        <w:pStyle w:val="HTMLpr-formatado"/>
        <w:shd w:val="clear" w:color="auto" w:fill="FFFFFF"/>
        <w:ind w:left="1416" w:right="-149"/>
        <w:rPr>
          <w:color w:val="000000" w:themeColor="text1"/>
        </w:rPr>
      </w:pPr>
      <w:r w:rsidRPr="003F597C">
        <w:rPr>
          <w:color w:val="000000" w:themeColor="text1"/>
        </w:rPr>
        <w:tab/>
      </w:r>
      <w:r w:rsidRPr="003F597C">
        <w:rPr>
          <w:color w:val="000000" w:themeColor="text1"/>
        </w:rPr>
        <w:tab/>
      </w:r>
      <w:r w:rsidRPr="003F597C">
        <w:rPr>
          <w:color w:val="000000" w:themeColor="text1"/>
        </w:rPr>
        <w:tab/>
      </w:r>
      <w:r w:rsidRPr="003F597C">
        <w:rPr>
          <w:color w:val="000000" w:themeColor="text1"/>
        </w:rPr>
        <w:tab/>
      </w:r>
      <w:r w:rsidRPr="003F597C">
        <w:rPr>
          <w:color w:val="000000" w:themeColor="text1"/>
        </w:rPr>
        <w:tab/>
        <w:t>{PLR,PCR},TAB).</w:t>
      </w:r>
    </w:p>
    <w:p w14:paraId="4CA5E134" w14:textId="77777777" w:rsidR="003F1983" w:rsidRDefault="003F1983" w:rsidP="003F1983">
      <w:pPr>
        <w:pStyle w:val="HTMLpr-formatado"/>
        <w:shd w:val="clear" w:color="auto" w:fill="FFFFFF"/>
        <w:rPr>
          <w:color w:val="000000"/>
        </w:rPr>
      </w:pPr>
    </w:p>
    <w:p w14:paraId="12BD6DA6" w14:textId="77777777" w:rsidR="003F1983" w:rsidRDefault="003F1983" w:rsidP="003F1983">
      <w:r>
        <w:t>Para uma peça não pôr o Rei adversário em xeque é necessário que o movimento da peça para a posição do Rei não seja válido, ou, caso o movimento seja válido, é necessário que haja interseção de outras peças no movimento.</w:t>
      </w:r>
    </w:p>
    <w:p w14:paraId="0824370D" w14:textId="77777777" w:rsidR="003F1983" w:rsidRDefault="003F1983" w:rsidP="003F1983"/>
    <w:p w14:paraId="443208ED" w14:textId="00F66765" w:rsidR="003F1983" w:rsidRDefault="003F1983" w:rsidP="003F1983">
      <w:r>
        <w:t>O exemplo corresponde ao caso da Torre, mas é aplicado de igual forma à Rainha e ao Bispo. Quanto ao Cavalo é apenas verificado se o movimento não é válido.</w:t>
      </w:r>
    </w:p>
    <w:p w14:paraId="19FC8F32" w14:textId="77777777" w:rsidR="00301916" w:rsidRDefault="00301916" w:rsidP="003F1983"/>
    <w:p w14:paraId="4E8D476F" w14:textId="77777777" w:rsidR="003F1983" w:rsidRDefault="003F1983" w:rsidP="003F1983">
      <w:pPr>
        <w:pStyle w:val="Cabealho3"/>
        <w:numPr>
          <w:ilvl w:val="2"/>
          <w:numId w:val="34"/>
        </w:numPr>
      </w:pPr>
      <w:bookmarkStart w:id="55" w:name="_Toc498292945"/>
      <w:r>
        <w:t>Verificar fim do jogo</w:t>
      </w:r>
      <w:bookmarkEnd w:id="55"/>
    </w:p>
    <w:p w14:paraId="1CFA5746" w14:textId="77777777" w:rsidR="003F1983" w:rsidRDefault="003F1983" w:rsidP="003F1983">
      <w:r>
        <w:t>No que refere ao fim do jogo é verificado se algum Rei já chegou à linha 1 do tabuleiro ou se ocorre empate. O predicado seguinte é o predicado base:</w:t>
      </w:r>
    </w:p>
    <w:p w14:paraId="64595D57" w14:textId="77777777" w:rsidR="003F1983" w:rsidRPr="007F78A2" w:rsidRDefault="003F1983" w:rsidP="003F1983">
      <w:pPr>
        <w:pStyle w:val="HTMLpr-formatado"/>
        <w:shd w:val="clear" w:color="auto" w:fill="FFFFFF"/>
        <w:rPr>
          <w:color w:val="000000" w:themeColor="text1"/>
        </w:rPr>
      </w:pPr>
      <w:r w:rsidRPr="007F78A2">
        <w:rPr>
          <w:color w:val="000000" w:themeColor="text1"/>
        </w:rPr>
        <w:lastRenderedPageBreak/>
        <w:t>validarFimJogo(TAB,JOGADOR):-</w:t>
      </w:r>
    </w:p>
    <w:p w14:paraId="535ECB04" w14:textId="77777777" w:rsidR="003F1983" w:rsidRPr="007F78A2" w:rsidRDefault="003F1983" w:rsidP="003F1983">
      <w:pPr>
        <w:pStyle w:val="HTMLpr-formatado"/>
        <w:shd w:val="clear" w:color="auto" w:fill="FFFFFF"/>
        <w:rPr>
          <w:color w:val="000000" w:themeColor="text1"/>
        </w:rPr>
      </w:pPr>
      <w:r w:rsidRPr="007F78A2">
        <w:rPr>
          <w:color w:val="000000" w:themeColor="text1"/>
        </w:rPr>
        <w:t xml:space="preserve">        validarFim(TAB,1, JOGADOR).</w:t>
      </w:r>
    </w:p>
    <w:p w14:paraId="769F2E51" w14:textId="77777777" w:rsidR="003F1983" w:rsidRDefault="003F1983" w:rsidP="003F1983">
      <w:pPr>
        <w:pStyle w:val="HTMLpr-formatado"/>
        <w:shd w:val="clear" w:color="auto" w:fill="FFFFFF"/>
        <w:rPr>
          <w:color w:val="000000"/>
        </w:rPr>
      </w:pPr>
    </w:p>
    <w:p w14:paraId="53C0DFC5" w14:textId="403B6504" w:rsidR="003F1983" w:rsidRPr="00007723" w:rsidRDefault="003F1983" w:rsidP="003F1983">
      <w:pPr>
        <w:pStyle w:val="HTMLpr-formatado"/>
        <w:shd w:val="clear" w:color="auto" w:fill="FFFFFF"/>
        <w:rPr>
          <w:rFonts w:ascii="Times" w:hAnsi="Times" w:cs="Times New Roman"/>
          <w:color w:val="000000"/>
          <w:sz w:val="22"/>
        </w:rPr>
      </w:pPr>
      <w:r w:rsidRPr="00007723">
        <w:rPr>
          <w:rFonts w:ascii="Times" w:hAnsi="Times" w:cs="Times New Roman"/>
          <w:color w:val="000000"/>
          <w:sz w:val="22"/>
        </w:rPr>
        <w:t>No que refere ao emp</w:t>
      </w:r>
      <w:r w:rsidR="00455B11" w:rsidRPr="00007723">
        <w:rPr>
          <w:rFonts w:ascii="Times" w:hAnsi="Times" w:cs="Times New Roman"/>
          <w:color w:val="000000"/>
          <w:sz w:val="22"/>
        </w:rPr>
        <w:t>ate, inicialmente é verificado s</w:t>
      </w:r>
      <w:r w:rsidRPr="00007723">
        <w:rPr>
          <w:rFonts w:ascii="Times" w:hAnsi="Times" w:cs="Times New Roman"/>
          <w:color w:val="000000"/>
          <w:sz w:val="22"/>
        </w:rPr>
        <w:t xml:space="preserve">e o Rei Preto se encontra na linha 2, representada pelo argumento </w:t>
      </w:r>
      <w:r w:rsidRPr="00007723">
        <w:rPr>
          <w:rFonts w:ascii="Times" w:hAnsi="Times"/>
          <w:color w:val="000000"/>
          <w:sz w:val="22"/>
        </w:rPr>
        <w:t>H1</w:t>
      </w:r>
      <w:r w:rsidRPr="00007723">
        <w:rPr>
          <w:rFonts w:ascii="Times" w:hAnsi="Times" w:cs="Times New Roman"/>
          <w:color w:val="000000"/>
          <w:sz w:val="22"/>
        </w:rPr>
        <w:t xml:space="preserve">, e se o Rei Branco se encontra na linha 1, argumento </w:t>
      </w:r>
      <w:r w:rsidRPr="00007723">
        <w:rPr>
          <w:rFonts w:ascii="Times" w:hAnsi="Times"/>
          <w:color w:val="000000"/>
          <w:sz w:val="22"/>
        </w:rPr>
        <w:t>H</w:t>
      </w:r>
      <w:r w:rsidRPr="00007723">
        <w:rPr>
          <w:rFonts w:ascii="Times" w:hAnsi="Times" w:cs="Times New Roman"/>
          <w:color w:val="000000"/>
          <w:sz w:val="22"/>
        </w:rPr>
        <w:t>. Caso esta situação se verifique é validado se o Rei Preto consegue efetuar uma jogada para a última linha, e se conseguir ocorre empate.</w:t>
      </w:r>
    </w:p>
    <w:p w14:paraId="29557CA2" w14:textId="77777777" w:rsidR="003F1983" w:rsidRPr="00B24FBB" w:rsidRDefault="003F1983" w:rsidP="003F1983">
      <w:pPr>
        <w:pStyle w:val="HTMLpr-formatado"/>
        <w:shd w:val="clear" w:color="auto" w:fill="FFFFFF"/>
        <w:rPr>
          <w:rFonts w:ascii="Times New Roman" w:hAnsi="Times New Roman" w:cs="Times New Roman"/>
          <w:color w:val="000000"/>
          <w:sz w:val="24"/>
          <w:szCs w:val="24"/>
        </w:rPr>
      </w:pPr>
    </w:p>
    <w:p w14:paraId="4F9B1430" w14:textId="77777777" w:rsidR="003F1983" w:rsidRPr="00215D8F" w:rsidRDefault="003F1983" w:rsidP="003F1983">
      <w:pPr>
        <w:pStyle w:val="HTMLpr-formatado"/>
        <w:shd w:val="clear" w:color="auto" w:fill="FFFFFF"/>
        <w:rPr>
          <w:color w:val="000000" w:themeColor="text1"/>
        </w:rPr>
      </w:pPr>
      <w:r w:rsidRPr="00215D8F">
        <w:rPr>
          <w:color w:val="000000" w:themeColor="text1"/>
        </w:rPr>
        <w:t>validarEmpate(H,[H1|_]):-</w:t>
      </w:r>
    </w:p>
    <w:p w14:paraId="0B625E44" w14:textId="77777777" w:rsidR="003F1983" w:rsidRPr="00215D8F" w:rsidRDefault="003F1983" w:rsidP="003F1983">
      <w:pPr>
        <w:pStyle w:val="HTMLpr-formatado"/>
        <w:shd w:val="clear" w:color="auto" w:fill="FFFFFF"/>
        <w:rPr>
          <w:color w:val="000000" w:themeColor="text1"/>
        </w:rPr>
      </w:pPr>
      <w:r w:rsidRPr="00215D8F">
        <w:rPr>
          <w:color w:val="000000" w:themeColor="text1"/>
        </w:rPr>
        <w:t xml:space="preserve">        !,validarReiLinha(H1, preto),</w:t>
      </w:r>
    </w:p>
    <w:p w14:paraId="57C70E99" w14:textId="77777777" w:rsidR="003F1983" w:rsidRPr="00215D8F" w:rsidRDefault="003F1983" w:rsidP="003F1983">
      <w:pPr>
        <w:pStyle w:val="HTMLpr-formatado"/>
        <w:shd w:val="clear" w:color="auto" w:fill="FFFFFF"/>
        <w:rPr>
          <w:color w:val="000000" w:themeColor="text1"/>
        </w:rPr>
      </w:pPr>
      <w:r w:rsidRPr="00215D8F">
        <w:rPr>
          <w:color w:val="000000" w:themeColor="text1"/>
        </w:rPr>
        <w:t xml:space="preserve">        validarReiLinha(H, branco),</w:t>
      </w:r>
    </w:p>
    <w:p w14:paraId="0A87F0C2" w14:textId="77777777" w:rsidR="003F1983" w:rsidRPr="00215D8F" w:rsidRDefault="003F1983" w:rsidP="003F1983">
      <w:pPr>
        <w:pStyle w:val="HTMLpr-formatado"/>
        <w:shd w:val="clear" w:color="auto" w:fill="FFFFFF"/>
        <w:rPr>
          <w:color w:val="000000" w:themeColor="text1"/>
        </w:rPr>
      </w:pPr>
      <w:r w:rsidRPr="00215D8F">
        <w:rPr>
          <w:color w:val="000000" w:themeColor="text1"/>
        </w:rPr>
        <w:t xml:space="preserve">        validarReiPodeMexer(H1,H).</w:t>
      </w:r>
    </w:p>
    <w:p w14:paraId="1C2BE88B" w14:textId="77777777" w:rsidR="003F1983" w:rsidRPr="00215D8F" w:rsidRDefault="003F1983" w:rsidP="003F1983">
      <w:pPr>
        <w:pStyle w:val="HTMLpr-formatado"/>
        <w:shd w:val="clear" w:color="auto" w:fill="FFFFFF"/>
        <w:rPr>
          <w:color w:val="000000" w:themeColor="text1"/>
        </w:rPr>
      </w:pPr>
    </w:p>
    <w:p w14:paraId="5B84DA76" w14:textId="77777777" w:rsidR="003F1983" w:rsidRPr="00007723" w:rsidRDefault="003F1983" w:rsidP="003F1983">
      <w:pPr>
        <w:pStyle w:val="HTMLpr-formatado"/>
        <w:shd w:val="clear" w:color="auto" w:fill="FFFFFF"/>
        <w:rPr>
          <w:rFonts w:ascii="Times" w:hAnsi="Times" w:cs="Times New Roman"/>
          <w:color w:val="000000"/>
          <w:sz w:val="22"/>
        </w:rPr>
      </w:pPr>
      <w:r w:rsidRPr="00007723">
        <w:rPr>
          <w:rFonts w:ascii="Times" w:hAnsi="Times" w:cs="Times New Roman"/>
          <w:color w:val="000000" w:themeColor="text1"/>
          <w:sz w:val="22"/>
        </w:rPr>
        <w:t>Caso o empate não se verifique, é testado se o jogador que está a jogar tem o seu Rei na última linha, sendo assim considerado o vencedor. Para esta validação são executados os seguintes predicados:</w:t>
      </w:r>
    </w:p>
    <w:p w14:paraId="12BDC307" w14:textId="77777777" w:rsidR="003F1983" w:rsidRDefault="003F1983" w:rsidP="003F1983">
      <w:pPr>
        <w:rPr>
          <w:color w:val="000000" w:themeColor="text1"/>
        </w:rPr>
      </w:pPr>
    </w:p>
    <w:p w14:paraId="14EF9513" w14:textId="77777777" w:rsidR="003F1983" w:rsidRPr="007C2797" w:rsidRDefault="003F1983" w:rsidP="003F1983">
      <w:pPr>
        <w:pStyle w:val="HTMLpr-formatado"/>
        <w:shd w:val="clear" w:color="auto" w:fill="FFFFFF"/>
        <w:rPr>
          <w:color w:val="000000" w:themeColor="text1"/>
        </w:rPr>
      </w:pPr>
      <w:r w:rsidRPr="007C2797">
        <w:rPr>
          <w:color w:val="000000" w:themeColor="text1"/>
        </w:rPr>
        <w:t>validarReiLinha([], 0).</w:t>
      </w:r>
    </w:p>
    <w:p w14:paraId="4636AFDA" w14:textId="77777777" w:rsidR="003F1983" w:rsidRPr="007C2797" w:rsidRDefault="003F1983" w:rsidP="003F1983">
      <w:pPr>
        <w:pStyle w:val="HTMLpr-formatado"/>
        <w:shd w:val="clear" w:color="auto" w:fill="FFFFFF"/>
        <w:rPr>
          <w:color w:val="000000" w:themeColor="text1"/>
        </w:rPr>
      </w:pPr>
    </w:p>
    <w:p w14:paraId="3B050FA5" w14:textId="77777777" w:rsidR="003F1983" w:rsidRPr="007C2797" w:rsidRDefault="003F1983" w:rsidP="003F1983">
      <w:pPr>
        <w:pStyle w:val="HTMLpr-formatado"/>
        <w:shd w:val="clear" w:color="auto" w:fill="FFFFFF"/>
        <w:rPr>
          <w:color w:val="000000" w:themeColor="text1"/>
        </w:rPr>
      </w:pPr>
      <w:r w:rsidRPr="007C2797">
        <w:rPr>
          <w:color w:val="000000" w:themeColor="text1"/>
        </w:rPr>
        <w:t>validarReiLinha([{_,_,k,JOGADOR}|_], JOGADOR):-!.</w:t>
      </w:r>
    </w:p>
    <w:p w14:paraId="4C35F16D" w14:textId="77777777" w:rsidR="003F1983" w:rsidRPr="007C2797" w:rsidRDefault="003F1983" w:rsidP="003F1983">
      <w:pPr>
        <w:pStyle w:val="HTMLpr-formatado"/>
        <w:shd w:val="clear" w:color="auto" w:fill="FFFFFF"/>
        <w:rPr>
          <w:color w:val="000000" w:themeColor="text1"/>
        </w:rPr>
      </w:pPr>
    </w:p>
    <w:p w14:paraId="4C7BBD2F" w14:textId="77777777" w:rsidR="003F1983" w:rsidRPr="007C2797" w:rsidRDefault="003F1983" w:rsidP="003F1983">
      <w:pPr>
        <w:pStyle w:val="HTMLpr-formatado"/>
        <w:shd w:val="clear" w:color="auto" w:fill="FFFFFF"/>
        <w:rPr>
          <w:color w:val="000000" w:themeColor="text1"/>
        </w:rPr>
      </w:pPr>
      <w:r w:rsidRPr="007C2797">
        <w:rPr>
          <w:color w:val="000000" w:themeColor="text1"/>
        </w:rPr>
        <w:t>validarReiLinha([_|T],JOGADOR):-</w:t>
      </w:r>
    </w:p>
    <w:p w14:paraId="4215A511" w14:textId="77777777" w:rsidR="003F1983" w:rsidRPr="007C2797" w:rsidRDefault="003F1983" w:rsidP="003F1983">
      <w:pPr>
        <w:pStyle w:val="HTMLpr-formatado"/>
        <w:shd w:val="clear" w:color="auto" w:fill="FFFFFF"/>
        <w:rPr>
          <w:color w:val="000000" w:themeColor="text1"/>
        </w:rPr>
      </w:pPr>
      <w:r w:rsidRPr="007C2797">
        <w:rPr>
          <w:color w:val="000000" w:themeColor="text1"/>
        </w:rPr>
        <w:t xml:space="preserve">        validarReiLinha(T,JOGADOR).</w:t>
      </w:r>
    </w:p>
    <w:p w14:paraId="536A53B8" w14:textId="77777777" w:rsidR="003F1983" w:rsidRDefault="003F1983" w:rsidP="003F1983">
      <w:pPr>
        <w:pStyle w:val="HTMLpr-formatado"/>
        <w:shd w:val="clear" w:color="auto" w:fill="FFFFFF"/>
        <w:rPr>
          <w:color w:val="808030"/>
        </w:rPr>
      </w:pPr>
    </w:p>
    <w:p w14:paraId="311A8BD1" w14:textId="77777777" w:rsidR="003F1983" w:rsidRDefault="003F1983" w:rsidP="003F1983">
      <w:pPr>
        <w:pStyle w:val="Cabealho2"/>
        <w:numPr>
          <w:ilvl w:val="1"/>
          <w:numId w:val="34"/>
        </w:numPr>
      </w:pPr>
      <w:bookmarkStart w:id="56" w:name="_Toc498292946"/>
      <w:r>
        <w:t>Jogadas do computador</w:t>
      </w:r>
      <w:bookmarkEnd w:id="56"/>
    </w:p>
    <w:p w14:paraId="62729FD3" w14:textId="77777777" w:rsidR="003F1983" w:rsidRDefault="003F1983" w:rsidP="003F1983">
      <w:r>
        <w:t>No que refere às jogadas do computador foram definidos dois níveis:</w:t>
      </w:r>
    </w:p>
    <w:p w14:paraId="626A45C1" w14:textId="77777777" w:rsidR="003F1983" w:rsidRDefault="003F1983" w:rsidP="003F1983">
      <w:pPr>
        <w:pStyle w:val="PargrafodaLista"/>
        <w:numPr>
          <w:ilvl w:val="0"/>
          <w:numId w:val="39"/>
        </w:numPr>
      </w:pPr>
      <w:r>
        <w:t>Nível 1: não pode atacar o adversário;</w:t>
      </w:r>
    </w:p>
    <w:p w14:paraId="2202F0BB" w14:textId="77777777" w:rsidR="003F1983" w:rsidRDefault="003F1983" w:rsidP="003F1983">
      <w:pPr>
        <w:pStyle w:val="PargrafodaLista"/>
        <w:numPr>
          <w:ilvl w:val="0"/>
          <w:numId w:val="39"/>
        </w:numPr>
      </w:pPr>
      <w:r>
        <w:t>Nível 2: pode atacar o adversário.</w:t>
      </w:r>
    </w:p>
    <w:p w14:paraId="65D9F3D3" w14:textId="77777777" w:rsidR="003F1983" w:rsidRDefault="003F1983" w:rsidP="003F1983"/>
    <w:p w14:paraId="756BC0D6" w14:textId="77777777" w:rsidR="003F1983" w:rsidRPr="00940BCC" w:rsidRDefault="003F1983" w:rsidP="003F1983">
      <w:r>
        <w:t xml:space="preserve">Para a elaboração dos níveis foi utilizado o predicado nativo </w:t>
      </w:r>
      <w:r w:rsidRPr="00940BCC">
        <w:rPr>
          <w:i/>
        </w:rPr>
        <w:t>random</w:t>
      </w:r>
      <w:r>
        <w:t xml:space="preserve">. O predicado </w:t>
      </w:r>
      <w:r w:rsidRPr="00FC5AE2">
        <w:rPr>
          <w:rFonts w:ascii="Courier New" w:hAnsi="Courier New" w:cs="Courier New"/>
          <w:color w:val="000000" w:themeColor="text1"/>
          <w:sz w:val="20"/>
          <w:szCs w:val="20"/>
        </w:rPr>
        <w:t>getPosicaoInicialRandom</w:t>
      </w:r>
      <w:r>
        <w:rPr>
          <w:color w:val="000000" w:themeColor="text1"/>
        </w:rPr>
        <w:t xml:space="preserve"> gera uma posição que esteja contida no argumento </w:t>
      </w:r>
      <w:r w:rsidRPr="00FC5AE2">
        <w:rPr>
          <w:rFonts w:ascii="Courier New" w:hAnsi="Courier New" w:cs="Courier New"/>
          <w:color w:val="000000" w:themeColor="text1"/>
          <w:sz w:val="20"/>
          <w:szCs w:val="20"/>
        </w:rPr>
        <w:t>PECAS</w:t>
      </w:r>
      <w:r>
        <w:rPr>
          <w:color w:val="000000" w:themeColor="text1"/>
        </w:rPr>
        <w:t xml:space="preserve">, e que a peça que está nessa posição pertença ao jogador </w:t>
      </w:r>
      <w:r w:rsidRPr="00FC5AE2">
        <w:rPr>
          <w:rFonts w:ascii="Courier New" w:hAnsi="Courier New" w:cs="Courier New"/>
          <w:color w:val="000000" w:themeColor="text1"/>
          <w:sz w:val="20"/>
          <w:szCs w:val="20"/>
        </w:rPr>
        <w:t>JOGADOR</w:t>
      </w:r>
      <w:r>
        <w:rPr>
          <w:color w:val="000000" w:themeColor="text1"/>
        </w:rPr>
        <w:t>, e é utilizado para ambos os níveis.</w:t>
      </w:r>
    </w:p>
    <w:p w14:paraId="41D1D41E" w14:textId="77777777" w:rsidR="003F1983" w:rsidRDefault="003F1983" w:rsidP="003F1983">
      <w:pPr>
        <w:rPr>
          <w:color w:val="000000" w:themeColor="text1"/>
        </w:rPr>
      </w:pPr>
    </w:p>
    <w:p w14:paraId="226E2C94" w14:textId="77777777" w:rsidR="00E524AC" w:rsidRDefault="00E524AC" w:rsidP="003F1983">
      <w:pPr>
        <w:rPr>
          <w:color w:val="000000" w:themeColor="text1"/>
        </w:rPr>
      </w:pPr>
    </w:p>
    <w:p w14:paraId="29C35ED6" w14:textId="77777777" w:rsidR="003F1983" w:rsidRPr="00940BCC" w:rsidRDefault="003F1983" w:rsidP="003F1983">
      <w:pPr>
        <w:pStyle w:val="HTMLpr-formatado"/>
        <w:shd w:val="clear" w:color="auto" w:fill="FFFFFF"/>
        <w:rPr>
          <w:color w:val="000000" w:themeColor="text1"/>
        </w:rPr>
      </w:pPr>
      <w:r w:rsidRPr="00940BCC">
        <w:rPr>
          <w:color w:val="000000" w:themeColor="text1"/>
        </w:rPr>
        <w:t>getPosicaoInicialRandom(JOGADOR,PECAS,{LINHA,COLUNA,TIPO,JOGADOR}):-</w:t>
      </w:r>
    </w:p>
    <w:p w14:paraId="471A0CB6" w14:textId="77777777" w:rsidR="003F1983" w:rsidRPr="00940BCC" w:rsidRDefault="003F1983" w:rsidP="003F1983">
      <w:pPr>
        <w:pStyle w:val="HTMLpr-formatado"/>
        <w:shd w:val="clear" w:color="auto" w:fill="FFFFFF"/>
        <w:rPr>
          <w:color w:val="000000" w:themeColor="text1"/>
        </w:rPr>
      </w:pPr>
      <w:r w:rsidRPr="00940BCC">
        <w:rPr>
          <w:color w:val="000000" w:themeColor="text1"/>
        </w:rPr>
        <w:lastRenderedPageBreak/>
        <w:t xml:space="preserve">        </w:t>
      </w:r>
      <w:r w:rsidRPr="00940BCC">
        <w:rPr>
          <w:bCs/>
          <w:color w:val="000000" w:themeColor="text1"/>
        </w:rPr>
        <w:t>random</w:t>
      </w:r>
      <w:r w:rsidRPr="00940BCC">
        <w:rPr>
          <w:color w:val="000000" w:themeColor="text1"/>
        </w:rPr>
        <w:t>(0,9,LINHA),</w:t>
      </w:r>
    </w:p>
    <w:p w14:paraId="4D667B35"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random</w:t>
      </w:r>
      <w:r w:rsidRPr="00940BCC">
        <w:rPr>
          <w:color w:val="000000" w:themeColor="text1"/>
        </w:rPr>
        <w:t>(0,9,COLUNA),</w:t>
      </w:r>
    </w:p>
    <w:p w14:paraId="6F9178F7"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member</w:t>
      </w:r>
      <w:r w:rsidRPr="00940BCC">
        <w:rPr>
          <w:color w:val="000000" w:themeColor="text1"/>
        </w:rPr>
        <w:t>({LINHA,COLUNA,TIPO,JOGADOR},PECAS),!.</w:t>
      </w:r>
    </w:p>
    <w:p w14:paraId="3ADA9E55" w14:textId="77777777" w:rsidR="003F1983" w:rsidRPr="00940BCC" w:rsidRDefault="003F1983" w:rsidP="003F1983">
      <w:pPr>
        <w:pStyle w:val="HTMLpr-formatado"/>
        <w:shd w:val="clear" w:color="auto" w:fill="FFFFFF"/>
        <w:rPr>
          <w:color w:val="000000" w:themeColor="text1"/>
        </w:rPr>
      </w:pPr>
    </w:p>
    <w:p w14:paraId="6FF8ED6E" w14:textId="77777777" w:rsidR="003F1983" w:rsidRPr="00940BCC" w:rsidRDefault="003F1983" w:rsidP="003F1983">
      <w:pPr>
        <w:pStyle w:val="HTMLpr-formatado"/>
        <w:shd w:val="clear" w:color="auto" w:fill="FFFFFF"/>
        <w:rPr>
          <w:color w:val="000000" w:themeColor="text1"/>
        </w:rPr>
      </w:pPr>
      <w:r w:rsidRPr="00940BCC">
        <w:rPr>
          <w:color w:val="000000" w:themeColor="text1"/>
        </w:rPr>
        <w:t>getPosicaoInicialRandom(JOGADOR,PECAS,{LINHA,COLUNA,TIPO,JOGADOR}):-</w:t>
      </w:r>
    </w:p>
    <w:p w14:paraId="3BB98AE6" w14:textId="77777777" w:rsidR="003F1983" w:rsidRDefault="003F1983" w:rsidP="003F1983">
      <w:pPr>
        <w:pStyle w:val="HTMLpr-formatado"/>
        <w:shd w:val="clear" w:color="auto" w:fill="FFFFFF"/>
        <w:ind w:left="916"/>
        <w:rPr>
          <w:color w:val="000000" w:themeColor="text1"/>
        </w:rPr>
      </w:pPr>
      <w:r>
        <w:rPr>
          <w:color w:val="000000" w:themeColor="text1"/>
        </w:rPr>
        <w:t xml:space="preserve"> </w:t>
      </w:r>
      <w:r w:rsidRPr="00940BCC">
        <w:rPr>
          <w:color w:val="000000" w:themeColor="text1"/>
        </w:rPr>
        <w:t>getPosicaoInicialRandom(JOGADOR,PECAS,</w:t>
      </w:r>
    </w:p>
    <w:p w14:paraId="58126FCC" w14:textId="77777777" w:rsidR="003F1983" w:rsidRDefault="003F1983" w:rsidP="003F1983">
      <w:pPr>
        <w:pStyle w:val="HTMLpr-formatado"/>
        <w:shd w:val="clear" w:color="auto" w:fill="FFFFFF"/>
        <w:ind w:left="916"/>
        <w:rPr>
          <w:color w:val="000000" w:themeColor="text1"/>
        </w:rPr>
      </w:pPr>
      <w:r>
        <w:rPr>
          <w:color w:val="000000" w:themeColor="text1"/>
        </w:rPr>
        <w:t xml:space="preserve"> </w:t>
      </w:r>
      <w:r w:rsidRPr="00940BCC">
        <w:rPr>
          <w:color w:val="000000" w:themeColor="text1"/>
        </w:rPr>
        <w:t>{LINHA,COLUNA,TIPO,JOGADOR}).</w:t>
      </w:r>
    </w:p>
    <w:p w14:paraId="5657C192" w14:textId="77777777" w:rsidR="003F1983" w:rsidRDefault="003F1983" w:rsidP="003F1983">
      <w:pPr>
        <w:pStyle w:val="HTMLpr-formatado"/>
        <w:shd w:val="clear" w:color="auto" w:fill="FFFFFF"/>
        <w:rPr>
          <w:color w:val="000000" w:themeColor="text1"/>
        </w:rPr>
      </w:pPr>
    </w:p>
    <w:p w14:paraId="7FA9DD6B" w14:textId="66197576" w:rsidR="003F1983" w:rsidRPr="00007723" w:rsidRDefault="003F1983" w:rsidP="003F1983">
      <w:pPr>
        <w:pStyle w:val="HTMLpr-formatado"/>
        <w:shd w:val="clear" w:color="auto" w:fill="FFFFFF"/>
        <w:rPr>
          <w:rFonts w:ascii="Times" w:hAnsi="Times" w:cs="Times New Roman"/>
          <w:color w:val="000000" w:themeColor="text1"/>
          <w:sz w:val="22"/>
        </w:rPr>
      </w:pPr>
      <w:r w:rsidRPr="00007723">
        <w:rPr>
          <w:rFonts w:ascii="Times" w:hAnsi="Times" w:cs="Times New Roman"/>
          <w:color w:val="000000" w:themeColor="text1"/>
          <w:sz w:val="22"/>
        </w:rPr>
        <w:t xml:space="preserve">No que refere à escolha da posição final é executado o predicado </w:t>
      </w:r>
      <w:r w:rsidRPr="00007723">
        <w:rPr>
          <w:rFonts w:ascii="Times" w:hAnsi="Times"/>
          <w:color w:val="000000" w:themeColor="text1"/>
          <w:sz w:val="22"/>
        </w:rPr>
        <w:t>getPosicaoFinalRandom1</w:t>
      </w:r>
      <w:r w:rsidRPr="00007723">
        <w:rPr>
          <w:rFonts w:ascii="Times" w:hAnsi="Times" w:cs="Times New Roman"/>
          <w:color w:val="000000" w:themeColor="text1"/>
          <w:sz w:val="22"/>
        </w:rPr>
        <w:t xml:space="preserve">, caso o nível seja o 1, ou o predicado </w:t>
      </w:r>
      <w:r w:rsidRPr="00007723">
        <w:rPr>
          <w:rFonts w:ascii="Times" w:hAnsi="Times"/>
          <w:color w:val="000000" w:themeColor="text1"/>
          <w:sz w:val="22"/>
        </w:rPr>
        <w:t>getPosicaoFinalRandom2</w:t>
      </w:r>
      <w:r w:rsidRPr="00007723">
        <w:rPr>
          <w:rFonts w:ascii="Times" w:hAnsi="Times" w:cs="Times New Roman"/>
          <w:color w:val="000000" w:themeColor="text1"/>
          <w:sz w:val="22"/>
        </w:rPr>
        <w:t xml:space="preserve">, caso o nível seja o 2. No nível 1 a posição gerada não pode pertencer à lista de peças </w:t>
      </w:r>
      <w:r w:rsidRPr="003B4E24">
        <w:rPr>
          <w:color w:val="000000" w:themeColor="text1"/>
          <w:szCs w:val="20"/>
        </w:rPr>
        <w:t>PECAS</w:t>
      </w:r>
      <w:r w:rsidR="00F43BB6">
        <w:rPr>
          <w:rFonts w:ascii="Times" w:hAnsi="Times" w:cs="Times New Roman"/>
          <w:color w:val="000000" w:themeColor="text1"/>
          <w:sz w:val="22"/>
        </w:rPr>
        <w:t>, de modo a não pu</w:t>
      </w:r>
      <w:r w:rsidRPr="00007723">
        <w:rPr>
          <w:rFonts w:ascii="Times" w:hAnsi="Times" w:cs="Times New Roman"/>
          <w:color w:val="000000" w:themeColor="text1"/>
          <w:sz w:val="22"/>
        </w:rPr>
        <w:t>der atacar o adversário, enquanto que no nível 2 é aceite qualquer posição gerada desde que seja válida.</w:t>
      </w:r>
    </w:p>
    <w:p w14:paraId="32A05AD7" w14:textId="77777777" w:rsidR="003F1983" w:rsidRPr="00940BCC" w:rsidRDefault="003F1983" w:rsidP="003F1983">
      <w:pPr>
        <w:pStyle w:val="HTMLpr-formatado"/>
        <w:shd w:val="clear" w:color="auto" w:fill="FFFFFF"/>
        <w:rPr>
          <w:color w:val="000000" w:themeColor="text1"/>
        </w:rPr>
      </w:pPr>
    </w:p>
    <w:p w14:paraId="4CC9C571" w14:textId="77777777" w:rsidR="003F1983" w:rsidRPr="00940BCC" w:rsidRDefault="003F1983" w:rsidP="003F1983">
      <w:pPr>
        <w:pStyle w:val="HTMLpr-formatado"/>
        <w:shd w:val="clear" w:color="auto" w:fill="FFFFFF"/>
        <w:rPr>
          <w:color w:val="000000" w:themeColor="text1"/>
        </w:rPr>
      </w:pPr>
      <w:r w:rsidRPr="00940BCC">
        <w:rPr>
          <w:color w:val="000000" w:themeColor="text1"/>
        </w:rPr>
        <w:t>getPosicaoFinalRandom</w:t>
      </w:r>
      <w:r>
        <w:rPr>
          <w:color w:val="000000" w:themeColor="text1"/>
        </w:rPr>
        <w:t>1</w:t>
      </w:r>
      <w:r w:rsidRPr="00940BCC">
        <w:rPr>
          <w:color w:val="000000" w:themeColor="text1"/>
        </w:rPr>
        <w:t>(PECAS,{LINHA,COLUNA}):-</w:t>
      </w:r>
    </w:p>
    <w:p w14:paraId="73A869FF"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random</w:t>
      </w:r>
      <w:r w:rsidRPr="00940BCC">
        <w:rPr>
          <w:color w:val="000000" w:themeColor="text1"/>
        </w:rPr>
        <w:t>(0,9,LINHA),</w:t>
      </w:r>
    </w:p>
    <w:p w14:paraId="1EF755B2"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random</w:t>
      </w:r>
      <w:r w:rsidRPr="00940BCC">
        <w:rPr>
          <w:color w:val="000000" w:themeColor="text1"/>
        </w:rPr>
        <w:t>(0,9,COLUNA),</w:t>
      </w:r>
    </w:p>
    <w:p w14:paraId="119F6376"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member</w:t>
      </w:r>
      <w:r w:rsidRPr="00940BCC">
        <w:rPr>
          <w:color w:val="000000" w:themeColor="text1"/>
        </w:rPr>
        <w:t>({LINHA,COLUNA,_,_},PECAS),!.</w:t>
      </w:r>
    </w:p>
    <w:p w14:paraId="2AB75885" w14:textId="77777777" w:rsidR="003F1983" w:rsidRPr="00940BCC" w:rsidRDefault="003F1983" w:rsidP="003F1983">
      <w:pPr>
        <w:pStyle w:val="HTMLpr-formatado"/>
        <w:shd w:val="clear" w:color="auto" w:fill="FFFFFF"/>
        <w:rPr>
          <w:color w:val="000000" w:themeColor="text1"/>
        </w:rPr>
      </w:pPr>
    </w:p>
    <w:p w14:paraId="56CBB810" w14:textId="77777777" w:rsidR="003F1983" w:rsidRPr="00940BCC" w:rsidRDefault="003F1983" w:rsidP="003F1983">
      <w:pPr>
        <w:pStyle w:val="HTMLpr-formatado"/>
        <w:shd w:val="clear" w:color="auto" w:fill="FFFFFF"/>
        <w:rPr>
          <w:color w:val="000000" w:themeColor="text1"/>
        </w:rPr>
      </w:pPr>
      <w:r w:rsidRPr="00940BCC">
        <w:rPr>
          <w:color w:val="000000" w:themeColor="text1"/>
        </w:rPr>
        <w:t>getPosicaoFinalRandom</w:t>
      </w:r>
      <w:r>
        <w:rPr>
          <w:color w:val="000000" w:themeColor="text1"/>
        </w:rPr>
        <w:t>1</w:t>
      </w:r>
      <w:r w:rsidRPr="00940BCC">
        <w:rPr>
          <w:color w:val="000000" w:themeColor="text1"/>
        </w:rPr>
        <w:t>(PECAS,{LINHA,COLUNA}):-</w:t>
      </w:r>
    </w:p>
    <w:p w14:paraId="60611E2B"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getPosicaoFinalRandom(PECAS,{LINHA,COLUNA}).</w:t>
      </w:r>
    </w:p>
    <w:p w14:paraId="08CF4818" w14:textId="77777777" w:rsidR="003F1983" w:rsidRPr="00940BCC" w:rsidRDefault="003F1983" w:rsidP="003F1983">
      <w:pPr>
        <w:pStyle w:val="HTMLpr-formatado"/>
        <w:shd w:val="clear" w:color="auto" w:fill="FFFFFF"/>
        <w:rPr>
          <w:color w:val="000000" w:themeColor="text1"/>
        </w:rPr>
      </w:pPr>
    </w:p>
    <w:p w14:paraId="130D667C" w14:textId="77777777" w:rsidR="003F1983" w:rsidRPr="00940BCC" w:rsidRDefault="003F1983" w:rsidP="003F1983">
      <w:pPr>
        <w:pStyle w:val="HTMLpr-formatado"/>
        <w:shd w:val="clear" w:color="auto" w:fill="FFFFFF"/>
        <w:rPr>
          <w:color w:val="000000" w:themeColor="text1"/>
        </w:rPr>
      </w:pPr>
      <w:r w:rsidRPr="00940BCC">
        <w:rPr>
          <w:color w:val="000000" w:themeColor="text1"/>
        </w:rPr>
        <w:t>getPosicaoFinalRandom</w:t>
      </w:r>
      <w:r>
        <w:rPr>
          <w:color w:val="000000" w:themeColor="text1"/>
        </w:rPr>
        <w:t>2</w:t>
      </w:r>
      <w:r w:rsidRPr="00940BCC">
        <w:rPr>
          <w:color w:val="000000" w:themeColor="text1"/>
        </w:rPr>
        <w:t>({LINHA,COLUNA}):-</w:t>
      </w:r>
    </w:p>
    <w:p w14:paraId="04216B82" w14:textId="77777777" w:rsidR="003F1983" w:rsidRPr="00940BCC" w:rsidRDefault="003F1983" w:rsidP="003F1983">
      <w:pPr>
        <w:pStyle w:val="HTMLpr-formatado"/>
        <w:shd w:val="clear" w:color="auto" w:fill="FFFFFF"/>
        <w:rPr>
          <w:color w:val="000000" w:themeColor="text1"/>
        </w:rPr>
      </w:pPr>
      <w:r w:rsidRPr="00940BCC">
        <w:rPr>
          <w:color w:val="000000" w:themeColor="text1"/>
        </w:rPr>
        <w:t xml:space="preserve">        </w:t>
      </w:r>
      <w:r w:rsidRPr="00940BCC">
        <w:rPr>
          <w:bCs/>
          <w:color w:val="000000" w:themeColor="text1"/>
        </w:rPr>
        <w:t>random</w:t>
      </w:r>
      <w:r w:rsidRPr="00940BCC">
        <w:rPr>
          <w:color w:val="000000" w:themeColor="text1"/>
        </w:rPr>
        <w:t>(0,9,LINHA),</w:t>
      </w:r>
    </w:p>
    <w:p w14:paraId="11260025" w14:textId="77777777" w:rsidR="003F1983" w:rsidRPr="00940BCC" w:rsidRDefault="003F1983" w:rsidP="003F1983">
      <w:pPr>
        <w:pStyle w:val="HTMLpr-formatado"/>
        <w:shd w:val="clear" w:color="auto" w:fill="FFFFFF"/>
        <w:rPr>
          <w:color w:val="000000" w:themeColor="text1"/>
          <w:szCs w:val="20"/>
        </w:rPr>
      </w:pPr>
      <w:r w:rsidRPr="00940BCC">
        <w:rPr>
          <w:color w:val="000000" w:themeColor="text1"/>
        </w:rPr>
        <w:t xml:space="preserve">        </w:t>
      </w:r>
      <w:r w:rsidRPr="00940BCC">
        <w:rPr>
          <w:bCs/>
          <w:color w:val="000000" w:themeColor="text1"/>
        </w:rPr>
        <w:t>random</w:t>
      </w:r>
      <w:r w:rsidRPr="00940BCC">
        <w:rPr>
          <w:color w:val="000000" w:themeColor="text1"/>
        </w:rPr>
        <w:t>(0,9,COLUNA).</w:t>
      </w:r>
    </w:p>
    <w:p w14:paraId="3E1F4A7C" w14:textId="77777777" w:rsidR="00C7163A" w:rsidRPr="00A45B71" w:rsidRDefault="00C7163A" w:rsidP="0083765E">
      <w:pPr>
        <w:rPr>
          <w:color w:val="000000" w:themeColor="text1"/>
        </w:rPr>
      </w:pPr>
    </w:p>
    <w:p w14:paraId="66370159" w14:textId="45E375B2" w:rsidR="00227D36" w:rsidRDefault="00EC1645" w:rsidP="00F95A6F">
      <w:pPr>
        <w:pStyle w:val="Cabealho1"/>
      </w:pPr>
      <w:bookmarkStart w:id="57" w:name="_Toc498292947"/>
      <w:bookmarkStart w:id="58" w:name="_Toc495239852"/>
      <w:bookmarkStart w:id="59" w:name="_Toc495662479"/>
      <w:r>
        <w:t>Interface com o utilizador</w:t>
      </w:r>
      <w:bookmarkEnd w:id="57"/>
    </w:p>
    <w:p w14:paraId="2B7CFC89" w14:textId="43E21D01" w:rsidR="00764B6E" w:rsidRDefault="000950E3" w:rsidP="00764B6E">
      <w:r>
        <w:t xml:space="preserve">A interface foi desenhada de modo </w:t>
      </w:r>
      <w:r w:rsidR="002E2D65">
        <w:t xml:space="preserve">a </w:t>
      </w:r>
      <w:r>
        <w:t>proporcionar ao utilizador uma experiência agradável e bastante intuitiva.</w:t>
      </w:r>
    </w:p>
    <w:p w14:paraId="599BEE0F" w14:textId="77777777" w:rsidR="00764B6E" w:rsidRDefault="00764B6E" w:rsidP="00764B6E"/>
    <w:p w14:paraId="3AD80B43" w14:textId="77777777" w:rsidR="00764B6E" w:rsidRDefault="00764B6E" w:rsidP="00764B6E">
      <w:r>
        <w:t>O menu inicial do jogo permite ao utilizador escolher o modo de jogo que deseja (</w:t>
      </w:r>
      <w:r w:rsidRPr="003573FD">
        <w:rPr>
          <w:i/>
        </w:rPr>
        <w:t>1.</w:t>
      </w:r>
      <w:r>
        <w:rPr>
          <w:i/>
        </w:rPr>
        <w:t xml:space="preserve"> </w:t>
      </w:r>
      <w:r>
        <w:t xml:space="preserve">ou </w:t>
      </w:r>
      <w:r w:rsidRPr="003573FD">
        <w:rPr>
          <w:i/>
        </w:rPr>
        <w:t>2.</w:t>
      </w:r>
      <w:r>
        <w:rPr>
          <w:i/>
        </w:rPr>
        <w:t xml:space="preserve"> </w:t>
      </w:r>
      <w:r>
        <w:t xml:space="preserve">ou </w:t>
      </w:r>
      <w:r w:rsidRPr="003573FD">
        <w:rPr>
          <w:i/>
        </w:rPr>
        <w:t>3.</w:t>
      </w:r>
      <w:r>
        <w:t xml:space="preserve"> seguido de </w:t>
      </w:r>
      <w:r>
        <w:rPr>
          <w:i/>
        </w:rPr>
        <w:t>E</w:t>
      </w:r>
      <w:r w:rsidRPr="003573FD">
        <w:rPr>
          <w:i/>
        </w:rPr>
        <w:t>nter</w:t>
      </w:r>
      <w:r>
        <w:t>), consultar as instruções de jogo (</w:t>
      </w:r>
      <w:r>
        <w:rPr>
          <w:i/>
        </w:rPr>
        <w:t>4</w:t>
      </w:r>
      <w:r w:rsidRPr="003573FD">
        <w:rPr>
          <w:i/>
        </w:rPr>
        <w:t>.</w:t>
      </w:r>
      <w:r>
        <w:t xml:space="preserve"> seguido de </w:t>
      </w:r>
      <w:r>
        <w:rPr>
          <w:i/>
        </w:rPr>
        <w:t>E</w:t>
      </w:r>
      <w:r w:rsidRPr="003573FD">
        <w:rPr>
          <w:i/>
        </w:rPr>
        <w:t>nter</w:t>
      </w:r>
      <w:r>
        <w:t>) ou sair do jogo (</w:t>
      </w:r>
      <w:r>
        <w:rPr>
          <w:i/>
        </w:rPr>
        <w:t>5</w:t>
      </w:r>
      <w:r w:rsidRPr="003573FD">
        <w:rPr>
          <w:i/>
        </w:rPr>
        <w:t>.</w:t>
      </w:r>
      <w:r>
        <w:t xml:space="preserve"> seguido de </w:t>
      </w:r>
      <w:r>
        <w:rPr>
          <w:i/>
        </w:rPr>
        <w:t>E</w:t>
      </w:r>
      <w:r w:rsidRPr="003573FD">
        <w:rPr>
          <w:i/>
        </w:rPr>
        <w:t>nter</w:t>
      </w:r>
      <w:r>
        <w:t>).</w:t>
      </w:r>
    </w:p>
    <w:p w14:paraId="3DD75198" w14:textId="77777777" w:rsidR="00764B6E" w:rsidRDefault="00764B6E" w:rsidP="00764B6E"/>
    <w:p w14:paraId="23731439" w14:textId="77777777" w:rsidR="00F30012" w:rsidRDefault="00764B6E" w:rsidP="00F30012">
      <w:r>
        <w:t>O jogador pode escolher um dos 3 modos de jogo:</w:t>
      </w:r>
    </w:p>
    <w:p w14:paraId="5C3C70F8" w14:textId="77777777" w:rsidR="00F30012" w:rsidRDefault="00764B6E" w:rsidP="00F30012">
      <w:pPr>
        <w:pStyle w:val="PargrafodaLista"/>
        <w:numPr>
          <w:ilvl w:val="0"/>
          <w:numId w:val="28"/>
        </w:numPr>
      </w:pPr>
      <w:r>
        <w:t xml:space="preserve">Modo Jogador </w:t>
      </w:r>
      <w:r w:rsidRPr="00F30012">
        <w:rPr>
          <w:i/>
        </w:rPr>
        <w:t>vs</w:t>
      </w:r>
      <w:r>
        <w:t xml:space="preserve"> Jogador;</w:t>
      </w:r>
    </w:p>
    <w:p w14:paraId="1262CB6B" w14:textId="77777777" w:rsidR="00F30012" w:rsidRDefault="00764B6E" w:rsidP="00F30012">
      <w:pPr>
        <w:pStyle w:val="PargrafodaLista"/>
        <w:numPr>
          <w:ilvl w:val="0"/>
          <w:numId w:val="28"/>
        </w:numPr>
      </w:pPr>
      <w:r>
        <w:t xml:space="preserve">Modo Jogador </w:t>
      </w:r>
      <w:r w:rsidRPr="00F30012">
        <w:rPr>
          <w:i/>
        </w:rPr>
        <w:t>vs</w:t>
      </w:r>
      <w:r>
        <w:t xml:space="preserve"> Computador;</w:t>
      </w:r>
    </w:p>
    <w:p w14:paraId="47674361" w14:textId="065EF81E" w:rsidR="000E214B" w:rsidRDefault="00764B6E" w:rsidP="00840E7F">
      <w:pPr>
        <w:pStyle w:val="PargrafodaLista"/>
        <w:numPr>
          <w:ilvl w:val="0"/>
          <w:numId w:val="28"/>
        </w:numPr>
      </w:pPr>
      <w:r>
        <w:lastRenderedPageBreak/>
        <w:t xml:space="preserve">Modo Computador </w:t>
      </w:r>
      <w:r w:rsidRPr="00F30012">
        <w:rPr>
          <w:i/>
        </w:rPr>
        <w:t>vs</w:t>
      </w:r>
      <w:r>
        <w:t xml:space="preserve"> Computador.</w:t>
      </w:r>
    </w:p>
    <w:p w14:paraId="18BB4E86" w14:textId="77777777" w:rsidR="00561E50" w:rsidRDefault="00561E50" w:rsidP="00561E50"/>
    <w:p w14:paraId="66CD5E14" w14:textId="68D55127" w:rsidR="00561E50" w:rsidRDefault="00561E50" w:rsidP="00561E50">
      <w:r>
        <w:t>Quando o jogador escolhe a primeira opção</w:t>
      </w:r>
      <w:r w:rsidR="00470BA4">
        <w:t xml:space="preserve"> (</w:t>
      </w:r>
      <w:r w:rsidR="00470BA4" w:rsidRPr="00470BA4">
        <w:rPr>
          <w:i/>
        </w:rPr>
        <w:t>1. Start Game Player vs Player</w:t>
      </w:r>
      <w:r w:rsidR="00470BA4">
        <w:t>)</w:t>
      </w:r>
      <w:r>
        <w:t xml:space="preserve"> </w:t>
      </w:r>
      <w:r w:rsidR="00470BA4">
        <w:t xml:space="preserve">é </w:t>
      </w:r>
      <w:r w:rsidR="00806453">
        <w:t>desenhado</w:t>
      </w:r>
      <w:r w:rsidR="00470BA4">
        <w:t xml:space="preserve"> </w:t>
      </w:r>
      <w:r w:rsidR="00806453">
        <w:t>de imediato o tabuleiro. D</w:t>
      </w:r>
      <w:r w:rsidR="00621CD4">
        <w:t xml:space="preserve">ebaixo do tabuleiro </w:t>
      </w:r>
      <w:r w:rsidR="00806453">
        <w:t>existe</w:t>
      </w:r>
      <w:r w:rsidR="00621CD4">
        <w:t xml:space="preserve"> uma mensagem</w:t>
      </w:r>
      <w:r w:rsidR="00A4168A">
        <w:t xml:space="preserve"> onde está especificado o jogador e como tem de executar a jogada</w:t>
      </w:r>
      <w:r w:rsidR="00806453">
        <w:t xml:space="preserve">, ou seja, introduzir as coordenadas para mover a peça, </w:t>
      </w:r>
      <w:r w:rsidR="00D649B8">
        <w:t>linha/coluna</w:t>
      </w:r>
      <w:r w:rsidR="00A4168A">
        <w:t>.</w:t>
      </w:r>
    </w:p>
    <w:p w14:paraId="4D5C060D" w14:textId="77777777" w:rsidR="006A72CF" w:rsidRDefault="006A72CF" w:rsidP="00561E50"/>
    <w:p w14:paraId="74BBFB4A" w14:textId="565217C7" w:rsidR="006A72CF" w:rsidRDefault="006A72CF" w:rsidP="00561E50">
      <w:r>
        <w:t>Quando o utilizador escolhe a segunda opção (</w:t>
      </w:r>
      <w:r>
        <w:rPr>
          <w:i/>
        </w:rPr>
        <w:t>2</w:t>
      </w:r>
      <w:r w:rsidRPr="00470BA4">
        <w:rPr>
          <w:i/>
        </w:rPr>
        <w:t xml:space="preserve">. Start Game </w:t>
      </w:r>
      <w:r>
        <w:rPr>
          <w:i/>
        </w:rPr>
        <w:t>PC</w:t>
      </w:r>
      <w:r w:rsidRPr="00470BA4">
        <w:rPr>
          <w:i/>
        </w:rPr>
        <w:t xml:space="preserve"> vs Player</w:t>
      </w:r>
      <w:r>
        <w:t>) está a jogar contra o próprio computador. A interaçã</w:t>
      </w:r>
      <w:r w:rsidR="0021449B">
        <w:t>o neste modo</w:t>
      </w:r>
      <w:r>
        <w:t xml:space="preserve"> é bastante semelhante à opção anterior (</w:t>
      </w:r>
      <w:r w:rsidRPr="00470BA4">
        <w:rPr>
          <w:i/>
        </w:rPr>
        <w:t>1. Start Game Player vs Player</w:t>
      </w:r>
      <w:r w:rsidR="00595532">
        <w:t>)</w:t>
      </w:r>
      <w:r>
        <w:rPr>
          <w:i/>
        </w:rPr>
        <w:t xml:space="preserve">, </w:t>
      </w:r>
      <w:r w:rsidRPr="00595532">
        <w:t>à exceçã</w:t>
      </w:r>
      <w:r w:rsidR="00595532">
        <w:t>o de que é necessário escolher um nível de jogo.</w:t>
      </w:r>
      <w:r w:rsidR="0021449B">
        <w:t xml:space="preserve"> Os níveis disponíveis são: </w:t>
      </w:r>
    </w:p>
    <w:p w14:paraId="0547FBD0" w14:textId="2181532B" w:rsidR="0021449B" w:rsidRPr="0021449B" w:rsidRDefault="00F77178" w:rsidP="0021449B">
      <w:pPr>
        <w:pStyle w:val="PargrafodaLista"/>
        <w:numPr>
          <w:ilvl w:val="0"/>
          <w:numId w:val="33"/>
        </w:numPr>
        <w:rPr>
          <w:i/>
        </w:rPr>
      </w:pPr>
      <w:r>
        <w:t xml:space="preserve"> Uma partida “normal” </w:t>
      </w:r>
      <w:r w:rsidR="0021449B">
        <w:t>sem qualquer tipo de ataque ou captura;</w:t>
      </w:r>
    </w:p>
    <w:p w14:paraId="4880323E" w14:textId="3C430F88" w:rsidR="0021449B" w:rsidRPr="0021449B" w:rsidRDefault="0021449B" w:rsidP="0021449B">
      <w:pPr>
        <w:pStyle w:val="PargrafodaLista"/>
        <w:numPr>
          <w:ilvl w:val="0"/>
          <w:numId w:val="33"/>
        </w:numPr>
        <w:rPr>
          <w:i/>
        </w:rPr>
      </w:pPr>
      <w:r>
        <w:t xml:space="preserve">Uma partida mais emocionante, </w:t>
      </w:r>
      <w:r w:rsidR="006371A6">
        <w:t xml:space="preserve">em que </w:t>
      </w:r>
      <w:r>
        <w:t>é permitido atacar e capturar as peças dos adversários.</w:t>
      </w:r>
    </w:p>
    <w:p w14:paraId="652F34AD" w14:textId="77777777" w:rsidR="0021449B" w:rsidRDefault="0021449B" w:rsidP="0021449B">
      <w:pPr>
        <w:rPr>
          <w:i/>
        </w:rPr>
      </w:pPr>
    </w:p>
    <w:p w14:paraId="3C3CFBCD" w14:textId="3B869A31" w:rsidR="0021449B" w:rsidRDefault="0021449B" w:rsidP="0021449B">
      <w:r>
        <w:t>Na terceira opção</w:t>
      </w:r>
      <w:r w:rsidR="006371A6">
        <w:t xml:space="preserve"> (</w:t>
      </w:r>
      <w:r w:rsidR="0084371A">
        <w:rPr>
          <w:i/>
        </w:rPr>
        <w:t>3</w:t>
      </w:r>
      <w:r w:rsidR="006371A6" w:rsidRPr="00470BA4">
        <w:rPr>
          <w:i/>
        </w:rPr>
        <w:t xml:space="preserve">. Start Game </w:t>
      </w:r>
      <w:r w:rsidR="006371A6">
        <w:rPr>
          <w:i/>
        </w:rPr>
        <w:t>PC</w:t>
      </w:r>
      <w:r w:rsidR="006371A6" w:rsidRPr="00470BA4">
        <w:rPr>
          <w:i/>
        </w:rPr>
        <w:t xml:space="preserve"> vs </w:t>
      </w:r>
      <w:r w:rsidR="006371A6">
        <w:rPr>
          <w:i/>
        </w:rPr>
        <w:t>PC</w:t>
      </w:r>
      <w:r w:rsidR="006371A6">
        <w:t>)</w:t>
      </w:r>
      <w:r>
        <w:t>, a última opção de jogo, é o modo automático, ou seja, o computador joga sozinho contra si próprio. Em semelhança à opção anterior</w:t>
      </w:r>
      <w:r w:rsidR="00F5140F">
        <w:t xml:space="preserve"> (</w:t>
      </w:r>
      <w:r w:rsidR="00F5140F">
        <w:rPr>
          <w:i/>
        </w:rPr>
        <w:t>2</w:t>
      </w:r>
      <w:r w:rsidR="00F5140F" w:rsidRPr="00470BA4">
        <w:rPr>
          <w:i/>
        </w:rPr>
        <w:t xml:space="preserve">. Start Game </w:t>
      </w:r>
      <w:r w:rsidR="00F5140F">
        <w:rPr>
          <w:i/>
        </w:rPr>
        <w:t>PC</w:t>
      </w:r>
      <w:r w:rsidR="00F5140F" w:rsidRPr="00470BA4">
        <w:rPr>
          <w:i/>
        </w:rPr>
        <w:t xml:space="preserve"> vs Player</w:t>
      </w:r>
      <w:r w:rsidR="00F5140F">
        <w:t>)</w:t>
      </w:r>
      <w:r>
        <w:t>, o utilizador também tem de escolher o nível de jogo que deseja assistir.</w:t>
      </w:r>
    </w:p>
    <w:p w14:paraId="30A9208C" w14:textId="77777777" w:rsidR="0021449B" w:rsidRDefault="0021449B" w:rsidP="0021449B"/>
    <w:p w14:paraId="79B79188" w14:textId="411E11F2" w:rsidR="00251252" w:rsidRDefault="00F5140F" w:rsidP="0021449B">
      <w:r>
        <w:t>A quarta opção (</w:t>
      </w:r>
      <w:r>
        <w:rPr>
          <w:i/>
        </w:rPr>
        <w:t>4</w:t>
      </w:r>
      <w:r w:rsidRPr="00470BA4">
        <w:rPr>
          <w:i/>
        </w:rPr>
        <w:t xml:space="preserve">. </w:t>
      </w:r>
      <w:r>
        <w:rPr>
          <w:i/>
        </w:rPr>
        <w:t>How to play</w:t>
      </w:r>
      <w:r>
        <w:t xml:space="preserve">) é um menu onde está </w:t>
      </w:r>
      <w:r w:rsidR="00572609">
        <w:t>definido o objetivo de jogo, as regras mais importantes e as peças de cada jogador.</w:t>
      </w:r>
      <w:r>
        <w:t xml:space="preserve"> </w:t>
      </w:r>
    </w:p>
    <w:p w14:paraId="39A357CB" w14:textId="77777777" w:rsidR="00572609" w:rsidRDefault="00572609" w:rsidP="0021449B"/>
    <w:p w14:paraId="32AE1A68" w14:textId="1BEA33E3" w:rsidR="008E7F57" w:rsidRDefault="00572609" w:rsidP="008E7F57">
      <w:r>
        <w:t>A última opção (</w:t>
      </w:r>
      <w:r>
        <w:rPr>
          <w:i/>
        </w:rPr>
        <w:t>5</w:t>
      </w:r>
      <w:r w:rsidRPr="00470BA4">
        <w:rPr>
          <w:i/>
        </w:rPr>
        <w:t xml:space="preserve">. </w:t>
      </w:r>
      <w:r>
        <w:rPr>
          <w:i/>
        </w:rPr>
        <w:t>Exit</w:t>
      </w:r>
      <w:r>
        <w:t>) é apenas para terminar a aplicação em segurança.</w:t>
      </w:r>
    </w:p>
    <w:p w14:paraId="02D53C8C" w14:textId="77777777" w:rsidR="008E7F57" w:rsidRDefault="008E7F57" w:rsidP="008E7F57"/>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840E7F" w14:paraId="6705A5F3" w14:textId="77777777" w:rsidTr="00502746">
        <w:trPr>
          <w:trHeight w:val="4252"/>
        </w:trPr>
        <w:tc>
          <w:tcPr>
            <w:tcW w:w="4244" w:type="dxa"/>
          </w:tcPr>
          <w:p w14:paraId="4624BD54" w14:textId="3A38AA1F" w:rsidR="00840E7F" w:rsidRDefault="005C631A" w:rsidP="00840E7F">
            <w:pPr>
              <w:jc w:val="center"/>
            </w:pPr>
            <w:r>
              <w:rPr>
                <w:noProof/>
              </w:rPr>
              <w:lastRenderedPageBreak/>
              <w:drawing>
                <wp:inline distT="0" distB="0" distL="0" distR="0" wp14:anchorId="389B03E2" wp14:editId="6DA31B0A">
                  <wp:extent cx="2012914" cy="2700000"/>
                  <wp:effectExtent l="0" t="0" r="0" b="0"/>
                  <wp:docPr id="19" name="Imagem 19" descr="/Users/beatrizdehenriquesmartins/git/FEUP---PLOG/Entrega Final/Imagens/menu_Incio_J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eatrizdehenriquesmartins/git/FEUP---PLOG/Entrega Final/Imagens/menu_Incio_J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14" cy="2700000"/>
                          </a:xfrm>
                          <a:prstGeom prst="rect">
                            <a:avLst/>
                          </a:prstGeom>
                          <a:noFill/>
                          <a:ln>
                            <a:noFill/>
                          </a:ln>
                        </pic:spPr>
                      </pic:pic>
                    </a:graphicData>
                  </a:graphic>
                </wp:inline>
              </w:drawing>
            </w:r>
          </w:p>
          <w:p w14:paraId="3EF7863F" w14:textId="52F66F70" w:rsidR="00840E7F" w:rsidRDefault="00840E7F" w:rsidP="00840E7F">
            <w:pPr>
              <w:pStyle w:val="Legenda"/>
            </w:pPr>
            <w:bookmarkStart w:id="60" w:name="_Toc498292963"/>
            <w:r>
              <w:t xml:space="preserve">Figura </w:t>
            </w:r>
            <w:r w:rsidR="006E62A8">
              <w:fldChar w:fldCharType="begin"/>
            </w:r>
            <w:r w:rsidR="006E62A8">
              <w:instrText xml:space="preserve"> SEQ Figura \* ARABIC </w:instrText>
            </w:r>
            <w:r w:rsidR="006E62A8">
              <w:fldChar w:fldCharType="separate"/>
            </w:r>
            <w:r w:rsidR="006E62A8">
              <w:rPr>
                <w:noProof/>
              </w:rPr>
              <w:t>13</w:t>
            </w:r>
            <w:r w:rsidR="006E62A8">
              <w:rPr>
                <w:noProof/>
              </w:rPr>
              <w:fldChar w:fldCharType="end"/>
            </w:r>
            <w:r w:rsidR="007F0AEA">
              <w:rPr>
                <w:noProof/>
              </w:rPr>
              <w:t>:</w:t>
            </w:r>
            <w:r>
              <w:t xml:space="preserve"> Menu de início</w:t>
            </w:r>
            <w:bookmarkEnd w:id="60"/>
          </w:p>
        </w:tc>
        <w:tc>
          <w:tcPr>
            <w:tcW w:w="4244" w:type="dxa"/>
          </w:tcPr>
          <w:p w14:paraId="7C726B39" w14:textId="77777777" w:rsidR="00E042CD" w:rsidRDefault="00E042CD" w:rsidP="00DF31FF">
            <w:pPr>
              <w:pStyle w:val="Legenda"/>
            </w:pPr>
            <w:r>
              <w:rPr>
                <w:noProof/>
              </w:rPr>
              <w:drawing>
                <wp:inline distT="0" distB="0" distL="0" distR="0" wp14:anchorId="4C79A498" wp14:editId="71AC2B77">
                  <wp:extent cx="2291038" cy="2700000"/>
                  <wp:effectExtent l="0" t="0" r="0" b="0"/>
                  <wp:docPr id="23" name="Imagem 23" descr="/Users/beatrizdehenriquesmartins/git/FEUP---PLOG/Entrega Final/Imagens/Tabuleiro-inicial_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eatrizdehenriquesmartins/git/FEUP---PLOG/Entrega Final/Imagens/Tabuleiro-inicial_J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1038" cy="2700000"/>
                          </a:xfrm>
                          <a:prstGeom prst="rect">
                            <a:avLst/>
                          </a:prstGeom>
                          <a:noFill/>
                          <a:ln>
                            <a:noFill/>
                          </a:ln>
                        </pic:spPr>
                      </pic:pic>
                    </a:graphicData>
                  </a:graphic>
                </wp:inline>
              </w:drawing>
            </w:r>
          </w:p>
          <w:p w14:paraId="38E5E818" w14:textId="531DFCCB" w:rsidR="00DF31FF" w:rsidRPr="00DF31FF" w:rsidRDefault="00DF31FF" w:rsidP="00A4236F">
            <w:pPr>
              <w:pStyle w:val="Legenda"/>
            </w:pPr>
            <w:bookmarkStart w:id="61" w:name="_Toc498292964"/>
            <w:r>
              <w:t xml:space="preserve">Figura </w:t>
            </w:r>
            <w:r w:rsidR="006E62A8">
              <w:fldChar w:fldCharType="begin"/>
            </w:r>
            <w:r w:rsidR="006E62A8">
              <w:instrText xml:space="preserve"> SEQ Figura \* ARABIC </w:instrText>
            </w:r>
            <w:r w:rsidR="006E62A8">
              <w:fldChar w:fldCharType="separate"/>
            </w:r>
            <w:r w:rsidR="006E62A8">
              <w:rPr>
                <w:noProof/>
              </w:rPr>
              <w:t>14</w:t>
            </w:r>
            <w:r w:rsidR="006E62A8">
              <w:rPr>
                <w:noProof/>
              </w:rPr>
              <w:fldChar w:fldCharType="end"/>
            </w:r>
            <w:r w:rsidR="007F0AEA">
              <w:rPr>
                <w:noProof/>
              </w:rPr>
              <w:t>:</w:t>
            </w:r>
            <w:r>
              <w:t xml:space="preserve"> </w:t>
            </w:r>
            <w:r w:rsidR="00A4236F">
              <w:t>Tabuleiro inicial de m</w:t>
            </w:r>
            <w:r>
              <w:t>odo de jogo Humano vs Humano</w:t>
            </w:r>
            <w:bookmarkEnd w:id="61"/>
            <w:r>
              <w:t xml:space="preserve"> </w:t>
            </w:r>
          </w:p>
        </w:tc>
      </w:tr>
      <w:tr w:rsidR="008E7F57" w14:paraId="1BCA2A09" w14:textId="77777777" w:rsidTr="003A30E4">
        <w:trPr>
          <w:trHeight w:val="4535"/>
        </w:trPr>
        <w:tc>
          <w:tcPr>
            <w:tcW w:w="4244" w:type="dxa"/>
          </w:tcPr>
          <w:p w14:paraId="509D44D2" w14:textId="73FC568C" w:rsidR="008E7F57" w:rsidRDefault="00CD7285" w:rsidP="003A30E4">
            <w:pPr>
              <w:pStyle w:val="Legenda"/>
            </w:pPr>
            <w:r>
              <w:rPr>
                <w:noProof/>
              </w:rPr>
              <w:drawing>
                <wp:inline distT="0" distB="0" distL="0" distR="0" wp14:anchorId="3353D782" wp14:editId="3561BC90">
                  <wp:extent cx="2197297" cy="2700000"/>
                  <wp:effectExtent l="0" t="0" r="0" b="0"/>
                  <wp:docPr id="13" name="Imagem 13" descr="/Users/beatrizdehenriquesmartins/git/FEUP---PLOG/Entrega Final/Imagens/Tabuleiro_JJ_p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atrizdehenriquesmartins/git/FEUP---PLOG/Entrega Final/Imagens/Tabuleiro_JJ_pre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297" cy="2700000"/>
                          </a:xfrm>
                          <a:prstGeom prst="rect">
                            <a:avLst/>
                          </a:prstGeom>
                          <a:noFill/>
                          <a:ln>
                            <a:noFill/>
                          </a:ln>
                        </pic:spPr>
                      </pic:pic>
                    </a:graphicData>
                  </a:graphic>
                </wp:inline>
              </w:drawing>
            </w:r>
          </w:p>
          <w:p w14:paraId="39BFE6B9" w14:textId="78F0202D" w:rsidR="00CB704C" w:rsidRPr="00CB704C" w:rsidRDefault="003A30E4" w:rsidP="00004F7A">
            <w:pPr>
              <w:pStyle w:val="Legenda"/>
            </w:pPr>
            <w:bookmarkStart w:id="62" w:name="_Toc498292965"/>
            <w:r>
              <w:t xml:space="preserve">Figura </w:t>
            </w:r>
            <w:r w:rsidR="006E62A8">
              <w:fldChar w:fldCharType="begin"/>
            </w:r>
            <w:r w:rsidR="006E62A8">
              <w:instrText xml:space="preserve"> SEQ Figura \* ARABIC </w:instrText>
            </w:r>
            <w:r w:rsidR="006E62A8">
              <w:fldChar w:fldCharType="separate"/>
            </w:r>
            <w:r w:rsidR="006E62A8">
              <w:rPr>
                <w:noProof/>
              </w:rPr>
              <w:t>15</w:t>
            </w:r>
            <w:r w:rsidR="006E62A8">
              <w:rPr>
                <w:noProof/>
              </w:rPr>
              <w:fldChar w:fldCharType="end"/>
            </w:r>
            <w:r w:rsidR="003435C4">
              <w:rPr>
                <w:noProof/>
              </w:rPr>
              <w:t>:</w:t>
            </w:r>
            <w:r>
              <w:t xml:space="preserve"> </w:t>
            </w:r>
            <w:r w:rsidR="00161FCF">
              <w:t>Exemplo de m</w:t>
            </w:r>
            <w:r>
              <w:t>odo de jogo Humano vs Humano</w:t>
            </w:r>
            <w:bookmarkEnd w:id="62"/>
          </w:p>
        </w:tc>
        <w:tc>
          <w:tcPr>
            <w:tcW w:w="4244" w:type="dxa"/>
          </w:tcPr>
          <w:p w14:paraId="1FBF6E29" w14:textId="7400EDD2" w:rsidR="008E7F57" w:rsidRDefault="000A2784" w:rsidP="00524832">
            <w:pPr>
              <w:keepNext/>
              <w:jc w:val="center"/>
              <w:rPr>
                <w:noProof/>
              </w:rPr>
            </w:pPr>
            <w:r>
              <w:rPr>
                <w:noProof/>
              </w:rPr>
              <w:drawing>
                <wp:inline distT="0" distB="0" distL="0" distR="0" wp14:anchorId="7B5CE044" wp14:editId="52B61ECA">
                  <wp:extent cx="2311483" cy="2700000"/>
                  <wp:effectExtent l="0" t="0" r="0" b="0"/>
                  <wp:docPr id="12" name="Imagem 12" descr="/Users/beatrizdehenriquesmartins/git/FEUP---PLOG/Entrega Final/Imagens/tabuleiro_JC_br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eatrizdehenriquesmartins/git/FEUP---PLOG/Entrega Final/Imagens/tabuleiro_JC_bran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483" cy="2700000"/>
                          </a:xfrm>
                          <a:prstGeom prst="rect">
                            <a:avLst/>
                          </a:prstGeom>
                          <a:noFill/>
                          <a:ln>
                            <a:noFill/>
                          </a:ln>
                        </pic:spPr>
                      </pic:pic>
                    </a:graphicData>
                  </a:graphic>
                </wp:inline>
              </w:drawing>
            </w:r>
          </w:p>
          <w:p w14:paraId="1203185C" w14:textId="1A63A5EE" w:rsidR="003A30E4" w:rsidRDefault="003A30E4" w:rsidP="00C72B65">
            <w:pPr>
              <w:pStyle w:val="Legenda"/>
            </w:pPr>
            <w:bookmarkStart w:id="63" w:name="_Toc498292966"/>
            <w:r>
              <w:t xml:space="preserve">Figura </w:t>
            </w:r>
            <w:r w:rsidR="006E62A8">
              <w:fldChar w:fldCharType="begin"/>
            </w:r>
            <w:r w:rsidR="006E62A8">
              <w:instrText xml:space="preserve"> SEQ Figura \* ARABIC </w:instrText>
            </w:r>
            <w:r w:rsidR="006E62A8">
              <w:fldChar w:fldCharType="separate"/>
            </w:r>
            <w:r w:rsidR="006E62A8">
              <w:rPr>
                <w:noProof/>
              </w:rPr>
              <w:t>16</w:t>
            </w:r>
            <w:r w:rsidR="006E62A8">
              <w:rPr>
                <w:noProof/>
              </w:rPr>
              <w:fldChar w:fldCharType="end"/>
            </w:r>
            <w:r w:rsidR="006F74E7">
              <w:rPr>
                <w:noProof/>
              </w:rPr>
              <w:t>:</w:t>
            </w:r>
            <w:r w:rsidR="00C72B65">
              <w:t xml:space="preserve"> Exempl</w:t>
            </w:r>
            <w:r>
              <w:t>o</w:t>
            </w:r>
            <w:r w:rsidR="00C72B65">
              <w:t xml:space="preserve"> de modo</w:t>
            </w:r>
            <w:r>
              <w:t xml:space="preserve"> de jogo </w:t>
            </w:r>
            <w:r w:rsidR="004E7AB6">
              <w:t>Computador</w:t>
            </w:r>
            <w:r>
              <w:t xml:space="preserve"> vs Humano</w:t>
            </w:r>
            <w:bookmarkEnd w:id="63"/>
            <w:r>
              <w:t xml:space="preserve"> </w:t>
            </w:r>
          </w:p>
        </w:tc>
      </w:tr>
      <w:tr w:rsidR="008E7F57" w14:paraId="122212FB" w14:textId="77777777" w:rsidTr="00860026">
        <w:trPr>
          <w:trHeight w:val="4535"/>
        </w:trPr>
        <w:tc>
          <w:tcPr>
            <w:tcW w:w="4244" w:type="dxa"/>
          </w:tcPr>
          <w:p w14:paraId="6B81DAA3" w14:textId="0F51BC12" w:rsidR="00CD7285" w:rsidRDefault="0045177F" w:rsidP="00CD7285">
            <w:pPr>
              <w:pStyle w:val="Legenda"/>
            </w:pPr>
            <w:r>
              <w:rPr>
                <w:noProof/>
              </w:rPr>
              <w:lastRenderedPageBreak/>
              <w:drawing>
                <wp:inline distT="0" distB="0" distL="0" distR="0" wp14:anchorId="4305C3D1" wp14:editId="20E17F1C">
                  <wp:extent cx="0" cy="0"/>
                  <wp:effectExtent l="0" t="0" r="0" b="0"/>
                  <wp:docPr id="17" name="Imagem 17" descr="/Users/beatrizdehenriquesmartins/git/FEUP---PLOG/Entrega Final/Imagens/tabuleiro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atrizdehenriquesmartins/git/FEUP---PLOG/Entrega Final/Imagens/tabuleiro_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00A8446B">
              <w:rPr>
                <w:noProof/>
              </w:rPr>
              <w:drawing>
                <wp:inline distT="0" distB="0" distL="0" distR="0" wp14:anchorId="0A092DB0" wp14:editId="4C682147">
                  <wp:extent cx="2367091" cy="2700000"/>
                  <wp:effectExtent l="0" t="0" r="0" b="0"/>
                  <wp:docPr id="20" name="Imagem 20" descr="/Users/beatrizdehenriquesmartins/git/FEUP---PLOG/Entrega Final/Imagens/tabuleiro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eatrizdehenriquesmartins/git/FEUP---PLOG/Entrega Final/Imagens/tabuleiro_C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7091" cy="2700000"/>
                          </a:xfrm>
                          <a:prstGeom prst="rect">
                            <a:avLst/>
                          </a:prstGeom>
                          <a:noFill/>
                          <a:ln>
                            <a:noFill/>
                          </a:ln>
                        </pic:spPr>
                      </pic:pic>
                    </a:graphicData>
                  </a:graphic>
                </wp:inline>
              </w:drawing>
            </w:r>
          </w:p>
          <w:p w14:paraId="02937703" w14:textId="48EDCE61" w:rsidR="00BF1252" w:rsidRPr="00250A04" w:rsidRDefault="00CD7285" w:rsidP="004E5187">
            <w:pPr>
              <w:pStyle w:val="Legenda"/>
            </w:pPr>
            <w:bookmarkStart w:id="64" w:name="_Toc498292967"/>
            <w:r>
              <w:t xml:space="preserve">Figura </w:t>
            </w:r>
            <w:r w:rsidR="006E62A8">
              <w:fldChar w:fldCharType="begin"/>
            </w:r>
            <w:r w:rsidR="006E62A8">
              <w:instrText xml:space="preserve"> SEQ Figura \* ARABIC </w:instrText>
            </w:r>
            <w:r w:rsidR="006E62A8">
              <w:fldChar w:fldCharType="separate"/>
            </w:r>
            <w:r w:rsidR="006E62A8">
              <w:rPr>
                <w:noProof/>
              </w:rPr>
              <w:t>17</w:t>
            </w:r>
            <w:r w:rsidR="006E62A8">
              <w:rPr>
                <w:noProof/>
              </w:rPr>
              <w:fldChar w:fldCharType="end"/>
            </w:r>
            <w:r w:rsidR="00E238F9">
              <w:t xml:space="preserve">: </w:t>
            </w:r>
            <w:r w:rsidR="004E5187">
              <w:t>Exemplo de</w:t>
            </w:r>
            <w:r w:rsidR="009C0352">
              <w:t xml:space="preserve"> </w:t>
            </w:r>
            <w:r w:rsidR="00A8446B">
              <w:t>m</w:t>
            </w:r>
            <w:r>
              <w:t>odo de jogo Computador vs Computador</w:t>
            </w:r>
            <w:bookmarkEnd w:id="64"/>
          </w:p>
        </w:tc>
        <w:tc>
          <w:tcPr>
            <w:tcW w:w="4244" w:type="dxa"/>
            <w:vAlign w:val="center"/>
          </w:tcPr>
          <w:p w14:paraId="4F1816B1" w14:textId="77777777" w:rsidR="00FE208F" w:rsidRDefault="00860026" w:rsidP="00860026">
            <w:pPr>
              <w:pStyle w:val="Legenda"/>
            </w:pPr>
            <w:r>
              <w:rPr>
                <w:noProof/>
              </w:rPr>
              <w:drawing>
                <wp:inline distT="0" distB="0" distL="0" distR="0" wp14:anchorId="77FA1ED2" wp14:editId="517D4DA2">
                  <wp:extent cx="2376000" cy="249637"/>
                  <wp:effectExtent l="0" t="0" r="12065" b="4445"/>
                  <wp:docPr id="1" name="Imagem 1" descr="/Users/beatrizdehenriquesmartins/git/FEUP---PLOG/Entrega Final/Imagens/nivel_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eatrizdehenriquesmartins/git/FEUP---PLOG/Entrega Final/Imagens/nivel_J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6000" cy="249637"/>
                          </a:xfrm>
                          <a:prstGeom prst="rect">
                            <a:avLst/>
                          </a:prstGeom>
                          <a:noFill/>
                          <a:ln>
                            <a:noFill/>
                          </a:ln>
                        </pic:spPr>
                      </pic:pic>
                    </a:graphicData>
                  </a:graphic>
                </wp:inline>
              </w:drawing>
            </w:r>
          </w:p>
          <w:p w14:paraId="6E496E87" w14:textId="166B116F" w:rsidR="00860026" w:rsidRPr="00860026" w:rsidRDefault="00860026" w:rsidP="00860026">
            <w:pPr>
              <w:pStyle w:val="Legenda"/>
            </w:pPr>
            <w:bookmarkStart w:id="65" w:name="_Toc498292968"/>
            <w:r>
              <w:t xml:space="preserve">Figura </w:t>
            </w:r>
            <w:r w:rsidR="006E62A8">
              <w:fldChar w:fldCharType="begin"/>
            </w:r>
            <w:r w:rsidR="006E62A8">
              <w:instrText xml:space="preserve"> SEQ Figura \* ARABIC </w:instrText>
            </w:r>
            <w:r w:rsidR="006E62A8">
              <w:fldChar w:fldCharType="separate"/>
            </w:r>
            <w:r w:rsidR="006E62A8">
              <w:rPr>
                <w:noProof/>
              </w:rPr>
              <w:t>18</w:t>
            </w:r>
            <w:r w:rsidR="006E62A8">
              <w:rPr>
                <w:noProof/>
              </w:rPr>
              <w:fldChar w:fldCharType="end"/>
            </w:r>
            <w:r w:rsidR="005F7CA8">
              <w:t>:</w:t>
            </w:r>
            <w:r>
              <w:t xml:space="preserve"> Exemplo de escolha de nível</w:t>
            </w:r>
            <w:bookmarkEnd w:id="65"/>
          </w:p>
        </w:tc>
      </w:tr>
      <w:tr w:rsidR="00860026" w14:paraId="6233A59A" w14:textId="77777777" w:rsidTr="00871BDD">
        <w:trPr>
          <w:trHeight w:val="4535"/>
        </w:trPr>
        <w:tc>
          <w:tcPr>
            <w:tcW w:w="4244" w:type="dxa"/>
          </w:tcPr>
          <w:p w14:paraId="13C3B4FA" w14:textId="77777777" w:rsidR="00860026" w:rsidRDefault="00860026" w:rsidP="00B17079">
            <w:pPr>
              <w:pStyle w:val="Legenda"/>
            </w:pPr>
            <w:r>
              <w:rPr>
                <w:noProof/>
              </w:rPr>
              <w:drawing>
                <wp:inline distT="0" distB="0" distL="0" distR="0" wp14:anchorId="3B05AC30" wp14:editId="63AB7D4F">
                  <wp:extent cx="2152827" cy="2664000"/>
                  <wp:effectExtent l="0" t="0" r="6350" b="3175"/>
                  <wp:docPr id="10" name="Imagem 10" descr="/Users/beatrizdehenriquesmartins/git/FEUP---PLOG/Entrega Final/Imagens/menu_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eatrizdehenriquesmartins/git/FEUP---PLOG/Entrega Final/Imagens/menu_ex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827" cy="2664000"/>
                          </a:xfrm>
                          <a:prstGeom prst="rect">
                            <a:avLst/>
                          </a:prstGeom>
                          <a:noFill/>
                          <a:ln>
                            <a:noFill/>
                          </a:ln>
                        </pic:spPr>
                      </pic:pic>
                    </a:graphicData>
                  </a:graphic>
                </wp:inline>
              </w:drawing>
            </w:r>
          </w:p>
          <w:p w14:paraId="14D964B6" w14:textId="779BC3EA" w:rsidR="00860026" w:rsidRPr="00CD7285" w:rsidRDefault="00860026" w:rsidP="00A8446B">
            <w:pPr>
              <w:pStyle w:val="Legenda"/>
            </w:pPr>
            <w:bookmarkStart w:id="66" w:name="_Toc498292969"/>
            <w:r>
              <w:t xml:space="preserve">Figura </w:t>
            </w:r>
            <w:r w:rsidR="006E62A8">
              <w:fldChar w:fldCharType="begin"/>
            </w:r>
            <w:r w:rsidR="006E62A8">
              <w:instrText xml:space="preserve"> SEQ Figura \* ARABIC </w:instrText>
            </w:r>
            <w:r w:rsidR="006E62A8">
              <w:fldChar w:fldCharType="separate"/>
            </w:r>
            <w:r w:rsidR="006E62A8">
              <w:rPr>
                <w:noProof/>
              </w:rPr>
              <w:t>19</w:t>
            </w:r>
            <w:r w:rsidR="006E62A8">
              <w:rPr>
                <w:noProof/>
              </w:rPr>
              <w:fldChar w:fldCharType="end"/>
            </w:r>
            <w:r w:rsidR="00216D25">
              <w:rPr>
                <w:noProof/>
              </w:rPr>
              <w:t>:</w:t>
            </w:r>
            <w:r>
              <w:t xml:space="preserve"> Menu de fim de aplicação</w:t>
            </w:r>
            <w:bookmarkEnd w:id="66"/>
          </w:p>
        </w:tc>
        <w:tc>
          <w:tcPr>
            <w:tcW w:w="4244" w:type="dxa"/>
          </w:tcPr>
          <w:p w14:paraId="1C69C430" w14:textId="68AE6233" w:rsidR="00860026" w:rsidRDefault="00860026" w:rsidP="00EC7988">
            <w:pPr>
              <w:pStyle w:val="Legenda"/>
              <w:keepNext/>
            </w:pPr>
            <w:r>
              <w:rPr>
                <w:noProof/>
              </w:rPr>
              <w:drawing>
                <wp:inline distT="0" distB="0" distL="0" distR="0" wp14:anchorId="04FA2748" wp14:editId="0BC1A617">
                  <wp:extent cx="2091226" cy="2664000"/>
                  <wp:effectExtent l="0" t="0" r="0" b="3175"/>
                  <wp:docPr id="2" name="Imagem 2" descr="/Users/beatrizdehenriquesmartins/git/FEUP---PLOG/Entrega Final/Imagens/menu_aj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atrizdehenriquesmartins/git/FEUP---PLOG/Entrega Final/Imagens/menu_ajud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1226" cy="2664000"/>
                          </a:xfrm>
                          <a:prstGeom prst="rect">
                            <a:avLst/>
                          </a:prstGeom>
                          <a:noFill/>
                          <a:ln>
                            <a:noFill/>
                          </a:ln>
                        </pic:spPr>
                      </pic:pic>
                    </a:graphicData>
                  </a:graphic>
                </wp:inline>
              </w:drawing>
            </w:r>
          </w:p>
          <w:p w14:paraId="6DB92C7B" w14:textId="568754C2" w:rsidR="00860026" w:rsidRDefault="00860026" w:rsidP="00E472A3">
            <w:pPr>
              <w:pStyle w:val="Legenda"/>
            </w:pPr>
            <w:bookmarkStart w:id="67" w:name="_Toc498292970"/>
            <w:r>
              <w:t xml:space="preserve">Figura </w:t>
            </w:r>
            <w:r w:rsidR="006E62A8">
              <w:fldChar w:fldCharType="begin"/>
            </w:r>
            <w:r w:rsidR="006E62A8">
              <w:instrText xml:space="preserve"> SEQ Figura \* ARABIC </w:instrText>
            </w:r>
            <w:r w:rsidR="006E62A8">
              <w:fldChar w:fldCharType="separate"/>
            </w:r>
            <w:r w:rsidR="006E62A8">
              <w:rPr>
                <w:noProof/>
              </w:rPr>
              <w:t>20</w:t>
            </w:r>
            <w:r w:rsidR="006E62A8">
              <w:rPr>
                <w:noProof/>
              </w:rPr>
              <w:fldChar w:fldCharType="end"/>
            </w:r>
            <w:r w:rsidR="00C11CCF">
              <w:rPr>
                <w:noProof/>
              </w:rPr>
              <w:t>:</w:t>
            </w:r>
            <w:r>
              <w:t xml:space="preserve"> Menu de apoio ao jogo</w:t>
            </w:r>
            <w:bookmarkEnd w:id="67"/>
          </w:p>
          <w:p w14:paraId="72F954B5" w14:textId="5FA2E371" w:rsidR="00860026" w:rsidRPr="00EC7988" w:rsidRDefault="00860026" w:rsidP="00860026">
            <w:pPr>
              <w:pStyle w:val="Legenda"/>
              <w:keepNext/>
            </w:pPr>
          </w:p>
        </w:tc>
      </w:tr>
    </w:tbl>
    <w:p w14:paraId="12A7F369" w14:textId="44A58050" w:rsidR="004F075E" w:rsidRDefault="00EC1645" w:rsidP="003F1D00">
      <w:pPr>
        <w:pStyle w:val="Cabealho1"/>
      </w:pPr>
      <w:bookmarkStart w:id="68" w:name="_Toc498292948"/>
      <w:r>
        <w:t>Conclusão</w:t>
      </w:r>
      <w:bookmarkEnd w:id="68"/>
    </w:p>
    <w:p w14:paraId="7B53EB37" w14:textId="3E1046CA" w:rsidR="000A6425" w:rsidRDefault="000765FD" w:rsidP="000765FD">
      <w:r>
        <w:t xml:space="preserve">A realização deste trabalho foi bastante útil para </w:t>
      </w:r>
      <w:r w:rsidR="009D525B">
        <w:t>o aprofundamento</w:t>
      </w:r>
      <w:r>
        <w:t xml:space="preserve"> da linguagem de programação em lógica, </w:t>
      </w:r>
      <w:r w:rsidR="004B5A99">
        <w:rPr>
          <w:i/>
        </w:rPr>
        <w:t>Prolog</w:t>
      </w:r>
      <w:r w:rsidR="009D525B">
        <w:rPr>
          <w:i/>
        </w:rPr>
        <w:t>.</w:t>
      </w:r>
    </w:p>
    <w:p w14:paraId="38D1D545" w14:textId="77777777" w:rsidR="000A6425" w:rsidRDefault="000A6425" w:rsidP="000765FD"/>
    <w:p w14:paraId="36CFE025" w14:textId="063FD084" w:rsidR="000765FD" w:rsidRDefault="000A6425" w:rsidP="000765FD">
      <w:r>
        <w:lastRenderedPageBreak/>
        <w:t>Em ger</w:t>
      </w:r>
      <w:r w:rsidR="00322F14">
        <w:t xml:space="preserve">al, o grupo está bastante satisfeito com o resultado final. Todos os objetivos propostos no trabalho foram cumpridos, desde um modo de jogo humano </w:t>
      </w:r>
      <w:r w:rsidR="00322F14" w:rsidRPr="00E6489B">
        <w:rPr>
          <w:i/>
        </w:rPr>
        <w:t>vs</w:t>
      </w:r>
      <w:r w:rsidR="00322F14">
        <w:t xml:space="preserve"> humano, humano </w:t>
      </w:r>
      <w:r w:rsidR="00322F14" w:rsidRPr="00E6489B">
        <w:rPr>
          <w:i/>
        </w:rPr>
        <w:t>vs</w:t>
      </w:r>
      <w:r w:rsidR="00322F14">
        <w:t xml:space="preserve"> computador e computador </w:t>
      </w:r>
      <w:r w:rsidR="00322F14" w:rsidRPr="00E6489B">
        <w:rPr>
          <w:i/>
        </w:rPr>
        <w:t>vs</w:t>
      </w:r>
      <w:r w:rsidR="00322F14">
        <w:t xml:space="preserve"> computador, vários níveis de dificuldade e uma interface gráfica bastante intu</w:t>
      </w:r>
      <w:r w:rsidR="009D525B">
        <w:t>it</w:t>
      </w:r>
      <w:r w:rsidR="00322F14">
        <w:t>iva. Um dos objetivos prioritários era a implementação de predicados simples e objetivos</w:t>
      </w:r>
      <w:r w:rsidR="00E6489B">
        <w:t xml:space="preserve"> para a melhor compreensão do código</w:t>
      </w:r>
      <w:r w:rsidR="00322F14">
        <w:t>, o que a nosso ver foi cumprido com bastante êxito.</w:t>
      </w:r>
    </w:p>
    <w:p w14:paraId="5434E33C" w14:textId="77777777" w:rsidR="00322F14" w:rsidRDefault="00322F14" w:rsidP="000765FD"/>
    <w:p w14:paraId="1D11019F" w14:textId="1B91717C" w:rsidR="00434AC8" w:rsidRDefault="00322F14" w:rsidP="000B316E">
      <w:r>
        <w:t xml:space="preserve">Ao longo do </w:t>
      </w:r>
      <w:r w:rsidR="00932130">
        <w:t>trabalho deparamo-nos com algumas dificuldades</w:t>
      </w:r>
      <w:r>
        <w:t xml:space="preserve">, como por exemplo, criar </w:t>
      </w:r>
      <w:r w:rsidR="00933078">
        <w:t>níveis de jogo com alguma interatividade com o utilizador e não apenas dois níveis estáticos</w:t>
      </w:r>
      <w:r w:rsidR="00947A0D">
        <w:t xml:space="preserve">. Como o grupo </w:t>
      </w:r>
      <w:r w:rsidR="00C75DCD">
        <w:t>estava</w:t>
      </w:r>
      <w:r w:rsidR="0054745F">
        <w:t xml:space="preserve"> </w:t>
      </w:r>
      <w:r w:rsidR="009D525B">
        <w:t>pou</w:t>
      </w:r>
      <w:r w:rsidR="00C75DCD">
        <w:t>ca familiarizado</w:t>
      </w:r>
      <w:r w:rsidR="0054745F">
        <w:t xml:space="preserve"> com o Xadrez</w:t>
      </w:r>
      <w:r w:rsidR="00933078">
        <w:t xml:space="preserve"> </w:t>
      </w:r>
      <w:r w:rsidR="0054745F">
        <w:t xml:space="preserve">e </w:t>
      </w:r>
      <w:r w:rsidR="00933078">
        <w:t>também devido à falta de tempo não foi possível o melhoramento destes.</w:t>
      </w:r>
    </w:p>
    <w:p w14:paraId="35BB5560" w14:textId="77777777" w:rsidR="000B316E" w:rsidRDefault="000B316E" w:rsidP="000B316E"/>
    <w:p w14:paraId="5789CE71" w14:textId="0F2A5F67" w:rsidR="00F0173D" w:rsidRPr="00F95A6F" w:rsidRDefault="000B4AD9" w:rsidP="00F95A6F">
      <w:pPr>
        <w:pStyle w:val="Cabealho1"/>
      </w:pPr>
      <w:bookmarkStart w:id="69" w:name="_Toc498292949"/>
      <w:r w:rsidRPr="00F95A6F">
        <w:t>Bibliografia</w:t>
      </w:r>
      <w:bookmarkEnd w:id="58"/>
      <w:bookmarkEnd w:id="59"/>
      <w:bookmarkEnd w:id="69"/>
    </w:p>
    <w:p w14:paraId="388B3B14" w14:textId="68505797" w:rsidR="009777B4" w:rsidRPr="009777B4" w:rsidRDefault="00F0173D" w:rsidP="00236171">
      <w:pPr>
        <w:pStyle w:val="EndNoteBibliography"/>
        <w:spacing w:line="360" w:lineRule="auto"/>
        <w:ind w:left="720" w:hanging="720"/>
        <w:rPr>
          <w:noProof/>
          <w:lang w:val="en-US"/>
        </w:rPr>
      </w:pPr>
      <w:r w:rsidRPr="00F95A6F">
        <w:fldChar w:fldCharType="begin"/>
      </w:r>
      <w:r w:rsidRPr="00AF36F8">
        <w:rPr>
          <w:lang w:val="en-US"/>
        </w:rPr>
        <w:instrText xml:space="preserve"> ADDIN EN.REFLIST </w:instrText>
      </w:r>
      <w:r w:rsidRPr="00F95A6F">
        <w:fldChar w:fldCharType="separate"/>
      </w:r>
      <w:r w:rsidR="009777B4" w:rsidRPr="00AF36F8">
        <w:rPr>
          <w:noProof/>
          <w:lang w:val="en-US"/>
        </w:rPr>
        <w:t xml:space="preserve">Lichess. (2017). Racing Kings. Retrieved from </w:t>
      </w:r>
      <w:hyperlink r:id="rId30" w:history="1">
        <w:r w:rsidR="009777B4" w:rsidRPr="009777B4">
          <w:rPr>
            <w:rStyle w:val="Hiperligao"/>
            <w:bCs w:val="0"/>
            <w:noProof/>
            <w:sz w:val="22"/>
            <w:lang w:val="en-US"/>
          </w:rPr>
          <w:t>https://lichess.org/study/7qOrZwG6</w:t>
        </w:r>
      </w:hyperlink>
    </w:p>
    <w:p w14:paraId="7D313944" w14:textId="7961D141" w:rsidR="009777B4" w:rsidRPr="009777B4" w:rsidRDefault="009777B4" w:rsidP="00236171">
      <w:pPr>
        <w:pStyle w:val="EndNoteBibliography"/>
        <w:spacing w:line="360" w:lineRule="auto"/>
        <w:ind w:left="720" w:hanging="720"/>
        <w:rPr>
          <w:noProof/>
        </w:rPr>
      </w:pPr>
      <w:r w:rsidRPr="009777B4">
        <w:rPr>
          <w:noProof/>
        </w:rPr>
        <w:t xml:space="preserve">Rachunek, F. (2017). BrainKing - Regras do jogo (Corrida de Reis). Retrieved from </w:t>
      </w:r>
      <w:hyperlink r:id="rId31" w:history="1">
        <w:r w:rsidRPr="009777B4">
          <w:rPr>
            <w:rStyle w:val="Hiperligao"/>
            <w:bCs w:val="0"/>
            <w:noProof/>
            <w:sz w:val="22"/>
          </w:rPr>
          <w:t>https://brainking.com/pt/GameRules?tp=125</w:t>
        </w:r>
      </w:hyperlink>
    </w:p>
    <w:p w14:paraId="0A2B8C4E" w14:textId="3CB73E32" w:rsidR="006276FF" w:rsidRDefault="00F0173D" w:rsidP="00F30E00">
      <w:pPr>
        <w:spacing w:line="240" w:lineRule="auto"/>
        <w:jc w:val="left"/>
      </w:pPr>
      <w:r w:rsidRPr="00F95A6F">
        <w:fldChar w:fldCharType="end"/>
      </w:r>
    </w:p>
    <w:p w14:paraId="2DDF221D" w14:textId="62CE18B9" w:rsidR="00F30E00" w:rsidRDefault="00F30E00" w:rsidP="00F30E00">
      <w:pPr>
        <w:pStyle w:val="anexoheading1"/>
      </w:pPr>
      <w:bookmarkStart w:id="70" w:name="_Toc498292950"/>
      <w:r>
        <w:t>Código</w:t>
      </w:r>
      <w:r w:rsidR="00D93EEA">
        <w:t xml:space="preserve"> Prolog</w:t>
      </w:r>
      <w:bookmarkEnd w:id="70"/>
    </w:p>
    <w:p w14:paraId="1797602E" w14:textId="77777777" w:rsidR="00D93EEA" w:rsidRDefault="00D93EEA" w:rsidP="00D93EEA"/>
    <w:p w14:paraId="02EED9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use_module</w:t>
      </w:r>
      <w:r w:rsidRPr="00730448">
        <w:rPr>
          <w:rFonts w:ascii="Courier New" w:hAnsi="Courier New" w:cs="Courier New"/>
          <w:color w:val="000000" w:themeColor="text1"/>
          <w:sz w:val="16"/>
          <w:szCs w:val="16"/>
          <w:lang w:val="en-US"/>
        </w:rPr>
        <w:t>(library(</w:t>
      </w:r>
      <w:r w:rsidRPr="00730448">
        <w:rPr>
          <w:rFonts w:ascii="Courier New" w:hAnsi="Courier New" w:cs="Courier New"/>
          <w:bCs/>
          <w:color w:val="000000" w:themeColor="text1"/>
          <w:sz w:val="16"/>
          <w:szCs w:val="16"/>
          <w:lang w:val="en-US"/>
        </w:rPr>
        <w:t>random</w:t>
      </w:r>
      <w:r w:rsidRPr="00730448">
        <w:rPr>
          <w:rFonts w:ascii="Courier New" w:hAnsi="Courier New" w:cs="Courier New"/>
          <w:color w:val="000000" w:themeColor="text1"/>
          <w:sz w:val="16"/>
          <w:szCs w:val="16"/>
          <w:lang w:val="en-US"/>
        </w:rPr>
        <w:t>)).</w:t>
      </w:r>
    </w:p>
    <w:p w14:paraId="2028E20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use_module</w:t>
      </w:r>
      <w:r w:rsidRPr="00730448">
        <w:rPr>
          <w:rFonts w:ascii="Courier New" w:hAnsi="Courier New" w:cs="Courier New"/>
          <w:color w:val="000000" w:themeColor="text1"/>
          <w:sz w:val="16"/>
          <w:szCs w:val="16"/>
          <w:lang w:val="en-US"/>
        </w:rPr>
        <w:t>(library(</w:t>
      </w:r>
      <w:r w:rsidRPr="00730448">
        <w:rPr>
          <w:rFonts w:ascii="Courier New" w:hAnsi="Courier New" w:cs="Courier New"/>
          <w:bCs/>
          <w:color w:val="000000" w:themeColor="text1"/>
          <w:sz w:val="16"/>
          <w:szCs w:val="16"/>
          <w:lang w:val="en-US"/>
        </w:rPr>
        <w:t>system</w:t>
      </w:r>
      <w:r w:rsidRPr="00730448">
        <w:rPr>
          <w:rFonts w:ascii="Courier New" w:hAnsi="Courier New" w:cs="Courier New"/>
          <w:color w:val="000000" w:themeColor="text1"/>
          <w:sz w:val="16"/>
          <w:szCs w:val="16"/>
          <w:lang w:val="en-US"/>
        </w:rPr>
        <w:t>)).</w:t>
      </w:r>
    </w:p>
    <w:p w14:paraId="5B7412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0EEBB9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clearScreen:-</w:t>
      </w:r>
    </w:p>
    <w:p w14:paraId="04381E1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('\33\[2J'),</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7E75A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017C74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JOGADOR VS JOGADOR </w:t>
      </w:r>
    </w:p>
    <w:p w14:paraId="1E98C1C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startPvP(TAB,JOGADOR):-</w:t>
      </w:r>
    </w:p>
    <w:p w14:paraId="654D92D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imprimirTabuleiro(TAB),</w:t>
      </w:r>
    </w:p>
    <w:p w14:paraId="6C07B2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getPosicaoInicial(TAB,JOGADOR,CASA),</w:t>
      </w:r>
    </w:p>
    <w:p w14:paraId="7E46F1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verificarAcabar(TAB,0,0,_,_),</w:t>
      </w:r>
    </w:p>
    <w:p w14:paraId="02AC4FC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getPosicaoFinal(TAB,JOGADOR,CASA,GANHOU,NEWTAB),</w:t>
      </w:r>
    </w:p>
    <w:p w14:paraId="277CBA9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verificarAcabar(NEWTAB,GANHOU,1,JOGADOR,pvp).</w:t>
      </w:r>
    </w:p>
    <w:p w14:paraId="770F09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6DA17A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JOGADOR VS COMPUTADOR</w:t>
      </w:r>
    </w:p>
    <w:p w14:paraId="47CB224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startPCvP(TAB,JOGADOR,_,humano):-</w:t>
      </w:r>
    </w:p>
    <w:p w14:paraId="56EF2D9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imprimirTabuleiro(TAB),</w:t>
      </w:r>
    </w:p>
    <w:p w14:paraId="30B43F3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getPosicaoInicial(TAB,JOGADOR,CASA),</w:t>
      </w:r>
    </w:p>
    <w:p w14:paraId="0DE8E5A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verificarAcabar(TAB,0,0,_,_),</w:t>
      </w:r>
    </w:p>
    <w:p w14:paraId="3ABF5A5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getPosicaoFinal(TAB,JOGADOR,CASA,GANHOU,NEWTAB),</w:t>
      </w:r>
    </w:p>
    <w:p w14:paraId="59F97C3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verificarAcabar(NEWTAB,GANHOU,1,JOGADOR,pcvp1).</w:t>
      </w:r>
    </w:p>
    <w:p w14:paraId="531E53A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D7CA83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startPCvP(TAB,JOGADOR,NIVEL,computador):-</w:t>
      </w:r>
    </w:p>
    <w:p w14:paraId="424EA27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imprimirTabuleiro(TAB),</w:t>
      </w:r>
    </w:p>
    <w:p w14:paraId="5DBCAB6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getPosicaoInicial(TAB,NIVEL,JOGADOR,CASAI),</w:t>
      </w:r>
    </w:p>
    <w:p w14:paraId="2A08F41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verificarAcabar(TAB,0,0,_,_),</w:t>
      </w:r>
    </w:p>
    <w:p w14:paraId="34884C5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getPosicaoFinal(TAB,NIVEL,CASAI,GANHOU,NEWTAB,computador),</w:t>
      </w:r>
    </w:p>
    <w:p w14:paraId="6BE4FAA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verificarAcabar(NEWTAB,GANHOU,1,JOGADOR,pcvp1).</w:t>
      </w:r>
    </w:p>
    <w:p w14:paraId="4A716F4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CC5D14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COMPUTADOR VS COMPUTADOR</w:t>
      </w:r>
    </w:p>
    <w:p w14:paraId="4BFA61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startPCvPC(TAB,JOGADOR,NIVEL,NIVEL1):-</w:t>
      </w:r>
    </w:p>
    <w:p w14:paraId="5F724AD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sleep</w:t>
      </w:r>
      <w:r w:rsidRPr="00730448">
        <w:rPr>
          <w:rFonts w:ascii="Courier New" w:hAnsi="Courier New" w:cs="Courier New"/>
          <w:color w:val="000000" w:themeColor="text1"/>
          <w:sz w:val="16"/>
          <w:szCs w:val="16"/>
        </w:rPr>
        <w:t>(3),</w:t>
      </w:r>
    </w:p>
    <w:p w14:paraId="3EADEB7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imprimirTabuleiro(TAB),</w:t>
      </w:r>
    </w:p>
    <w:p w14:paraId="312F8B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getPosicaoInicial(TAB,NIVEL,JOGADOR,CASAI),</w:t>
      </w:r>
    </w:p>
    <w:p w14:paraId="07FC023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verificarAcabar(TAB,0,0,_,_),</w:t>
      </w:r>
    </w:p>
    <w:p w14:paraId="69EEA86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getPosicaoFinal(TAB,NIVEL,CASAI,GANHOU,NEWTAB,computador),</w:t>
      </w:r>
    </w:p>
    <w:p w14:paraId="03BFC49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verificarAcabar(NEWTAB,GANHOU,1,JOGADOR,NIVEL,NIVEL1,pcvpc).</w:t>
      </w:r>
    </w:p>
    <w:p w14:paraId="6EE4FB9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6195A96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P vs P</w:t>
      </w:r>
    </w:p>
    <w:p w14:paraId="459189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getPosicaoInicial(TAB,JOGADOR,CASA):-</w:t>
      </w:r>
    </w:p>
    <w:p w14:paraId="7B65F076" w14:textId="77777777" w:rsidR="00B716B7" w:rsidRPr="006E62A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6E62A8">
        <w:rPr>
          <w:rFonts w:ascii="Courier New" w:hAnsi="Courier New" w:cs="Courier New"/>
          <w:bCs/>
          <w:color w:val="000000" w:themeColor="text1"/>
          <w:sz w:val="16"/>
          <w:szCs w:val="16"/>
        </w:rPr>
        <w:t>write</w:t>
      </w:r>
      <w:r w:rsidRPr="006E62A8">
        <w:rPr>
          <w:rFonts w:ascii="Courier New" w:hAnsi="Courier New" w:cs="Courier New"/>
          <w:color w:val="000000" w:themeColor="text1"/>
          <w:sz w:val="16"/>
          <w:szCs w:val="16"/>
        </w:rPr>
        <w:t xml:space="preserve">(' Jogador '), </w:t>
      </w:r>
      <w:r w:rsidRPr="006E62A8">
        <w:rPr>
          <w:rFonts w:ascii="Courier New" w:hAnsi="Courier New" w:cs="Courier New"/>
          <w:bCs/>
          <w:color w:val="000000" w:themeColor="text1"/>
          <w:sz w:val="16"/>
          <w:szCs w:val="16"/>
        </w:rPr>
        <w:t>write</w:t>
      </w:r>
      <w:r w:rsidRPr="006E62A8">
        <w:rPr>
          <w:rFonts w:ascii="Courier New" w:hAnsi="Courier New" w:cs="Courier New"/>
          <w:color w:val="000000" w:themeColor="text1"/>
          <w:sz w:val="16"/>
          <w:szCs w:val="16"/>
        </w:rPr>
        <w:t>(JOGADOR),</w:t>
      </w:r>
      <w:r w:rsidRPr="006E62A8">
        <w:rPr>
          <w:rFonts w:ascii="Courier New" w:hAnsi="Courier New" w:cs="Courier New"/>
          <w:bCs/>
          <w:color w:val="000000" w:themeColor="text1"/>
          <w:sz w:val="16"/>
          <w:szCs w:val="16"/>
        </w:rPr>
        <w:t>write</w:t>
      </w:r>
      <w:r w:rsidRPr="006E62A8">
        <w:rPr>
          <w:rFonts w:ascii="Courier New" w:hAnsi="Courier New" w:cs="Courier New"/>
          <w:color w:val="000000" w:themeColor="text1"/>
          <w:sz w:val="16"/>
          <w:szCs w:val="16"/>
        </w:rPr>
        <w:t>(' '),</w:t>
      </w:r>
      <w:r w:rsidRPr="006E62A8">
        <w:rPr>
          <w:rFonts w:ascii="Courier New" w:hAnsi="Courier New" w:cs="Courier New"/>
          <w:bCs/>
          <w:color w:val="000000" w:themeColor="text1"/>
          <w:sz w:val="16"/>
          <w:szCs w:val="16"/>
        </w:rPr>
        <w:t>write</w:t>
      </w:r>
      <w:r w:rsidRPr="006E62A8">
        <w:rPr>
          <w:rFonts w:ascii="Courier New" w:hAnsi="Courier New" w:cs="Courier New"/>
          <w:color w:val="000000" w:themeColor="text1"/>
          <w:sz w:val="16"/>
          <w:szCs w:val="16"/>
        </w:rPr>
        <w:t>('-'),</w:t>
      </w:r>
      <w:r w:rsidRPr="006E62A8">
        <w:rPr>
          <w:rFonts w:ascii="Courier New" w:hAnsi="Courier New" w:cs="Courier New"/>
          <w:bCs/>
          <w:color w:val="000000" w:themeColor="text1"/>
          <w:sz w:val="16"/>
          <w:szCs w:val="16"/>
        </w:rPr>
        <w:t>write</w:t>
      </w:r>
      <w:r w:rsidRPr="006E62A8">
        <w:rPr>
          <w:rFonts w:ascii="Courier New" w:hAnsi="Courier New" w:cs="Courier New"/>
          <w:color w:val="000000" w:themeColor="text1"/>
          <w:sz w:val="16"/>
          <w:szCs w:val="16"/>
        </w:rPr>
        <w:t>(' '),</w:t>
      </w:r>
    </w:p>
    <w:p w14:paraId="10C6E01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6E62A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Insira a posicao da peca que pretende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3890C57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mover no formato LINHA/COLUNA!'),</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24F4A65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read</w:t>
      </w:r>
      <w:r w:rsidRPr="00730448">
        <w:rPr>
          <w:rFonts w:ascii="Courier New" w:hAnsi="Courier New" w:cs="Courier New"/>
          <w:color w:val="000000" w:themeColor="text1"/>
          <w:sz w:val="16"/>
          <w:szCs w:val="16"/>
        </w:rPr>
        <w:t>(PL/PC),</w:t>
      </w:r>
    </w:p>
    <w:p w14:paraId="589E73A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validarPosicaoInicialIntroduzida(TAB,PL,PC,JOGADOR,CASA).</w:t>
      </w:r>
    </w:p>
    <w:p w14:paraId="51C8C1C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DBE30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getPosicaoInicial(TAB,JOGADOR,CASA):-</w:t>
      </w:r>
    </w:p>
    <w:p w14:paraId="2460361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clearScreen, imprimirTabuleiro(TAB),</w:t>
      </w:r>
    </w:p>
    <w:p w14:paraId="1A073CF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('Posicao invalida. Insira novamente.'),</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22BA7C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getPosicaoInicial(TAB,JOGADOR,CASA).</w:t>
      </w:r>
    </w:p>
    <w:p w14:paraId="675404E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D4D89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PC vs P &amp;&amp; PC vs PC</w:t>
      </w:r>
    </w:p>
    <w:p w14:paraId="42AB926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getPosicaoInicial(TAB,1,JOGADOR,CASAI):-</w:t>
      </w:r>
    </w:p>
    <w:p w14:paraId="4B1C3D9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jogarNivel1Inicial(TAB,JOGADOR,{PL,PC,_,_}),</w:t>
      </w:r>
    </w:p>
    <w:p w14:paraId="1574220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validarPosicaoInicialIntroduzida(TAB,PL,PC,JOGADOR,CASAI).</w:t>
      </w:r>
    </w:p>
    <w:p w14:paraId="234A1B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D05E1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getPosicaoInicial(TAB,1,JOGADOR,CASAI):-</w:t>
      </w:r>
    </w:p>
    <w:p w14:paraId="15A0B3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getPosicaoInicial(TAB,1,JOGADOR,CASAI).</w:t>
      </w:r>
    </w:p>
    <w:p w14:paraId="5123F9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C1F9CC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getPosicaoInicial(TAB,2,JOGADOR,CASAI):-</w:t>
      </w:r>
    </w:p>
    <w:p w14:paraId="13CEFC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jogarNivel2Inicial(TAB,JOGADOR,{PL,PC,_,_}),</w:t>
      </w:r>
    </w:p>
    <w:p w14:paraId="06C605D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validarPosicaoInicialIntroduzida(TAB,PL,PC,JOGADOR,CASAI).</w:t>
      </w:r>
    </w:p>
    <w:p w14:paraId="75DAE51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9948B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getPosicaoInicial(TAB,2,JOGADOR,CASAI):-</w:t>
      </w:r>
    </w:p>
    <w:p w14:paraId="02C565C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getPosicaoInicial(TAB,2,JOGADOR,CASAI).</w:t>
      </w:r>
    </w:p>
    <w:p w14:paraId="69DEB01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F15C3D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P vs P</w:t>
      </w:r>
    </w:p>
    <w:p w14:paraId="2107C28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getPosicaoFinal(TAB,JOGADOR,CASA,GANHOU,NEWTAB):-</w:t>
      </w:r>
    </w:p>
    <w:p w14:paraId="41BEE6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('Jogador '),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(JOGADOR),</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w:t>
      </w:r>
    </w:p>
    <w:p w14:paraId="538B4F5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('Insira a posicao para onde pretende mover a peca no formato LINHA/COLUNA!'),</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2270A52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read</w:t>
      </w:r>
      <w:r w:rsidRPr="00730448">
        <w:rPr>
          <w:rFonts w:ascii="Courier New" w:hAnsi="Courier New" w:cs="Courier New"/>
          <w:color w:val="000000" w:themeColor="text1"/>
          <w:sz w:val="16"/>
          <w:szCs w:val="16"/>
        </w:rPr>
        <w:t>(FL/FC),</w:t>
      </w:r>
    </w:p>
    <w:p w14:paraId="567CF1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validarPosicaoFinalIntroduzida(TAB,FL,FC,CASA,GANHOU,NEWTAB).</w:t>
      </w:r>
    </w:p>
    <w:p w14:paraId="12564D5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3E2286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getPosicaoFinal(TAB,JOGADOR,CASA,GANHOU,NEWTAB):-</w:t>
      </w:r>
    </w:p>
    <w:p w14:paraId="66358F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clearScreen, imprimirTabuleiro(TAB),</w:t>
      </w:r>
    </w:p>
    <w:p w14:paraId="2FE039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('Posicao invalida. Insira novamente.'),</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480B476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getPosicaoFinal(TAB,JOGADOR,CASA,GANHOU,NEWTAB).</w:t>
      </w:r>
    </w:p>
    <w:p w14:paraId="73C035E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FE1C5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PC vs P &amp;&amp; PC vs PC</w:t>
      </w:r>
    </w:p>
    <w:p w14:paraId="03694C0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getPosicaoFinal(TAB,1,CASA,GANHOU,NEWTAB,computador):-</w:t>
      </w:r>
    </w:p>
    <w:p w14:paraId="799560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jogarNivel1Final(TAB,{PL,PC}),</w:t>
      </w:r>
    </w:p>
    <w:p w14:paraId="72AECF1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validarPosicaoFinalIntroduzida(TAB,PL,PC,CASA,GANHOU,NEWTAB),!,</w:t>
      </w:r>
    </w:p>
    <w:p w14:paraId="374C92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clearScreen.</w:t>
      </w:r>
    </w:p>
    <w:p w14:paraId="0F9C57C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7BDFE74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getPosicaoFinal(TAB,1,CASA,GANHOU,NEWTAB,computador):-</w:t>
      </w:r>
    </w:p>
    <w:p w14:paraId="57B93A6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getPosicaoFinal(TAB,1,CASA,GANHOU,NEWTAB,computador).</w:t>
      </w:r>
    </w:p>
    <w:p w14:paraId="7803767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7E55B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getPosicaoFinal(TAB,2,CASA,GANHOU,NEWTAB,computador):-</w:t>
      </w:r>
    </w:p>
    <w:p w14:paraId="74FF788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jogarNivel2Final({PL,PC}),</w:t>
      </w:r>
    </w:p>
    <w:p w14:paraId="07C0921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validarPosicaoFinalIntroduzida(TAB,PL,PC,CASA,GANHOU,NEWTAB),!,</w:t>
      </w:r>
    </w:p>
    <w:p w14:paraId="01B1405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clearScreen.</w:t>
      </w:r>
    </w:p>
    <w:p w14:paraId="07FD339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17B15C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getPosicaoFinal(TAB,2,CASA,GANHOU,NEWTAB,computador):-</w:t>
      </w:r>
    </w:p>
    <w:p w14:paraId="0A25965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getPosicaoFinal(TAB,2,CASA,GANHOU,NEWTAB,computador).</w:t>
      </w:r>
    </w:p>
    <w:p w14:paraId="5F0640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0DD5B3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TABULEIRO,GANHOU,DEVE_CONTINUAR,JOGADOR,TIPOJOGO</w:t>
      </w:r>
    </w:p>
    <w:p w14:paraId="5A5F577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PvP</w:t>
      </w:r>
    </w:p>
    <w:p w14:paraId="16AAB56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verificarAcabar(TAB,0,1,branco,pvp):-startPvP(TAB,preto).</w:t>
      </w:r>
    </w:p>
    <w:p w14:paraId="2DFE66C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verificarAcabar(TAB,0,1,preto,pvp):-startPvP(TAB,branco).</w:t>
      </w:r>
    </w:p>
    <w:p w14:paraId="13BA57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ECC2BA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%PCvP - Nivel 1</w:t>
      </w:r>
    </w:p>
    <w:p w14:paraId="29B3E94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verificarAcabar(TAB,0,1,branco,pcvp1):-startPCvP(TAB,preto,1,computador).</w:t>
      </w:r>
    </w:p>
    <w:p w14:paraId="760A395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verificarAcabar(TAB,0,1,preto,pcvp1):-startPCvP(TAB,branco,1,humano).</w:t>
      </w:r>
    </w:p>
    <w:p w14:paraId="0147916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1A311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%PCvP - Nivel 2</w:t>
      </w:r>
    </w:p>
    <w:p w14:paraId="57E2AA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verificarAcabar(TAB,0,1,branco,pcvp2):-startPCvP(TAB,preto,2,computador).</w:t>
      </w:r>
    </w:p>
    <w:p w14:paraId="2DBF36E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verificarAcabar(TAB,0,1,preto,pcvp2):-startPCvP(TAB,branco,2,humano).</w:t>
      </w:r>
    </w:p>
    <w:p w14:paraId="1BAA15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708E5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%PCvP - Nivel 2</w:t>
      </w:r>
    </w:p>
    <w:p w14:paraId="5B5A9E8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verificarAcabar(TAB,0,1,branco,NIVEL,NIVEL1,pcvpc):-startPCvPC(TAB,preto,NIVEL1,NIVEL).</w:t>
      </w:r>
    </w:p>
    <w:p w14:paraId="3E8047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verificarAcabar(TAB,0,1,preto,NIVEL,NIVEL1,pcvpc):-startPCvPC(TAB,branco,NIVEL1,NIVEL).</w:t>
      </w:r>
    </w:p>
    <w:p w14:paraId="5A4E99F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475C8E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verificarAcabar(_,preto,_,_,pcvp1):-</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COMPUTADOR (PRETO) GANHOU!').</w:t>
      </w:r>
    </w:p>
    <w:p w14:paraId="05A887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verificarAcabar(_,preto,_,_,pcvp2):-</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COMPUTADOR (PRETO) GANHOU!').</w:t>
      </w:r>
    </w:p>
    <w:p w14:paraId="2D6BCD8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verificarAcabar(_,preto,_,_,_,_,pcvpc):-</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COMPUTADOR 2 (PRETO) GANHOU!').</w:t>
      </w:r>
    </w:p>
    <w:p w14:paraId="1BB9720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verificarAcabar(_,preto,_,_,_):-</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JOGADOR PRETO GANHOU!').</w:t>
      </w:r>
    </w:p>
    <w:p w14:paraId="3458BEF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BA3526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verificarAcabar(_,branco,_,_,_,_,pcvpc):-</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COMPUTADOR 1 (BRANCO) GANHOU!').</w:t>
      </w:r>
    </w:p>
    <w:p w14:paraId="539C8A7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verificarAcabar(_,branco,_,_,_):-</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JOGADOR BRANCO GANHOU!').</w:t>
      </w:r>
    </w:p>
    <w:p w14:paraId="3777C8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95F195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verificarAcabar(_,empate,_,_,_,_,pcvpc):-</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JOGO EMPATOU!').</w:t>
      </w:r>
    </w:p>
    <w:p w14:paraId="205C19A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verificarAcabar(_,empate,_,_,_):-</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('O JOGO EMPATOU!').</w:t>
      </w:r>
    </w:p>
    <w:p w14:paraId="085065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F5E05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verificarAcabar(_,0,0,_,_).</w:t>
      </w:r>
    </w:p>
    <w:p w14:paraId="2516EFA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7BF4B23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validarPosicaoInicialIntroduzida(TAB,PL,PC,JOGADOR,CASA):-</w:t>
      </w:r>
    </w:p>
    <w:p w14:paraId="756676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validarDentroTabuleiro(PL,PC),</w:t>
      </w:r>
    </w:p>
    <w:p w14:paraId="76CD6FE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validarPecaIntroduzidaJogador(TAB,PL,PC,JOGADOR,CASA).</w:t>
      </w:r>
    </w:p>
    <w:p w14:paraId="4249D9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62F266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validarPosicaoFinalIntroduzida(TAB,FL,FC,CASA,GANHOU,L):-</w:t>
      </w:r>
    </w:p>
    <w:p w14:paraId="79E0C4E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validarDentroTabuleiro(FL,FC),</w:t>
      </w:r>
    </w:p>
    <w:p w14:paraId="3EEEFEC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validarMovimento(CASA,{FL,FC}),</w:t>
      </w:r>
    </w:p>
    <w:p w14:paraId="71B0F3E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validarIntersecaoEntrePecasBase(CASA,{FL,FC},TAB),</w:t>
      </w:r>
    </w:p>
    <w:p w14:paraId="2C8AD0E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mexerPecaBase(CASA,{FL,FC},TAB,L),</w:t>
      </w:r>
    </w:p>
    <w:p w14:paraId="647DB1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verificarXeque(L),</w:t>
      </w:r>
    </w:p>
    <w:p w14:paraId="44FFCA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validarFimJogo(L,GANHOU).</w:t>
      </w:r>
    </w:p>
    <w:p w14:paraId="2416AF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547FCA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jogarNivel1Inicial(TAB,JOGADOR,CASAI):-</w:t>
      </w:r>
    </w:p>
    <w:p w14:paraId="05B4000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6571442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getPosicaoInicialRandom(JOGADOR,PECAS,CASAI).</w:t>
      </w:r>
    </w:p>
    <w:p w14:paraId="4550C7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6F944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jogarNivel1Final(TAB,CASAF):-</w:t>
      </w:r>
    </w:p>
    <w:p w14:paraId="63C7048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650570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getPosicaoFinalRandom(PECAS,CASAF).</w:t>
      </w:r>
    </w:p>
    <w:p w14:paraId="1CC661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18F196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jogarNivel2Inicial(TAB,JOGADOR,CASAI):-</w:t>
      </w:r>
    </w:p>
    <w:p w14:paraId="69CEE6E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417DEFC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getPosicaoInicialRandom(JOGADOR,PECAS,CASAI).</w:t>
      </w:r>
    </w:p>
    <w:p w14:paraId="1763CC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AB1E0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jogarNivel2Final(CASAF):-</w:t>
      </w:r>
    </w:p>
    <w:p w14:paraId="450F9AE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getPosicaoFinalRandom(CASAF).</w:t>
      </w:r>
    </w:p>
    <w:p w14:paraId="02B654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7D3ADE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getPosicaoInicialRandom(JOGADOR,PECAS,{LINHA,COLUNA,TIPO,JOGADOR}):-</w:t>
      </w:r>
    </w:p>
    <w:p w14:paraId="7EC2573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(0,9,LINHA),</w:t>
      </w:r>
    </w:p>
    <w:p w14:paraId="0099F9D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(0,9,COLUNA),</w:t>
      </w:r>
    </w:p>
    <w:p w14:paraId="2E113FA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member</w:t>
      </w:r>
      <w:r w:rsidRPr="00730448">
        <w:rPr>
          <w:rFonts w:ascii="Courier New" w:hAnsi="Courier New" w:cs="Courier New"/>
          <w:color w:val="000000" w:themeColor="text1"/>
          <w:sz w:val="16"/>
          <w:szCs w:val="16"/>
        </w:rPr>
        <w:t>({LINHA,COLUNA,TIPO,JOGADOR},PECAS),!.</w:t>
      </w:r>
    </w:p>
    <w:p w14:paraId="66C3F8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72073F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getPosicaoInicialRandom(JOGADOR,PECAS,{LINHA,COLUNA,TIPO,JOGADOR}):-</w:t>
      </w:r>
    </w:p>
    <w:p w14:paraId="030DB4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getPosicaoInicialRandom(JOGADOR,PECAS,{LINHA,COLUNA,TIPO,JOGADOR}).</w:t>
      </w:r>
    </w:p>
    <w:p w14:paraId="3FDF0A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AA84F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getPosicaoFinalRandom(PECAS,{LINHA,COLUNA}):-</w:t>
      </w:r>
    </w:p>
    <w:p w14:paraId="560995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(0,9,LINHA),</w:t>
      </w:r>
    </w:p>
    <w:p w14:paraId="48B76F4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(0,9,COLUNA),</w:t>
      </w:r>
    </w:p>
    <w:p w14:paraId="40343B4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member</w:t>
      </w:r>
      <w:r w:rsidRPr="00730448">
        <w:rPr>
          <w:rFonts w:ascii="Courier New" w:hAnsi="Courier New" w:cs="Courier New"/>
          <w:color w:val="000000" w:themeColor="text1"/>
          <w:sz w:val="16"/>
          <w:szCs w:val="16"/>
        </w:rPr>
        <w:t>({LINHA,COLUNA,_,_},PECAS),!.</w:t>
      </w:r>
    </w:p>
    <w:p w14:paraId="2ED3CA4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E0395F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getPosicaoFinalRandom(PECAS,{LINHA,COLUNA}):-</w:t>
      </w:r>
    </w:p>
    <w:p w14:paraId="3A9D7AA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getPosicaoFinalRandom(PECAS,{LINHA,COLUNA}).</w:t>
      </w:r>
    </w:p>
    <w:p w14:paraId="4677228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375327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getPosicaoFinalRandom({LINHA,COLUNA}):-</w:t>
      </w:r>
    </w:p>
    <w:p w14:paraId="221D143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(0,9,LINHA),</w:t>
      </w:r>
    </w:p>
    <w:p w14:paraId="509E0C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random</w:t>
      </w:r>
      <w:r w:rsidRPr="00730448">
        <w:rPr>
          <w:rFonts w:ascii="Courier New" w:hAnsi="Courier New" w:cs="Courier New"/>
          <w:color w:val="000000" w:themeColor="text1"/>
          <w:sz w:val="16"/>
          <w:szCs w:val="16"/>
        </w:rPr>
        <w:t>(0,9,COLUNA).</w:t>
      </w:r>
    </w:p>
    <w:p w14:paraId="5A63A73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C13844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53C6B60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9428F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validarFimJogo(Tabuleiro,JOGADOR):-</w:t>
      </w:r>
    </w:p>
    <w:p w14:paraId="5986053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 xml:space="preserve">        validarFim(Tabuleiro,1, JOGADOR).</w:t>
      </w:r>
    </w:p>
    <w:p w14:paraId="05840CE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5EF59D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validarFim([H|T], 1, empate):-</w:t>
      </w:r>
    </w:p>
    <w:p w14:paraId="3A56BD9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validarEmpate(H,T), !.</w:t>
      </w:r>
    </w:p>
    <w:p w14:paraId="2CB30E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C30347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validarFim([H|_], 1, JOGADOR):-</w:t>
      </w:r>
    </w:p>
    <w:p w14:paraId="105A78B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79D63E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validarReiLinha(H, JOGADOR).</w:t>
      </w:r>
    </w:p>
    <w:p w14:paraId="2B351AE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F55689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validarFim([_|T], Count, J):-</w:t>
      </w:r>
    </w:p>
    <w:p w14:paraId="7A99E81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C1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Count + 1,</w:t>
      </w:r>
    </w:p>
    <w:p w14:paraId="7D6A34B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validarFim(T, C1, J).</w:t>
      </w:r>
    </w:p>
    <w:p w14:paraId="6E743EE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7C9DB3E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validarEmpate(H,[H1|_]):-</w:t>
      </w:r>
    </w:p>
    <w:p w14:paraId="490A8CB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34C60B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validarReiLinha(H1, preto),</w:t>
      </w:r>
    </w:p>
    <w:p w14:paraId="2CC5223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validarReiLinha(H, branco),</w:t>
      </w:r>
    </w:p>
    <w:p w14:paraId="21BEC05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validarReiPodeMexer(H1,H).</w:t>
      </w:r>
    </w:p>
    <w:p w14:paraId="2DE5CF6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453722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validarReiPodeMexer([{_,RX,k,preto}|_],LINHA):-</w:t>
      </w:r>
    </w:p>
    <w:p w14:paraId="704FD9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RX1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RX-1,</w:t>
      </w:r>
    </w:p>
    <w:p w14:paraId="424C63D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RX1 &gt; 0,</w:t>
      </w:r>
    </w:p>
    <w:p w14:paraId="079F727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verificarNaoHaPesaEm(RX1,LINHA).</w:t>
      </w:r>
    </w:p>
    <w:p w14:paraId="0AF647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521A2F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validarReiPodeMexer([{_,RX,k,preto}|_],LINHA):-</w:t>
      </w:r>
    </w:p>
    <w:p w14:paraId="167495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RX2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RX,</w:t>
      </w:r>
    </w:p>
    <w:p w14:paraId="11A481D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verificarNaoHaPesaEm(RX2,LINHA).</w:t>
      </w:r>
    </w:p>
    <w:p w14:paraId="6F14F14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17A615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validarReiPodeMexer([{_,RX,k,preto}|_],LINHA):-</w:t>
      </w:r>
    </w:p>
    <w:p w14:paraId="1EF5AB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RX3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RX+1,</w:t>
      </w:r>
    </w:p>
    <w:p w14:paraId="51B057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RX3 &lt;9,</w:t>
      </w:r>
    </w:p>
    <w:p w14:paraId="75266A1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verificarNaoHaPesaEm(RX3,LINHA).</w:t>
      </w:r>
    </w:p>
    <w:p w14:paraId="5DC184F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4160A8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validarReiPodeMexer([_|T], LINHA):-</w:t>
      </w:r>
    </w:p>
    <w:p w14:paraId="3C9FF7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validarReiPodeMexer(T, LINHA).</w:t>
      </w:r>
    </w:p>
    <w:p w14:paraId="5FDB44E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9EF48E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verificarNaoHaPesaEm(_,[]).</w:t>
      </w:r>
    </w:p>
    <w:p w14:paraId="6BCCB0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6A909B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verificarNaoHaPesaEm(PX,[{_,X,_,_}|T]):-</w:t>
      </w:r>
    </w:p>
    <w:p w14:paraId="3DE7653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PX\=X,</w:t>
      </w:r>
    </w:p>
    <w:p w14:paraId="7122A26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verificarNaoHaPesaEm(PX,T).</w:t>
      </w:r>
    </w:p>
    <w:p w14:paraId="58BC544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BFB11E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verificarNaoHaPesaEm(PX,[{}|T]):-</w:t>
      </w:r>
    </w:p>
    <w:p w14:paraId="79EB5F8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verificarNaoHaPesaEm(PX,T).</w:t>
      </w:r>
    </w:p>
    <w:p w14:paraId="55BD95B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52654B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validarReiLinha([], 0).</w:t>
      </w:r>
    </w:p>
    <w:p w14:paraId="0A8BECC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5069BE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validarReiLinha([{_,_,k,JOGADOR}|_], JOGADOR):-!.</w:t>
      </w:r>
    </w:p>
    <w:p w14:paraId="5996D29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A18D7A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validarReiLinha([_|T],JOGADOR):-</w:t>
      </w:r>
    </w:p>
    <w:p w14:paraId="7614CB8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validarReiLinha(T,JOGADOR).</w:t>
      </w:r>
    </w:p>
    <w:p w14:paraId="16D0A89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DDFE19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true se nao existir xeque</w:t>
      </w:r>
    </w:p>
    <w:p w14:paraId="70DE8E6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verificarXeque(TAB):-</w:t>
      </w:r>
    </w:p>
    <w:p w14:paraId="250943B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getPosicoesRei(TAB,POSICAOB,POSICAOP),</w:t>
      </w:r>
    </w:p>
    <w:p w14:paraId="6F7745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verificarXeque(TAB,POSICAOB,preto,TAB),</w:t>
      </w:r>
    </w:p>
    <w:p w14:paraId="4DA6BC8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verificarXeque(TAB,POSICAOP,branco,TAB).</w:t>
      </w:r>
    </w:p>
    <w:p w14:paraId="109C2CF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276AF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verificarXeque([],_,_,_).</w:t>
      </w:r>
    </w:p>
    <w:p w14:paraId="2E3736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732185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verificarXeque([H|T],POSICAOREI,JOGADOR,TAB):-</w:t>
      </w:r>
    </w:p>
    <w:p w14:paraId="77DCFE5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verificarXequeRei(H,POSICAOREI,JOGADOR,TAB),</w:t>
      </w:r>
    </w:p>
    <w:p w14:paraId="74168B5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verificarXeque(T,POSICAOREI,JOGADOR,TAB).    </w:t>
      </w:r>
    </w:p>
    <w:p w14:paraId="1FEDC33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F66A0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verificarXequeRei([],_,_,_).</w:t>
      </w:r>
    </w:p>
    <w:p w14:paraId="1F20477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4639C7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verificarXequeRei([H|T],POSICAOR,JOGADOR,TAB):-</w:t>
      </w:r>
    </w:p>
    <w:p w14:paraId="6C7760F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verificarXequePecas(H,POSICAOR,JOGADOR,TAB),</w:t>
      </w:r>
    </w:p>
    <w:p w14:paraId="3ACEEF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verificarXequeRei(T,POSICAOR,JOGADOR,TAB).</w:t>
      </w:r>
    </w:p>
    <w:p w14:paraId="2FBBFF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A56E7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verificarXequePecas({PL,PC,q,JOGADOR},{PLR,PCR},JOGADOR,TAB):-</w:t>
      </w:r>
    </w:p>
    <w:p w14:paraId="52FB9AE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verificarXequeQueen({PL,PC,q,JOGADOR},{PLR,PCR},JOGADOR,TAB).</w:t>
      </w:r>
    </w:p>
    <w:p w14:paraId="19733AE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4A6C03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verificarXequePecas({PL,PC,c,JOGADOR},{PLR,PCR},JOGADOR,TAB):-</w:t>
      </w:r>
    </w:p>
    <w:p w14:paraId="3C28450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verificarXequeCavalo({PL,PC,c,JOGADOR},{PLR,PCR},JOGADOR,TAB).</w:t>
      </w:r>
    </w:p>
    <w:p w14:paraId="6FED424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C15BA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verificarXequePecas({PL,PC,b,JOGADOR},{PLR,PCR},JOGADOR,TAB):-</w:t>
      </w:r>
    </w:p>
    <w:p w14:paraId="68B1C5A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verificarXequeBispo({PL,PC,b,JOGADOR},{PLR,PCR},JOGADOR,TAB).</w:t>
      </w:r>
    </w:p>
    <w:p w14:paraId="06F7AB1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66BB05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verificarXequePecas({PL,PC,t,JOGADOR},{PLR,PCR},JOGADOR,TAB):-</w:t>
      </w:r>
    </w:p>
    <w:p w14:paraId="4C59577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verificarXequeTorre({PL,PC,t,JOGADOR},{PLR,PCR},JOGADOR,TAB).</w:t>
      </w:r>
    </w:p>
    <w:p w14:paraId="1A7D6A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8608E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verificarXequePecas({_,_,k,_},_,_,_).</w:t>
      </w:r>
    </w:p>
    <w:p w14:paraId="0B50721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83624F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verificarXequePecas({_,_,_,JOGADOR},_,JOGADOR2,_):-JOGADOR\=JOGADOR2.</w:t>
      </w:r>
    </w:p>
    <w:p w14:paraId="4033EEB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358DE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verificarXequePecas({},_,_,_).</w:t>
      </w:r>
    </w:p>
    <w:p w14:paraId="235DE6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45796E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verificarXequeQueen({PL,PC,q,JOGADOR},{PLR,PCR},JOGADOR,_):-</w:t>
      </w:r>
    </w:p>
    <w:p w14:paraId="0F44A10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\+validarMovimentoRainha(PL,PC,PLR,PCR).</w:t>
      </w:r>
    </w:p>
    <w:p w14:paraId="56E1D76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3111E9D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verificarXequeQueen({PL,PC,q,JOGADOR},{PLR,PCR},JOGADOR,TAB):-</w:t>
      </w:r>
    </w:p>
    <w:p w14:paraId="174543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\+validarIntersecaoEntrePecasBase({PL,PC,q,JOGADOR},{PLR,PCR},TAB).</w:t>
      </w:r>
    </w:p>
    <w:p w14:paraId="572A81B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4C05A6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verificarXequeCavalo({PL,PC,c,JOGADOR},{PLR,PCR},JOGADOR,_):-</w:t>
      </w:r>
    </w:p>
    <w:p w14:paraId="3259B9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\+validarMovimentoCavalo(PL,PC,PLR,PCR).</w:t>
      </w:r>
    </w:p>
    <w:p w14:paraId="372E3C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3CBC6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verificarXequeBispo({PL,PC,b,JOGADOR},{PLR,PCR},JOGADOR,_):-</w:t>
      </w:r>
    </w:p>
    <w:p w14:paraId="3B7B26B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\+validarMovimentoBispo(PL,PC,PLR,PCR).</w:t>
      </w:r>
    </w:p>
    <w:p w14:paraId="7E89037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69569C8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verificarXequeBispo({PL,PC,b,JOGADOR},{PLR,PCR},JOGADOR,TAB):-</w:t>
      </w:r>
    </w:p>
    <w:p w14:paraId="3AC0F9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\+validarIntersecaoEntrePecasBase({PL,PC,b,JOGADOR},{PLR,PCR},TAB).</w:t>
      </w:r>
    </w:p>
    <w:p w14:paraId="184113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394038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verificarXequeTorre({PL,PC,t,JOGADOR},{PLR,PCR},JOGADOR,_):-</w:t>
      </w:r>
    </w:p>
    <w:p w14:paraId="30577F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\+validarMovimentoTorre(PL,PC,PLR,PCR).</w:t>
      </w:r>
    </w:p>
    <w:p w14:paraId="27B698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23136D5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verificarXequeTorre({PL,PC,t,JOGADOR},{PLR,PCR},JOGADOR,TAB):-</w:t>
      </w:r>
    </w:p>
    <w:p w14:paraId="3B5683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\+validarIntersecaoEntrePecasBase({PL,PC,t,JOGADOR},{PLR,PCR},TAB).</w:t>
      </w:r>
    </w:p>
    <w:p w14:paraId="0104E6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41221E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getPosicoesRei(TAB,POSICAOB,POSICAOP):-</w:t>
      </w:r>
    </w:p>
    <w:p w14:paraId="36AACD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getPosicaoRei(branco,POSICAOB,TAB),</w:t>
      </w:r>
    </w:p>
    <w:p w14:paraId="519294B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getPosicaoRei(preto,POSICAOP,TAB).</w:t>
      </w:r>
    </w:p>
    <w:p w14:paraId="7F5F35B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29DCC5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getPosicaoRei(CORREI,{PL,PC},[LINHA|_]) :-</w:t>
      </w:r>
    </w:p>
    <w:p w14:paraId="7AB5B5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member</w:t>
      </w:r>
      <w:r w:rsidRPr="00730448">
        <w:rPr>
          <w:rFonts w:ascii="Courier New" w:hAnsi="Courier New" w:cs="Courier New"/>
          <w:color w:val="000000" w:themeColor="text1"/>
          <w:sz w:val="16"/>
          <w:szCs w:val="16"/>
        </w:rPr>
        <w:t>({PL,PC,k,CORREI},LINHA).</w:t>
      </w:r>
    </w:p>
    <w:p w14:paraId="28018F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EF780C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getPosicaoRei(CORREI,{PL,PC},[_|T]) :-</w:t>
      </w:r>
    </w:p>
    <w:p w14:paraId="5813EDB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getPosicaoRei(CORREI,{PL,PC},T).</w:t>
      </w:r>
    </w:p>
    <w:p w14:paraId="0F9371C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67FBE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mexerPecaBase({PL,PC,TIPO,JOGADOR},{FL,FC},TAB,L):-</w:t>
      </w:r>
    </w:p>
    <w:p w14:paraId="0DC1AF5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consumirPecaBase({PL,PC,TIPO,JOGADOR},{FL,FC},TAB,L,CONSUMIU),</w:t>
      </w:r>
    </w:p>
    <w:p w14:paraId="5A713A1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CONSUMIU&gt;0.</w:t>
      </w:r>
    </w:p>
    <w:p w14:paraId="44CE136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0CBB6E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mexerPecaBase({PL,PC,TIPO,JOGADOR},{FL,FC},TAB,L):-</w:t>
      </w:r>
    </w:p>
    <w:p w14:paraId="12349D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078178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member</w:t>
      </w:r>
      <w:r w:rsidRPr="00730448">
        <w:rPr>
          <w:rFonts w:ascii="Courier New" w:hAnsi="Courier New" w:cs="Courier New"/>
          <w:color w:val="000000" w:themeColor="text1"/>
          <w:sz w:val="16"/>
          <w:szCs w:val="16"/>
        </w:rPr>
        <w:t>({FL,FC,_,_},PECAS),</w:t>
      </w:r>
    </w:p>
    <w:p w14:paraId="0CEDB9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mexerPeca({PL,PC,TIPO,JOGADOR},{FL,FC},TAB,L2),</w:t>
      </w:r>
    </w:p>
    <w:p w14:paraId="16E90CA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apagarPeca({PL,PC,TIPO,JOGADOR},L2,L,1).</w:t>
      </w:r>
    </w:p>
    <w:p w14:paraId="0597C0F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9D3344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mexerPeca(PECA,TARGETPOSITION,TAB,L2):-</w:t>
      </w:r>
    </w:p>
    <w:p w14:paraId="268857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mexerPecaRecurse(PECA,TARGETPOSITION,TAB,L2,_).</w:t>
      </w:r>
    </w:p>
    <w:p w14:paraId="5796E0A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23467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mexerPecaRecurse(_,_,[],[],8).</w:t>
      </w:r>
    </w:p>
    <w:p w14:paraId="3F6883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79AA2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mexerPecaRecurse(PECA,TARGETPOSITION,[H|T],L2,LINHA):-</w:t>
      </w:r>
    </w:p>
    <w:p w14:paraId="7246821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mexerPecaRecurse(PECA,TARGETPOSITION,T,L3,LINHA2),</w:t>
      </w:r>
    </w:p>
    <w:p w14:paraId="15FA8CB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LINHA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LINHA2-1,</w:t>
      </w:r>
    </w:p>
    <w:p w14:paraId="47F638C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mexerPecaRecurseRecurse(PECA,TARGETPOSITION,H,L4,LINHA2,_),</w:t>
      </w:r>
    </w:p>
    <w:p w14:paraId="4BEC14E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append</w:t>
      </w:r>
      <w:r w:rsidRPr="00730448">
        <w:rPr>
          <w:rFonts w:ascii="Courier New" w:hAnsi="Courier New" w:cs="Courier New"/>
          <w:color w:val="000000" w:themeColor="text1"/>
          <w:sz w:val="16"/>
          <w:szCs w:val="16"/>
        </w:rPr>
        <w:t>([L4],L3,L2).</w:t>
      </w:r>
    </w:p>
    <w:p w14:paraId="3AEA1AF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21928A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mexerPecaRecurseRecurse(_,_,[],[],_,8).</w:t>
      </w:r>
    </w:p>
    <w:p w14:paraId="5A3A88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2A023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mexerPecaRecurseRecurse({PL,PC,TIPO,JOGADOR},{FL,FC},[H|T],L,LINHA,COLUNA):-</w:t>
      </w:r>
    </w:p>
    <w:p w14:paraId="247540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mexerPecaRecurseRecurse({PL,PC,TIPO,JOGADOR},{FL,FC},T,L2,LINHA,COLUNA2),</w:t>
      </w:r>
    </w:p>
    <w:p w14:paraId="412D626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COLUNA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COLUNA2-1,</w:t>
      </w:r>
    </w:p>
    <w:p w14:paraId="052432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 xml:space="preserve">        mexerPecaRecurseRecurseSet({PL,PC,TIPO,JOGADOR},{FL,FC},LINHA,COLUNA2,H,NEWPIECE),</w:t>
      </w:r>
    </w:p>
    <w:p w14:paraId="58BADD5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append</w:t>
      </w:r>
      <w:r w:rsidRPr="00730448">
        <w:rPr>
          <w:rFonts w:ascii="Courier New" w:hAnsi="Courier New" w:cs="Courier New"/>
          <w:color w:val="000000" w:themeColor="text1"/>
          <w:sz w:val="16"/>
          <w:szCs w:val="16"/>
        </w:rPr>
        <w:t>([NEWPIECE],L2,L).</w:t>
      </w:r>
    </w:p>
    <w:p w14:paraId="13CA2F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E851E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mexerPecaRecurseRecurseSet({_,_,TIPO,JOGADOR},{FL,FC},LINHA,COLUNA,{},{FL,FC,TIPO,JOGADOR}):-</w:t>
      </w:r>
    </w:p>
    <w:p w14:paraId="63E3543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LINHA=FL,</w:t>
      </w:r>
    </w:p>
    <w:p w14:paraId="232311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COLUNA=FC.</w:t>
      </w:r>
    </w:p>
    <w:p w14:paraId="13646DC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ED4C0F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mexerPecaRecurseRecurseSet(_,_,_,_,H,H).</w:t>
      </w:r>
    </w:p>
    <w:p w14:paraId="12FC854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C90AB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consumirPecaBase({PL,PC,TIPO,JOGADOR},{FL,FC},TAB,L,CONSUMIU):-</w:t>
      </w:r>
    </w:p>
    <w:p w14:paraId="551D047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consumirPeca({PL,PC,TIPO,JOGADOR},{FL,FC},TAB,L2,CONSUMIU),</w:t>
      </w:r>
    </w:p>
    <w:p w14:paraId="554012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apagarPeca({PL,PC,TIPO,JOGADOR},L2,L,CONSUMIU).</w:t>
      </w:r>
    </w:p>
    <w:p w14:paraId="1611D1B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4A691C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apagarPeca(_,L,L,0).</w:t>
      </w:r>
    </w:p>
    <w:p w14:paraId="453339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92995F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apagarPeca(_,[],[],_).</w:t>
      </w:r>
    </w:p>
    <w:p w14:paraId="2B6BD70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32563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apagarPeca({PL,PC,TIPO,JOGADOR},[H|T],L,CONSUMIU):-</w:t>
      </w:r>
    </w:p>
    <w:p w14:paraId="2C5735A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CONSUMIU&gt;0,</w:t>
      </w:r>
    </w:p>
    <w:p w14:paraId="28B15E3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apagarPeca({PL,PC,TIPO,JOGADOR},T,L2,CONSUMIU),</w:t>
      </w:r>
    </w:p>
    <w:p w14:paraId="37795AE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apagarPecaRecurse({PL,PC,TIPO,JOGADOR},H,H2),</w:t>
      </w:r>
    </w:p>
    <w:p w14:paraId="45A1E6E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append</w:t>
      </w:r>
      <w:r w:rsidRPr="00730448">
        <w:rPr>
          <w:rFonts w:ascii="Courier New" w:hAnsi="Courier New" w:cs="Courier New"/>
          <w:color w:val="000000" w:themeColor="text1"/>
          <w:sz w:val="16"/>
          <w:szCs w:val="16"/>
          <w:lang w:val="en-US"/>
        </w:rPr>
        <w:t>([H2],L2,L).</w:t>
      </w:r>
    </w:p>
    <w:p w14:paraId="6F2302B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2D2C943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apagarPecaRecurse(_,[],[]).</w:t>
      </w:r>
    </w:p>
    <w:p w14:paraId="223F5C4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73C2BB4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%Goes through columns</w:t>
      </w:r>
    </w:p>
    <w:p w14:paraId="1098275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apagarPecaRecurse({PL,PC,TIPO,JOGADOR},[H|T],L):-</w:t>
      </w:r>
    </w:p>
    <w:p w14:paraId="382A925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apagarPecaRecurse({PL,PC,TIPO,JOGADOR},T,L2),</w:t>
      </w:r>
    </w:p>
    <w:p w14:paraId="543C197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apagarPecaRecurseSubstitute({PL,PC,TIPO,JOGADOR},H,NEWPIECE),</w:t>
      </w:r>
    </w:p>
    <w:p w14:paraId="20AA0D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append</w:t>
      </w:r>
      <w:r w:rsidRPr="00730448">
        <w:rPr>
          <w:rFonts w:ascii="Courier New" w:hAnsi="Courier New" w:cs="Courier New"/>
          <w:color w:val="000000" w:themeColor="text1"/>
          <w:sz w:val="16"/>
          <w:szCs w:val="16"/>
          <w:lang w:val="en-US"/>
        </w:rPr>
        <w:t>([NEWPIECE],L2,L).</w:t>
      </w:r>
    </w:p>
    <w:p w14:paraId="36E5F8B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2F82A1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apagarPecaRecurseSubstitute({PL,PC,_,_},{CL,CC,_,_},{}):-</w:t>
      </w:r>
    </w:p>
    <w:p w14:paraId="416F07E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CL=PL,</w:t>
      </w:r>
    </w:p>
    <w:p w14:paraId="5B8E213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PC=CC.</w:t>
      </w:r>
    </w:p>
    <w:p w14:paraId="769D636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0EFBE64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apagarPecaRecurseSubstitute(_,H,H).</w:t>
      </w:r>
    </w:p>
    <w:p w14:paraId="70BED72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450384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consumirPeca(_,_,[],[],0).</w:t>
      </w:r>
    </w:p>
    <w:p w14:paraId="748BB84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F28AC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%Goes through lines</w:t>
      </w:r>
    </w:p>
    <w:p w14:paraId="4663BE1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consumirPeca({PL,PC,TIPO,JOGADOR},{FL,FC},[H|T],L,CONSUMIU):-</w:t>
      </w:r>
    </w:p>
    <w:p w14:paraId="7B7FE80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consumirPeca({PL,PC,TIPO,JOGADOR},{FL,FC},T,L2,CONSUMIU1),</w:t>
      </w:r>
    </w:p>
    <w:p w14:paraId="74F4F1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consumirPecaRecurse({PL,PC,TIPO,JOGADOR},{FL,FC},H,H2,CONSUMIU2),</w:t>
      </w:r>
    </w:p>
    <w:p w14:paraId="73D1E12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CONSUMIU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CONSUMIU1+CONSUMIU2,</w:t>
      </w:r>
    </w:p>
    <w:p w14:paraId="55B6D7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append</w:t>
      </w:r>
      <w:r w:rsidRPr="00730448">
        <w:rPr>
          <w:rFonts w:ascii="Courier New" w:hAnsi="Courier New" w:cs="Courier New"/>
          <w:color w:val="000000" w:themeColor="text1"/>
          <w:sz w:val="16"/>
          <w:szCs w:val="16"/>
          <w:lang w:val="en-US"/>
        </w:rPr>
        <w:t>([H2],L2,L).</w:t>
      </w:r>
    </w:p>
    <w:p w14:paraId="626AB77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330E08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consumirPecaRecurse(_,_,[],[],0).</w:t>
      </w:r>
    </w:p>
    <w:p w14:paraId="3C75A5B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08639BF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%Goes through columns</w:t>
      </w:r>
    </w:p>
    <w:p w14:paraId="706288C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consumirPecaRecurse({PL,PC,TIPO,JOGADOR},{FL,FC},[H|T],L,CONSUMIU):-</w:t>
      </w:r>
    </w:p>
    <w:p w14:paraId="0F26096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consumirPecaRecurse({PL,PC,TIPO,JOGADOR},{FL,FC},T,L2,CONSUMIU2),</w:t>
      </w:r>
    </w:p>
    <w:p w14:paraId="414420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consumirPecaRecurseSubstitute({PL,PC,TIPO,JOGADOR},{FL,FC},H,NEWPIECE,CONSVAL),</w:t>
      </w:r>
    </w:p>
    <w:p w14:paraId="6DA04F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CONSUMIU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CONSUMIU2+CONSVAL,</w:t>
      </w:r>
    </w:p>
    <w:p w14:paraId="3A0B634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append</w:t>
      </w:r>
      <w:r w:rsidRPr="00730448">
        <w:rPr>
          <w:rFonts w:ascii="Courier New" w:hAnsi="Courier New" w:cs="Courier New"/>
          <w:color w:val="000000" w:themeColor="text1"/>
          <w:sz w:val="16"/>
          <w:szCs w:val="16"/>
          <w:lang w:val="en-US"/>
        </w:rPr>
        <w:t>([NEWPIECE],L2,L).</w:t>
      </w:r>
    </w:p>
    <w:p w14:paraId="61EC1EC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3A6510B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consumirPecaRecurseSubstitute({_,_,TIPO,JOGADOR},{FL,FC},{CL,CC,TIPO2,JOGADOR2},{FL,FC,TIPO,JOGADOR},1):-</w:t>
      </w:r>
    </w:p>
    <w:p w14:paraId="523FB35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CL=FL,</w:t>
      </w:r>
    </w:p>
    <w:p w14:paraId="70D10A6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FC=CC,</w:t>
      </w:r>
    </w:p>
    <w:p w14:paraId="1E88981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JOGADOR\=JOGADOR2,</w:t>
      </w:r>
    </w:p>
    <w:p w14:paraId="793F644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TIPO2\=k,</w:t>
      </w:r>
    </w:p>
    <w:p w14:paraId="0FF6BA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TIPO\=k.</w:t>
      </w:r>
    </w:p>
    <w:p w14:paraId="076E0CB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23EA6A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consumirPecaRecurseSubstitute(_,_,H,H,0).</w:t>
      </w:r>
    </w:p>
    <w:p w14:paraId="72F8F65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p>
    <w:p w14:paraId="540EB92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%Resultado: true se nao existir intersecao</w:t>
      </w:r>
    </w:p>
    <w:p w14:paraId="53E1CF5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validarIntersecaoEntrePecasBase(PECA,PF,TAB):-</w:t>
      </w:r>
    </w:p>
    <w:p w14:paraId="18DBB24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3F52B1F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validarIntersecaoEntrePecas(PECA,PF,PECAS).</w:t>
      </w:r>
    </w:p>
    <w:p w14:paraId="62834E9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269DCB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obterPecasTabuleiro([],[]).</w:t>
      </w:r>
    </w:p>
    <w:p w14:paraId="1245B36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70106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obterPecasTabuleiro([H|T],PECAS):-</w:t>
      </w:r>
    </w:p>
    <w:p w14:paraId="1D684A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obterPecasTabuleiro(T,PECAS1),</w:t>
      </w:r>
    </w:p>
    <w:p w14:paraId="450D149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obterPecasTabuleiroRecurse(H,PECAS2),</w:t>
      </w:r>
    </w:p>
    <w:p w14:paraId="21DAEA6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append</w:t>
      </w:r>
      <w:r w:rsidRPr="00730448">
        <w:rPr>
          <w:rFonts w:ascii="Courier New" w:hAnsi="Courier New" w:cs="Courier New"/>
          <w:color w:val="000000" w:themeColor="text1"/>
          <w:sz w:val="16"/>
          <w:szCs w:val="16"/>
        </w:rPr>
        <w:t>(PECAS1,PECAS2,PECAS).</w:t>
      </w:r>
    </w:p>
    <w:p w14:paraId="666012B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EBADC6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obterPecasTabuleiroRecurse([],[]).</w:t>
      </w:r>
    </w:p>
    <w:p w14:paraId="31A576A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3C53FA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obterPecasTabuleiroRecurse([H|T],PECAS):-</w:t>
      </w:r>
    </w:p>
    <w:p w14:paraId="3127CDD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obterPecasTabuleiroRecurse(T,PECAS1),</w:t>
      </w:r>
    </w:p>
    <w:p w14:paraId="5F10D20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setPecaEmLista(H,PECAS2),</w:t>
      </w:r>
    </w:p>
    <w:p w14:paraId="23571CD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append</w:t>
      </w:r>
      <w:r w:rsidRPr="00730448">
        <w:rPr>
          <w:rFonts w:ascii="Courier New" w:hAnsi="Courier New" w:cs="Courier New"/>
          <w:color w:val="000000" w:themeColor="text1"/>
          <w:sz w:val="16"/>
          <w:szCs w:val="16"/>
        </w:rPr>
        <w:t>(PECAS1,PECAS2,PECAS).</w:t>
      </w:r>
    </w:p>
    <w:p w14:paraId="5FFAD91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56852C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setPecaEmLista({A,B,C,D},[{A,B,C,D}]).</w:t>
      </w:r>
    </w:p>
    <w:p w14:paraId="7E3B7D7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B4855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setPecaEmLista({},[]).</w:t>
      </w:r>
    </w:p>
    <w:p w14:paraId="30FB8C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D4B292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%true se nao existir intersecao</w:t>
      </w:r>
    </w:p>
    <w:p w14:paraId="07769EA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validarIntersecaoEntrePecas({PL,PC,TIPO,_},{FL,FC},PECAS):-</w:t>
      </w:r>
    </w:p>
    <w:p w14:paraId="6CB12C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validarConsumoEntrePecasRecurse({PL,PC,TIPO,_},{FL,FC},PECAS).</w:t>
      </w:r>
    </w:p>
    <w:p w14:paraId="63F9C8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085B3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validarIntersecaoEntrePecas({_,_,c,_},{_,_},_).</w:t>
      </w:r>
    </w:p>
    <w:p w14:paraId="244014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96C4C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validarConsumoEntrePecasRecurse(_,_,[]).</w:t>
      </w:r>
    </w:p>
    <w:p w14:paraId="5AB452E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2DD283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validarConsumoEntrePecasRecurse({PL,PC,TIPO,_},{FL,FC},[{CL,CC,_,_}|T]):-</w:t>
      </w:r>
    </w:p>
    <w:p w14:paraId="095C4D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\+validarPontoNaLinha(PL,PC,CL,CC,FL,FC),</w:t>
      </w:r>
    </w:p>
    <w:p w14:paraId="350C5B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validarConsumoEntrePecasRecurse({PL,PC,TIPO,_},{FL,FC},T).</w:t>
      </w:r>
    </w:p>
    <w:p w14:paraId="361E3F3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16D2B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validarPontoNaLinha(PL,PC,CL,CC,FL,FC):-</w:t>
      </w:r>
    </w:p>
    <w:p w14:paraId="14212E8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validarLinha(PL,PC,CL,CC,FL,FC).</w:t>
      </w:r>
    </w:p>
    <w:p w14:paraId="58021F8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480198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validarPontoNaLinha(PL,PC,CL,CC,FL,FC):-</w:t>
      </w:r>
    </w:p>
    <w:p w14:paraId="2160B66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validarLinhaHorizontal(PL,PC,CL,CC,FL,FC).</w:t>
      </w:r>
    </w:p>
    <w:p w14:paraId="164142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098DA5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validarPontoNaLinha(PL,PC,CL,CC,FL,FC):-</w:t>
      </w:r>
    </w:p>
    <w:p w14:paraId="62FC09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validarLinhaVertical(PL,PC,CL,CC,FL,FC).</w:t>
      </w:r>
    </w:p>
    <w:p w14:paraId="79F9D71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0BCBCD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%Tanto faz utilizar xcomo y, desde que não sejam zero!</w:t>
      </w:r>
    </w:p>
    <w:p w14:paraId="63A420F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validarLinha(PL,PC,CL,CC,FL,FC):-</w:t>
      </w:r>
    </w:p>
    <w:p w14:paraId="2A92C1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NUMERADOR1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CC-PC, % Linha Horizontal</w:t>
      </w:r>
    </w:p>
    <w:p w14:paraId="5B1B57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DIVISOR1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FC-PC,   % Linha Horizontal</w:t>
      </w:r>
    </w:p>
    <w:p w14:paraId="4305B3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NUMERADOR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CL-PL,</w:t>
      </w:r>
    </w:p>
    <w:p w14:paraId="4CD105B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DIVISOR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FL-PL,</w:t>
      </w:r>
    </w:p>
    <w:p w14:paraId="09D40E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number</w:t>
      </w:r>
      <w:r w:rsidRPr="00730448">
        <w:rPr>
          <w:rFonts w:ascii="Courier New" w:hAnsi="Courier New" w:cs="Courier New"/>
          <w:color w:val="000000" w:themeColor="text1"/>
          <w:sz w:val="16"/>
          <w:szCs w:val="16"/>
        </w:rPr>
        <w:t>(DIVISOR),</w:t>
      </w:r>
    </w:p>
    <w:p w14:paraId="27497EF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DIVISOR\=0,</w:t>
      </w:r>
    </w:p>
    <w:p w14:paraId="499944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DIVISOR1\=0,</w:t>
      </w:r>
    </w:p>
    <w:p w14:paraId="17DAD47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ALPHA1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NUMERADOR1/DIVISOR1,</w:t>
      </w:r>
    </w:p>
    <w:p w14:paraId="41149A1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NUMERADOR/DIVISOR,</w:t>
      </w:r>
    </w:p>
    <w:p w14:paraId="4E68302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ALPHA1=ALPHA,</w:t>
      </w:r>
    </w:p>
    <w:p w14:paraId="0E0D4E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ALPHA&gt;0,</w:t>
      </w:r>
    </w:p>
    <w:p w14:paraId="2F76F29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ALPHA&lt;1.</w:t>
      </w:r>
    </w:p>
    <w:p w14:paraId="0144ECA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p>
    <w:p w14:paraId="4C37E1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 = P+ALPHA*(Q-P)</w:t>
      </w:r>
    </w:p>
    <w:p w14:paraId="16D361C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validarLinhaVertical(PL,PC,CL,_,FL,FC):-</w:t>
      </w:r>
    </w:p>
    <w:p w14:paraId="465B69B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NUMERADOR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CL-PL,</w:t>
      </w:r>
    </w:p>
    <w:p w14:paraId="3BF3311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DIVISOR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FL-PL,</w:t>
      </w:r>
    </w:p>
    <w:p w14:paraId="7BAF7E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DIFFH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FC-PC,</w:t>
      </w:r>
    </w:p>
    <w:p w14:paraId="16A5F5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DIVISOR\=0,</w:t>
      </w:r>
    </w:p>
    <w:p w14:paraId="77BCF6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DIFFH=0,</w:t>
      </w:r>
    </w:p>
    <w:p w14:paraId="274F3C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ALPHA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NUMERADOR/DIVISOR,</w:t>
      </w:r>
    </w:p>
    <w:p w14:paraId="25E175C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ALPHA&gt;0,</w:t>
      </w:r>
    </w:p>
    <w:p w14:paraId="556FAAF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ALPHA&lt;1.</w:t>
      </w:r>
    </w:p>
    <w:p w14:paraId="37FF43A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56D39A7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 = P+ALPHA*(Q-P)</w:t>
      </w:r>
    </w:p>
    <w:p w14:paraId="0EDA7D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validarLinhaHorizontal(PL,PC,_,CC,FL,FC):-</w:t>
      </w:r>
    </w:p>
    <w:p w14:paraId="6EFC858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NUMERADOR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CC-PC,</w:t>
      </w:r>
    </w:p>
    <w:p w14:paraId="689ABCF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DIVISOR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FC-PC,</w:t>
      </w:r>
    </w:p>
    <w:p w14:paraId="1351445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DIFFV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FL-PL,</w:t>
      </w:r>
    </w:p>
    <w:p w14:paraId="2FB7EF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DIVISOR\=0,</w:t>
      </w:r>
    </w:p>
    <w:p w14:paraId="3E7109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DIFFV=0,</w:t>
      </w:r>
    </w:p>
    <w:p w14:paraId="119478B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NUMERADOR/DIVISOR,</w:t>
      </w:r>
    </w:p>
    <w:p w14:paraId="07E6FF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ALPHA&gt;0,</w:t>
      </w:r>
    </w:p>
    <w:p w14:paraId="43E4021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 xml:space="preserve">        ALPHA&lt;1.</w:t>
      </w:r>
    </w:p>
    <w:p w14:paraId="1D307E6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86EE8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validarDentroTabuleiro(PL,PC):-</w:t>
      </w:r>
    </w:p>
    <w:p w14:paraId="01CDD2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PL&gt;=1,</w:t>
      </w:r>
    </w:p>
    <w:p w14:paraId="5007BB2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PL=&lt;8,</w:t>
      </w:r>
    </w:p>
    <w:p w14:paraId="53A412E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PC&gt;=1,</w:t>
      </w:r>
    </w:p>
    <w:p w14:paraId="5875ED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PC=&lt;8.</w:t>
      </w:r>
    </w:p>
    <w:p w14:paraId="3F31A38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E5C214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validarPecaIntroduzidaJogador(TAB,PL,PC,JOGADOR,{PL,PC,TIPO,JOGADOR}):-</w:t>
      </w:r>
    </w:p>
    <w:p w14:paraId="5F757E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obterPecasTabuleiro(TAB,PECAS),</w:t>
      </w:r>
    </w:p>
    <w:p w14:paraId="3981041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member</w:t>
      </w:r>
      <w:r w:rsidRPr="00730448">
        <w:rPr>
          <w:rFonts w:ascii="Courier New" w:hAnsi="Courier New" w:cs="Courier New"/>
          <w:color w:val="000000" w:themeColor="text1"/>
          <w:sz w:val="16"/>
          <w:szCs w:val="16"/>
        </w:rPr>
        <w:t>({PL,PC,TIPO,JOGADOR},PECAS).</w:t>
      </w:r>
    </w:p>
    <w:p w14:paraId="2586483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B8DFEE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validarMovimento({PL,PC,TIPO,_},{FL,FC}):-</w:t>
      </w:r>
    </w:p>
    <w:p w14:paraId="0178232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PL\=FL,</w:t>
      </w:r>
    </w:p>
    <w:p w14:paraId="78EA77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validarMovimentoSub({PL,PC,TIPO},{FL,FC}).</w:t>
      </w:r>
    </w:p>
    <w:p w14:paraId="56086FC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CB439A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validarMovimento({PL,PC,TIPO,_},{FL,FC}):-</w:t>
      </w:r>
    </w:p>
    <w:p w14:paraId="491361E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PC\=FC,</w:t>
      </w:r>
    </w:p>
    <w:p w14:paraId="07A0A0C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validarMovimentoSub({PL,PC,TIPO},{FL,FC}).</w:t>
      </w:r>
    </w:p>
    <w:p w14:paraId="3844F0C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7D5A6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validarMovimentoSub({PL,PC,t},{FL,FC}):-</w:t>
      </w:r>
    </w:p>
    <w:p w14:paraId="6A6C321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validarMovimentoTorre(PL,PC,FL,FC).</w:t>
      </w:r>
    </w:p>
    <w:p w14:paraId="53CAFB6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D1C07E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validarMovimentoSub({PL,PC,q},{FL,FC}):-</w:t>
      </w:r>
    </w:p>
    <w:p w14:paraId="2767B5B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validarMovimentoRainha(PL,PC,FL,FC).</w:t>
      </w:r>
    </w:p>
    <w:p w14:paraId="50B3A31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684B99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validarMovimentoSub({PL,PC,k},{FL,FC}):-</w:t>
      </w:r>
    </w:p>
    <w:p w14:paraId="7CD0C8F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validarMovimentoRei(PL,PC,FL,FC).</w:t>
      </w:r>
    </w:p>
    <w:p w14:paraId="70B9C5C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1E44ED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validarMovimentoSub({PL,PC,b},{FL,FC}):-</w:t>
      </w:r>
    </w:p>
    <w:p w14:paraId="4EB22E5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validarMovimentoBispo(PL,PC,FL,FC).</w:t>
      </w:r>
    </w:p>
    <w:p w14:paraId="24A92A2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8C2225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validarMovimentoSub({PL,PC,c},{FL,FC}):-</w:t>
      </w:r>
    </w:p>
    <w:p w14:paraId="1AACEC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validarMovimentoCavalo(PL,PC,FL,FC).</w:t>
      </w:r>
    </w:p>
    <w:p w14:paraId="76F0425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A2EF84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validarMovimentoCavalo(PL,PC,FL,FC):-</w:t>
      </w:r>
    </w:p>
    <w:p w14:paraId="76F8680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AX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abs(PC-FC),</w:t>
      </w:r>
    </w:p>
    <w:p w14:paraId="32BBCE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abs(PL-FL),</w:t>
      </w:r>
    </w:p>
    <w:p w14:paraId="69EBFFF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validarMovimentoCavaloSub(AX,AY).</w:t>
      </w:r>
    </w:p>
    <w:p w14:paraId="1DC8BAE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8B6B43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validarMovimentoCavaloSub(AX,AY):-AX=1,AY=2.</w:t>
      </w:r>
    </w:p>
    <w:p w14:paraId="542B7CD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36111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validarMovimentoCavaloSub(AX,AY):-AX=2,AY=1.</w:t>
      </w:r>
    </w:p>
    <w:p w14:paraId="5DD834D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A6F94B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validarMovimentoRei(PL,PC,FL,FC):-</w:t>
      </w:r>
    </w:p>
    <w:p w14:paraId="35A7FE7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validarMovimentoVerticalHorizontal(PL,PC,FL,FC),</w:t>
      </w:r>
    </w:p>
    <w:p w14:paraId="08D96BC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AX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abs(FC-PC),</w:t>
      </w:r>
    </w:p>
    <w:p w14:paraId="1809722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abs(FL-PL),</w:t>
      </w:r>
    </w:p>
    <w:p w14:paraId="3D6C7A5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validarVHRei(AX,AY).</w:t>
      </w:r>
    </w:p>
    <w:p w14:paraId="059D21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81A646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validarMovimentoRei(PL,PC,FL,FC):-</w:t>
      </w:r>
    </w:p>
    <w:p w14:paraId="278A421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validarMovimentoDiagonal(PL,PC,FL,FC),</w:t>
      </w:r>
    </w:p>
    <w:p w14:paraId="7E157C2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AX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abs(FC-PC),</w:t>
      </w:r>
    </w:p>
    <w:p w14:paraId="194A1A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abs(FL-PL),</w:t>
      </w:r>
    </w:p>
    <w:p w14:paraId="4AE76B0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validarDGRei(AX,AY).</w:t>
      </w:r>
    </w:p>
    <w:p w14:paraId="2B02C7A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4B2747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validarDGRei(AX,AX):-AX=1.</w:t>
      </w:r>
    </w:p>
    <w:p w14:paraId="6D2BAD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FBC917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validarVHRei(AX,AY):-AX=0,AY=1.</w:t>
      </w:r>
    </w:p>
    <w:p w14:paraId="4024CAB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E816B1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validarVHRei(AX,AY):-AX=1,AY=0.</w:t>
      </w:r>
    </w:p>
    <w:p w14:paraId="25F6AD1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35C4E9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validarMovimentoTorre(PL,PC,FL,FC):-validarMovimentoVerticalHorizontal(PL,PC,FL,FC).</w:t>
      </w:r>
    </w:p>
    <w:p w14:paraId="073F9F8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ED8632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validarMovimentoRainha(PL,PC,FL,FC):-validarMovimentoVerticalHorizontal(PL,PC,FL,FC).</w:t>
      </w:r>
    </w:p>
    <w:p w14:paraId="3E617A5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C9FDA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validarMovimentoRainha(PL,PC,FL,FC):-validarMovimentoDiagonal(PL,PC,FL,FC).</w:t>
      </w:r>
    </w:p>
    <w:p w14:paraId="5B7D6BF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5A36F2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validarMovimentoBispo(PL,PC,FL,FC):-validarMovimentoDiagonal(PL,PC,FL,FC).</w:t>
      </w:r>
    </w:p>
    <w:p w14:paraId="19ECA44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6681C8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validarMovimentoVerticalHorizontal(PL,PC,FL,FC):-</w:t>
      </w:r>
    </w:p>
    <w:p w14:paraId="031B38D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FC-PC,</w:t>
      </w:r>
    </w:p>
    <w:p w14:paraId="46615D9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FL-PL,</w:t>
      </w:r>
    </w:p>
    <w:p w14:paraId="205116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lastRenderedPageBreak/>
        <w:t xml:space="preserve">        </w:t>
      </w:r>
      <w:r w:rsidRPr="00730448">
        <w:rPr>
          <w:rFonts w:ascii="Courier New" w:hAnsi="Courier New" w:cs="Courier New"/>
          <w:color w:val="000000" w:themeColor="text1"/>
          <w:sz w:val="16"/>
          <w:szCs w:val="16"/>
        </w:rPr>
        <w:t>validarMovimentoVH(X,Y).</w:t>
      </w:r>
    </w:p>
    <w:p w14:paraId="61C6A15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C27A90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validarMovimentoVH(X,Y):-</w:t>
      </w:r>
    </w:p>
    <w:p w14:paraId="388C03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X=0,Y\=0.</w:t>
      </w:r>
    </w:p>
    <w:p w14:paraId="6E75DC0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validarMovimentoVH(X,Y):-</w:t>
      </w:r>
    </w:p>
    <w:p w14:paraId="3A873D7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X\=0,Y=0.</w:t>
      </w:r>
    </w:p>
    <w:p w14:paraId="714D727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32D2B9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validarMovimentoDiagonal(PL,PC,FL,FC):-</w:t>
      </w:r>
    </w:p>
    <w:p w14:paraId="36ED996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color w:val="000000" w:themeColor="text1"/>
          <w:sz w:val="16"/>
          <w:szCs w:val="16"/>
          <w:lang w:val="en-US"/>
        </w:rPr>
        <w:t xml:space="preserve">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FC-PC,</w:t>
      </w:r>
    </w:p>
    <w:p w14:paraId="542370B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FL-PL,</w:t>
      </w:r>
    </w:p>
    <w:p w14:paraId="6EA8FED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AX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abs(X),</w:t>
      </w:r>
    </w:p>
    <w:p w14:paraId="644470F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AY </w:t>
      </w:r>
      <w:r w:rsidRPr="00730448">
        <w:rPr>
          <w:rFonts w:ascii="Courier New" w:hAnsi="Courier New" w:cs="Courier New"/>
          <w:bCs/>
          <w:color w:val="000000" w:themeColor="text1"/>
          <w:sz w:val="16"/>
          <w:szCs w:val="16"/>
          <w:lang w:val="en-US"/>
        </w:rPr>
        <w:t>is</w:t>
      </w:r>
      <w:r w:rsidRPr="00730448">
        <w:rPr>
          <w:rFonts w:ascii="Courier New" w:hAnsi="Courier New" w:cs="Courier New"/>
          <w:color w:val="000000" w:themeColor="text1"/>
          <w:sz w:val="16"/>
          <w:szCs w:val="16"/>
          <w:lang w:val="en-US"/>
        </w:rPr>
        <w:t xml:space="preserve"> abs(Y),</w:t>
      </w:r>
    </w:p>
    <w:p w14:paraId="30AD9F4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AX=AY.</w:t>
      </w:r>
    </w:p>
    <w:p w14:paraId="0FC506F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4A922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as letras que permitem identificar uma coluna do tabuleiro</w:t>
      </w:r>
    </w:p>
    <w:p w14:paraId="3791CAA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impimirIdentificadoresColunas:-</w:t>
      </w:r>
    </w:p>
    <w:p w14:paraId="6F18577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1     2     3     4     5     6     7     8').</w:t>
      </w:r>
    </w:p>
    <w:p w14:paraId="13E122B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EFC907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Lista com os numeros que permitem identificar uma linha do tabuleiro</w:t>
      </w:r>
    </w:p>
    <w:p w14:paraId="7A3F90A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numeroLinhas(['1','2','3','4','5','6','7','8']).</w:t>
      </w:r>
    </w:p>
    <w:p w14:paraId="739D4BE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476CDA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limite superior do tabuleiro</w:t>
      </w:r>
    </w:p>
    <w:p w14:paraId="0CBBE0E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imprimirSeparadorInicial:-</w:t>
      </w:r>
    </w:p>
    <w:p w14:paraId="1EAEB23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_______________________________________________').</w:t>
      </w:r>
    </w:p>
    <w:p w14:paraId="2EF6B9D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A448E9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separador de linhas do tabuleiro</w:t>
      </w:r>
    </w:p>
    <w:p w14:paraId="431E87F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imprimirSeparadorLinhas:-</w:t>
      </w:r>
    </w:p>
    <w:p w14:paraId="05525A5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('|_____|_____|_____|_____|_____|_____|_____|_____|  ').</w:t>
      </w:r>
    </w:p>
    <w:p w14:paraId="436130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281DD0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separador de colunas do tabuleiro</w:t>
      </w:r>
    </w:p>
    <w:p w14:paraId="4B09359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imprimirSeparadorColunas:-</w:t>
      </w:r>
    </w:p>
    <w:p w14:paraId="3B5A298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     |     |     |     |     |     |     |').</w:t>
      </w:r>
    </w:p>
    <w:p w14:paraId="0CF886C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55631A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uma casa do tabuleiro com a peca "Peca"</w:t>
      </w:r>
    </w:p>
    <w:p w14:paraId="46BB3BC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imprimirCasa(Peca, 1):-</w:t>
      </w:r>
    </w:p>
    <w:p w14:paraId="17F0AA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(Peca),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w:t>
      </w:r>
    </w:p>
    <w:p w14:paraId="06BEDBE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imprimirCasa(_, _):-</w:t>
      </w:r>
    </w:p>
    <w:p w14:paraId="63079B5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w:t>
      </w:r>
    </w:p>
    <w:p w14:paraId="35DF31B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E82526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as pecas que estao numa determinada linha do tabuleiro</w:t>
      </w:r>
    </w:p>
    <w:p w14:paraId="789F2F7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imprimirPecasLinha([]).</w:t>
      </w:r>
    </w:p>
    <w:p w14:paraId="0DED25C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imprimirPecasLinha([H | T]):- </w:t>
      </w:r>
    </w:p>
    <w:p w14:paraId="5DCFF23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atom_length</w:t>
      </w:r>
      <w:r w:rsidRPr="00730448">
        <w:rPr>
          <w:rFonts w:ascii="Courier New" w:hAnsi="Courier New" w:cs="Courier New"/>
          <w:color w:val="000000" w:themeColor="text1"/>
          <w:sz w:val="16"/>
          <w:szCs w:val="16"/>
        </w:rPr>
        <w:t xml:space="preserve">(H, L),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w:t>
      </w:r>
    </w:p>
    <w:p w14:paraId="0D8C833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imprimirCasa(H, L),</w:t>
      </w:r>
    </w:p>
    <w:p w14:paraId="6292E79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imprimirPecasLinha(T).</w:t>
      </w:r>
    </w:p>
    <w:p w14:paraId="38CC5D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33C62E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a linha numero "NLinha" do tabuleiro</w:t>
      </w:r>
    </w:p>
    <w:p w14:paraId="0EAA2F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imprimirLinha([],[]).</w:t>
      </w:r>
    </w:p>
    <w:p w14:paraId="31E937D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B1020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imprimirLinha(Linha,NLinha):-</w:t>
      </w:r>
    </w:p>
    <w:p w14:paraId="14BBAFD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imprimirSeparadorColunas,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7F55565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imprimirPecasLinha(Linha),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(NLinha),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07DE51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imprimirSeparadorLinhas,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76DFD1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37ABF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todas as linhas do tabuleiro</w:t>
      </w:r>
    </w:p>
    <w:p w14:paraId="17113E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imprimirLinhas([],[]). </w:t>
      </w:r>
    </w:p>
    <w:p w14:paraId="0B87886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988393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imprimirLinhas([Linha|T],[NLinha|ListaLinhas]):- </w:t>
      </w:r>
    </w:p>
    <w:p w14:paraId="2A0811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imprimirLinha(Linha, NLinha), </w:t>
      </w:r>
    </w:p>
    <w:p w14:paraId="12A0CED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imprimirLinhas(T, ListaLinhas).</w:t>
      </w:r>
    </w:p>
    <w:p w14:paraId="3E2C5D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6FAD67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tabuleiro com o estado atual do jogo</w:t>
      </w:r>
    </w:p>
    <w:p w14:paraId="2001D6F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imprimirTabuleiro(TAB):-</w:t>
      </w:r>
    </w:p>
    <w:p w14:paraId="01A180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converterTabuleiro(TAB,[H|T]),</w:t>
      </w:r>
    </w:p>
    <w:p w14:paraId="2BC1F70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imprimirSeparadorInicial,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4B2DE6D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numeroLinhas(ListaLinhas),</w:t>
      </w:r>
    </w:p>
    <w:p w14:paraId="3AFC8B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imprimirLinhas([H|T], ListaLinhas),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058BE52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impimirIdentificadoresColunas,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 xml:space="preserve">. </w:t>
      </w:r>
    </w:p>
    <w:p w14:paraId="62E3E7E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C4493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converterTabuleiro([],[]).</w:t>
      </w:r>
    </w:p>
    <w:p w14:paraId="4DCB8AB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4961C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converterTabuleiro([H|T],[TAB2|TAB1]):-</w:t>
      </w:r>
    </w:p>
    <w:p w14:paraId="5DD6CC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converterTabuleiro(T,TAB1),</w:t>
      </w:r>
    </w:p>
    <w:p w14:paraId="14639E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 xml:space="preserve">        converterTabuleiroRecurse(H,TAB2).</w:t>
      </w:r>
    </w:p>
    <w:p w14:paraId="4CB46D4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0D070D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converterTabuleiroRecurse([],[]).</w:t>
      </w:r>
    </w:p>
    <w:p w14:paraId="1784D4B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5DE18C0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converterTabuleiroRecurse([H|T],[TAB2|TAB1]):-</w:t>
      </w:r>
    </w:p>
    <w:p w14:paraId="30C5EC0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converterTabuleiroRecurse(T,TAB1),</w:t>
      </w:r>
    </w:p>
    <w:p w14:paraId="33FD335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converterCasa(H,TAB2).</w:t>
      </w:r>
    </w:p>
    <w:p w14:paraId="13A8810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26AC84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converterCasa({},vazio).</w:t>
      </w:r>
    </w:p>
    <w:p w14:paraId="15912F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DE631B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converterCasa({_,_,TIPO,branco},TIPO).</w:t>
      </w:r>
    </w:p>
    <w:p w14:paraId="030DF9B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A30EEC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converterCasa({_,_,TIPO,preto},CASA):-</w:t>
      </w:r>
    </w:p>
    <w:p w14:paraId="5244AB8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char_code</w:t>
      </w:r>
      <w:r w:rsidRPr="00730448">
        <w:rPr>
          <w:rFonts w:ascii="Courier New" w:hAnsi="Courier New" w:cs="Courier New"/>
          <w:color w:val="000000" w:themeColor="text1"/>
          <w:sz w:val="16"/>
          <w:szCs w:val="16"/>
        </w:rPr>
        <w:t>(TIPO,CODE),</w:t>
      </w:r>
    </w:p>
    <w:p w14:paraId="2F7507C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CODE1 </w:t>
      </w:r>
      <w:r w:rsidRPr="00730448">
        <w:rPr>
          <w:rFonts w:ascii="Courier New" w:hAnsi="Courier New" w:cs="Courier New"/>
          <w:bCs/>
          <w:color w:val="000000" w:themeColor="text1"/>
          <w:sz w:val="16"/>
          <w:szCs w:val="16"/>
        </w:rPr>
        <w:t>is</w:t>
      </w:r>
      <w:r w:rsidRPr="00730448">
        <w:rPr>
          <w:rFonts w:ascii="Courier New" w:hAnsi="Courier New" w:cs="Courier New"/>
          <w:color w:val="000000" w:themeColor="text1"/>
          <w:sz w:val="16"/>
          <w:szCs w:val="16"/>
        </w:rPr>
        <w:t xml:space="preserve"> CODE-32,</w:t>
      </w:r>
    </w:p>
    <w:p w14:paraId="37B722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char_code</w:t>
      </w:r>
      <w:r w:rsidRPr="00730448">
        <w:rPr>
          <w:rFonts w:ascii="Courier New" w:hAnsi="Courier New" w:cs="Courier New"/>
          <w:color w:val="000000" w:themeColor="text1"/>
          <w:sz w:val="16"/>
          <w:szCs w:val="16"/>
        </w:rPr>
        <w:t>(CASA,CODE1).</w:t>
      </w:r>
    </w:p>
    <w:p w14:paraId="07C481B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8B1479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menu inicial</w:t>
      </w:r>
    </w:p>
    <w:p w14:paraId="641413D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imprimirMenuInicial :-</w:t>
      </w:r>
    </w:p>
    <w:p w14:paraId="714B055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6189E5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_______________________________________________________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97F513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45C5EA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6A7660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F014FE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__ _    ___  (_)  ____     ____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063A12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 _` |  / __| | | |  _ \\   /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929D9C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&lt;  | (_| | | (__  | | | | | | |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595E47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  \\__,_|  \\___| |_| |_| |_|  \\__,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269A1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9725FF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3D85C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(_)  ____     ____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E68196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 |  _ \\   / _  | / 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AA4A73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 | | | | | (_| | \\__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9AEE3F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 |_| |_| |_|  \\__,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56D049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25566E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15A5EA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2EEDEC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Beatriz Henriques                   |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10E445B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Beatriz Velho                     |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2054434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PLOG - FEUP 17/18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BA57F3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70E2FF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6528EB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839CBA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C47E43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1. Start Game Player vs Player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D0C1F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2. Start Game PC vs Player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51D761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3. Start Game PC vs PC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647B7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4. How to play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867F7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5. Exit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77DCCD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029595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Choose an option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D55E9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|_____________________________________________________|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13F72CF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C851BA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o menu de ajuda</w:t>
      </w:r>
    </w:p>
    <w:p w14:paraId="6982D5A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imprimirMenuAjuda :-</w:t>
      </w:r>
    </w:p>
    <w:p w14:paraId="5B4AFE1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_______________________________________________________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701DE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DB9B05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7AF1C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3EAEFB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 _____      __ | |_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6FBDA9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_ \\ \\ /\\ / / | __/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6FC82E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(_) \\ V  V /  | ||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037BC4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|_|\\___/ \\_/\\_/    \\__\\___/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53EC52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____ | | __ _ 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41DA54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 _` | | |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05AA5A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 (_| |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090EF9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.__/|_|\\__,_|\\__,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3449FD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AB3E9A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3182FA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1E9AF4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CF60FC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Objective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6C949F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The objective of the game is to be the first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326A95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lastRenderedPageBreak/>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to arrive with the KING at the last line of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D3B8C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the board.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08639C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863C33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Rules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644DDB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The game is played with the chess rules, but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AFB5D7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you can not use the checkmate.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83CCAA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This game has one board, two players (white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F38877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and black). Each player have 1 king, 1 queen,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6B1F60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2 towers, 2 bishop and 2 horses.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437AE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73AB76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Click on 1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29AFA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E77CCC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54F85C3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56F5928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Imprime menu de saida</w:t>
      </w:r>
    </w:p>
    <w:p w14:paraId="2604016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imprimirMenuExit :-</w:t>
      </w:r>
    </w:p>
    <w:p w14:paraId="02B62E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_______________________________________________________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22F11C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2CA7AF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CDCBEA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2B8C0EB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__ _    ___  (_)  ____     ____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71CD2A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|_) |  / _` |  / __| | | |  _ \\   / 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7CB150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  _ &lt;  | (_| | | (__  | | | | | | | (_| |     |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74F2BA1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|_| \\_\\  \\__,_|  \\___| |_| |_| |_|  \\__, |     | '),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1EDA94B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2883AE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  __  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F4769A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(_)  ____     ____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1AD3A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 |  _ \\   / _  | / 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DA682A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  | | | | | | | (_| | \\__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7EFC0B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 |_| |_| |_|  \\__,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3C0600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|___/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631C86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EE331E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CFD39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698AA5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Thanks for playing our game!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709158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28BAF8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3D91BC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B0B0C9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1EFCEC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17DCB0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0863D47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8D9801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B13BD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4F48C60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5E21C1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3E5C698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write</w:t>
      </w:r>
      <w:r w:rsidRPr="00730448">
        <w:rPr>
          <w:rFonts w:ascii="Courier New" w:hAnsi="Courier New" w:cs="Courier New"/>
          <w:color w:val="000000" w:themeColor="text1"/>
          <w:sz w:val="16"/>
          <w:szCs w:val="16"/>
          <w:lang w:val="en-US"/>
        </w:rPr>
        <w:t xml:space="preserve">(' |-----------------------------------------------------| '), </w:t>
      </w:r>
      <w:r w:rsidRPr="00730448">
        <w:rPr>
          <w:rFonts w:ascii="Courier New" w:hAnsi="Courier New" w:cs="Courier New"/>
          <w:bCs/>
          <w:color w:val="000000" w:themeColor="text1"/>
          <w:sz w:val="16"/>
          <w:szCs w:val="16"/>
          <w:lang w:val="en-US"/>
        </w:rPr>
        <w:t>nl</w:t>
      </w:r>
      <w:r w:rsidRPr="00730448">
        <w:rPr>
          <w:rFonts w:ascii="Courier New" w:hAnsi="Courier New" w:cs="Courier New"/>
          <w:color w:val="000000" w:themeColor="text1"/>
          <w:sz w:val="16"/>
          <w:szCs w:val="16"/>
          <w:lang w:val="en-US"/>
        </w:rPr>
        <w:t>,</w:t>
      </w:r>
    </w:p>
    <w:p w14:paraId="7A48812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4A90C39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2EAB3CE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A4C891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Selecciona o modo de jogo</w:t>
      </w:r>
    </w:p>
    <w:p w14:paraId="6533238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selecionarModoJogo :-</w:t>
      </w:r>
    </w:p>
    <w:p w14:paraId="75E6972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repeat</w:t>
      </w:r>
      <w:r w:rsidRPr="00730448">
        <w:rPr>
          <w:rFonts w:ascii="Courier New" w:hAnsi="Courier New" w:cs="Courier New"/>
          <w:color w:val="000000" w:themeColor="text1"/>
          <w:sz w:val="16"/>
          <w:szCs w:val="16"/>
          <w:lang w:val="en-US"/>
        </w:rPr>
        <w:t>,</w:t>
      </w:r>
    </w:p>
    <w:p w14:paraId="2A40C9D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read</w:t>
      </w:r>
      <w:r w:rsidRPr="00730448">
        <w:rPr>
          <w:rFonts w:ascii="Courier New" w:hAnsi="Courier New" w:cs="Courier New"/>
          <w:color w:val="000000" w:themeColor="text1"/>
          <w:sz w:val="16"/>
          <w:szCs w:val="16"/>
          <w:lang w:val="en-US"/>
        </w:rPr>
        <w:t>(Action),</w:t>
      </w:r>
    </w:p>
    <w:p w14:paraId="128B487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Action &gt; 0,</w:t>
      </w:r>
    </w:p>
    <w:p w14:paraId="0466F80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color w:val="000000" w:themeColor="text1"/>
          <w:sz w:val="16"/>
          <w:szCs w:val="16"/>
        </w:rPr>
        <w:t>Action &lt; 6,</w:t>
      </w:r>
    </w:p>
    <w:p w14:paraId="7D45403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modoJogo(Action).</w:t>
      </w:r>
    </w:p>
    <w:p w14:paraId="64BD4F8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D9FD35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humano vs humano</w:t>
      </w:r>
    </w:p>
    <w:p w14:paraId="077AA0E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modoJogo(1) :-</w:t>
      </w:r>
    </w:p>
    <w:p w14:paraId="067B3C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comecarCorridaReis(T),</w:t>
      </w:r>
    </w:p>
    <w:p w14:paraId="40C11D2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startPvP(T,branco).</w:t>
      </w:r>
    </w:p>
    <w:p w14:paraId="4B8977C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3C5EA9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computador vs humanos</w:t>
      </w:r>
    </w:p>
    <w:p w14:paraId="0AC6352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modoJogo(2) :-</w:t>
      </w:r>
    </w:p>
    <w:p w14:paraId="70F28C0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comecarCorridaReis(T),</w:t>
      </w:r>
    </w:p>
    <w:p w14:paraId="23F21D5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lerNivelJogo(NIVEL,1),</w:t>
      </w:r>
    </w:p>
    <w:p w14:paraId="1A5B782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startPCvP(T,branco,NIVEL,humano).</w:t>
      </w:r>
    </w:p>
    <w:p w14:paraId="421E48B0"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1ED768D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computador vs computador</w:t>
      </w:r>
    </w:p>
    <w:p w14:paraId="48DD14C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modoJogo(3) :-</w:t>
      </w:r>
    </w:p>
    <w:p w14:paraId="64741ED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comecarCorridaReis(T),</w:t>
      </w:r>
    </w:p>
    <w:p w14:paraId="55D00F8C"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lerNivelJogo(NIVEL1,1), % computador 1 - jogador branco</w:t>
      </w:r>
    </w:p>
    <w:p w14:paraId="29F147D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lastRenderedPageBreak/>
        <w:t xml:space="preserve">        lerNivelJogo(NIVEL2,2), % computador 2 - jogador preto</w:t>
      </w:r>
    </w:p>
    <w:p w14:paraId="285E2F7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startPCvPC(T,branco,NIVEL1,NIVEL2).</w:t>
      </w:r>
    </w:p>
    <w:p w14:paraId="404ED33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2B091A8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menu de ajuda</w:t>
      </w:r>
    </w:p>
    <w:p w14:paraId="174A8B9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modoJogo(4) :-</w:t>
      </w:r>
    </w:p>
    <w:p w14:paraId="21D94F8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imprimirMenuAjuda,</w:t>
      </w:r>
    </w:p>
    <w:p w14:paraId="28CCF90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lang w:val="en-US"/>
        </w:rPr>
        <w:t>repeat</w:t>
      </w:r>
      <w:r w:rsidRPr="00730448">
        <w:rPr>
          <w:rFonts w:ascii="Courier New" w:hAnsi="Courier New" w:cs="Courier New"/>
          <w:color w:val="000000" w:themeColor="text1"/>
          <w:sz w:val="16"/>
          <w:szCs w:val="16"/>
          <w:lang w:val="en-US"/>
        </w:rPr>
        <w:t>,</w:t>
      </w:r>
    </w:p>
    <w:p w14:paraId="5A7AA5E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w:t>
      </w:r>
      <w:r w:rsidRPr="00730448">
        <w:rPr>
          <w:rFonts w:ascii="Courier New" w:hAnsi="Courier New" w:cs="Courier New"/>
          <w:bCs/>
          <w:color w:val="000000" w:themeColor="text1"/>
          <w:sz w:val="16"/>
          <w:szCs w:val="16"/>
          <w:lang w:val="en-US"/>
        </w:rPr>
        <w:t>read</w:t>
      </w:r>
      <w:r w:rsidRPr="00730448">
        <w:rPr>
          <w:rFonts w:ascii="Courier New" w:hAnsi="Courier New" w:cs="Courier New"/>
          <w:color w:val="000000" w:themeColor="text1"/>
          <w:sz w:val="16"/>
          <w:szCs w:val="16"/>
          <w:lang w:val="en-US"/>
        </w:rPr>
        <w:t>(Action),</w:t>
      </w:r>
    </w:p>
    <w:p w14:paraId="2E3CAF9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Action=1,</w:t>
      </w:r>
    </w:p>
    <w:p w14:paraId="6929380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r w:rsidRPr="00730448">
        <w:rPr>
          <w:rFonts w:ascii="Courier New" w:hAnsi="Courier New" w:cs="Courier New"/>
          <w:color w:val="000000" w:themeColor="text1"/>
          <w:sz w:val="16"/>
          <w:szCs w:val="16"/>
          <w:lang w:val="en-US"/>
        </w:rPr>
        <w:t xml:space="preserve">        iniciarJogo.</w:t>
      </w:r>
    </w:p>
    <w:p w14:paraId="6D574E4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lang w:val="en-US"/>
        </w:rPr>
      </w:pPr>
    </w:p>
    <w:p w14:paraId="49626BD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sair</w:t>
      </w:r>
    </w:p>
    <w:p w14:paraId="5FD092C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modoJogo(5) :-</w:t>
      </w:r>
    </w:p>
    <w:p w14:paraId="5F9C2E3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imprimirMenuExit.</w:t>
      </w:r>
    </w:p>
    <w:p w14:paraId="05A6D8B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CD4B64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modoJogo(_) :-</w:t>
      </w:r>
    </w:p>
    <w:p w14:paraId="37628F4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('Introduza uma opcao valida!').</w:t>
      </w:r>
    </w:p>
    <w:p w14:paraId="5B20430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7FB85D5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lerNivelJogo(NIVEL,C):-</w:t>
      </w:r>
    </w:p>
    <w:p w14:paraId="5EE3130D"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('Escolha um nivel de jogo para o computador '),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(C),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('[1,2]'),</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485EB83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read</w:t>
      </w:r>
      <w:r w:rsidRPr="00730448">
        <w:rPr>
          <w:rFonts w:ascii="Courier New" w:hAnsi="Courier New" w:cs="Courier New"/>
          <w:color w:val="000000" w:themeColor="text1"/>
          <w:sz w:val="16"/>
          <w:szCs w:val="16"/>
        </w:rPr>
        <w:t>(NIVEL),</w:t>
      </w:r>
    </w:p>
    <w:p w14:paraId="74CDA4F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(NIVEL=1;NIVEL=2).</w:t>
      </w:r>
    </w:p>
    <w:p w14:paraId="103E7E2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487AAA0F"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lerNivelJogo(NIVEL,C):-</w:t>
      </w:r>
    </w:p>
    <w:p w14:paraId="24DAE00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lerNivelJogo(NIVEL,C).</w:t>
      </w:r>
    </w:p>
    <w:p w14:paraId="7BD08F6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0B1A6B17"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iniciarJogo:-</w:t>
      </w:r>
    </w:p>
    <w:p w14:paraId="0F8B10D3"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imprimirMenuInicial,</w:t>
      </w:r>
    </w:p>
    <w:p w14:paraId="65111C5B"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w:t>
      </w:r>
      <w:r w:rsidRPr="00730448">
        <w:rPr>
          <w:rFonts w:ascii="Courier New" w:hAnsi="Courier New" w:cs="Courier New"/>
          <w:bCs/>
          <w:color w:val="000000" w:themeColor="text1"/>
          <w:sz w:val="16"/>
          <w:szCs w:val="16"/>
        </w:rPr>
        <w:t>write</w:t>
      </w:r>
      <w:r w:rsidRPr="00730448">
        <w:rPr>
          <w:rFonts w:ascii="Courier New" w:hAnsi="Courier New" w:cs="Courier New"/>
          <w:color w:val="000000" w:themeColor="text1"/>
          <w:sz w:val="16"/>
          <w:szCs w:val="16"/>
        </w:rPr>
        <w:t xml:space="preserve">(' Selecione uma opcao:'), </w:t>
      </w:r>
      <w:r w:rsidRPr="00730448">
        <w:rPr>
          <w:rFonts w:ascii="Courier New" w:hAnsi="Courier New" w:cs="Courier New"/>
          <w:bCs/>
          <w:color w:val="000000" w:themeColor="text1"/>
          <w:sz w:val="16"/>
          <w:szCs w:val="16"/>
        </w:rPr>
        <w:t>nl</w:t>
      </w:r>
      <w:r w:rsidRPr="00730448">
        <w:rPr>
          <w:rFonts w:ascii="Courier New" w:hAnsi="Courier New" w:cs="Courier New"/>
          <w:color w:val="000000" w:themeColor="text1"/>
          <w:sz w:val="16"/>
          <w:szCs w:val="16"/>
        </w:rPr>
        <w:t>,</w:t>
      </w:r>
    </w:p>
    <w:p w14:paraId="5C79C79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selecionarModoJogo.</w:t>
      </w:r>
    </w:p>
    <w:p w14:paraId="46EBDC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616B8EA1"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Inicia o jogo Corrida de Reis</w:t>
      </w:r>
    </w:p>
    <w:p w14:paraId="764BAB3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comecarCorridaReis(T):-</w:t>
      </w:r>
    </w:p>
    <w:p w14:paraId="4FF4A9C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xml:space="preserve">        inicializarTabuleiro(T).</w:t>
      </w:r>
    </w:p>
    <w:p w14:paraId="782161A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p>
    <w:p w14:paraId="33AC05E8"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 Inicializa o tabuleiro com as pecas na casa correta</w:t>
      </w:r>
    </w:p>
    <w:p w14:paraId="696B5EA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inicializarTabuleiro(</w:t>
      </w:r>
    </w:p>
    <w:p w14:paraId="571A6662"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2AD6AF4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090EB29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13E66AD5"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099D19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6ADFF04A"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2C1240DE"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534F5366"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[{7,1,k,preto},{7,2,t,preto},{7,3,b,preto},{7,4,c,preto},{7,5,c,branco},{7,6,b,branco},{7,7,t,branco},{7,8,k,branco}],</w:t>
      </w:r>
    </w:p>
    <w:p w14:paraId="253F4639"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[{8,1,q,preto},{8,2,t,preto},{8,3,b,preto},{8,4,c,preto},{8,5,c,branco},{8,6,b,branco},{8,7,t,branco},{8,8,q,branco}]</w:t>
      </w:r>
    </w:p>
    <w:p w14:paraId="0775CE34" w14:textId="77777777" w:rsidR="00B716B7" w:rsidRPr="00730448" w:rsidRDefault="00B716B7" w:rsidP="00B71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16"/>
          <w:szCs w:val="16"/>
        </w:rPr>
      </w:pPr>
      <w:r w:rsidRPr="00730448">
        <w:rPr>
          <w:rFonts w:ascii="Courier New" w:hAnsi="Courier New" w:cs="Courier New"/>
          <w:color w:val="000000" w:themeColor="text1"/>
          <w:sz w:val="16"/>
          <w:szCs w:val="16"/>
        </w:rPr>
        <w:t>]).</w:t>
      </w:r>
    </w:p>
    <w:p w14:paraId="216102B5" w14:textId="77777777" w:rsidR="00B716B7" w:rsidRPr="00730448" w:rsidRDefault="00B716B7" w:rsidP="00D93EEA">
      <w:pPr>
        <w:rPr>
          <w:sz w:val="16"/>
          <w:szCs w:val="16"/>
        </w:rPr>
      </w:pPr>
    </w:p>
    <w:sectPr w:rsidR="00B716B7" w:rsidRPr="00730448" w:rsidSect="00627CD2">
      <w:headerReference w:type="default" r:id="rId32"/>
      <w:footerReference w:type="default" r:id="rId33"/>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53F74" w14:textId="77777777" w:rsidR="00B716B7" w:rsidRDefault="00B716B7" w:rsidP="0041038E">
      <w:pPr>
        <w:spacing w:line="240" w:lineRule="auto"/>
      </w:pPr>
      <w:r>
        <w:separator/>
      </w:r>
    </w:p>
  </w:endnote>
  <w:endnote w:type="continuationSeparator" w:id="0">
    <w:p w14:paraId="3C63E3DC" w14:textId="77777777" w:rsidR="00B716B7" w:rsidRDefault="00B716B7" w:rsidP="0041038E">
      <w:pPr>
        <w:spacing w:line="240" w:lineRule="auto"/>
      </w:pPr>
      <w:r>
        <w:continuationSeparator/>
      </w:r>
    </w:p>
  </w:endnote>
  <w:endnote w:type="continuationNotice" w:id="1">
    <w:p w14:paraId="4AAE96FB" w14:textId="77777777" w:rsidR="00B716B7" w:rsidRDefault="00B716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 PL UMing HK">
    <w:charset w:val="01"/>
    <w:family w:val="auto"/>
    <w:pitch w:val="variable"/>
  </w:font>
  <w:font w:name="Lohit Hindi">
    <w:altName w:val="Times New Roman"/>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roman"/>
    <w:pitch w:val="variable"/>
    <w:sig w:usb0="00000287" w:usb1="00000000" w:usb2="00000000" w:usb3="00000000" w:csb0="0000009F" w:csb1="00000000"/>
  </w:font>
  <w:font w:name="Batang">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F5D35" w14:textId="77777777" w:rsidR="00B716B7" w:rsidRPr="000F352E" w:rsidRDefault="00B716B7" w:rsidP="00256F5B">
    <w:pPr>
      <w:pStyle w:val="Rodap"/>
      <w:framePr w:wrap="none" w:vAnchor="text" w:hAnchor="margin" w:xAlign="right" w:y="1"/>
      <w:tabs>
        <w:tab w:val="center" w:leader="underscore" w:pos="4153"/>
      </w:tabs>
      <w:rPr>
        <w:rStyle w:val="Nmerodepgina"/>
        <w:color w:val="808080" w:themeColor="background1" w:themeShade="80"/>
      </w:rPr>
    </w:pPr>
    <w:r w:rsidRPr="000F352E">
      <w:rPr>
        <w:rStyle w:val="Nmerodepgina"/>
        <w:color w:val="808080" w:themeColor="background1" w:themeShade="80"/>
      </w:rPr>
      <w:fldChar w:fldCharType="begin"/>
    </w:r>
    <w:r w:rsidRPr="000F352E">
      <w:rPr>
        <w:rStyle w:val="Nmerodepgina"/>
        <w:color w:val="808080" w:themeColor="background1" w:themeShade="80"/>
      </w:rPr>
      <w:instrText xml:space="preserve">PAGE  </w:instrText>
    </w:r>
    <w:r w:rsidRPr="000F352E">
      <w:rPr>
        <w:rStyle w:val="Nmerodepgina"/>
        <w:color w:val="808080" w:themeColor="background1" w:themeShade="80"/>
      </w:rPr>
      <w:fldChar w:fldCharType="separate"/>
    </w:r>
    <w:r w:rsidR="006E62A8">
      <w:rPr>
        <w:rStyle w:val="Nmerodepgina"/>
        <w:noProof/>
        <w:color w:val="808080" w:themeColor="background1" w:themeShade="80"/>
      </w:rPr>
      <w:t>35</w:t>
    </w:r>
    <w:r w:rsidRPr="000F352E">
      <w:rPr>
        <w:rStyle w:val="Nmerodepgina"/>
        <w:color w:val="808080" w:themeColor="background1" w:themeShade="80"/>
      </w:rPr>
      <w:fldChar w:fldCharType="end"/>
    </w:r>
  </w:p>
  <w:p w14:paraId="75E56D26" w14:textId="2F4F9C67" w:rsidR="00B716B7" w:rsidRPr="00F21010" w:rsidRDefault="00B716B7" w:rsidP="00A552A4">
    <w:pPr>
      <w:pStyle w:val="Rodap"/>
      <w:ind w:right="357"/>
      <w:jc w:val="left"/>
      <w:rPr>
        <w:color w:val="808080" w:themeColor="background1" w:themeShade="80"/>
      </w:rPr>
    </w:pPr>
    <w:r w:rsidRPr="00F21010">
      <w:rPr>
        <w:color w:val="808080" w:themeColor="background1" w:themeShade="80"/>
      </w:rPr>
      <w:fldChar w:fldCharType="begin"/>
    </w:r>
    <w:r w:rsidRPr="00F21010">
      <w:rPr>
        <w:color w:val="808080" w:themeColor="background1" w:themeShade="80"/>
      </w:rPr>
      <w:instrText xml:space="preserve"> AUTHOR  \* MERGEFORMAT </w:instrText>
    </w:r>
    <w:r w:rsidRPr="00F21010">
      <w:rPr>
        <w:color w:val="808080" w:themeColor="background1" w:themeShade="80"/>
      </w:rPr>
      <w:fldChar w:fldCharType="separate"/>
    </w:r>
    <w:r w:rsidR="006E62A8">
      <w:rPr>
        <w:noProof/>
        <w:color w:val="808080" w:themeColor="background1" w:themeShade="80"/>
      </w:rPr>
      <w:t>Beatriz Henriques / Beatriz Velho</w:t>
    </w:r>
    <w:r w:rsidRPr="00F21010">
      <w:rPr>
        <w:noProof/>
        <w:color w:val="808080" w:themeColor="background1" w:themeShade="80"/>
      </w:rPr>
      <w:fldChar w:fldCharType="end"/>
    </w:r>
  </w:p>
  <w:p w14:paraId="7C0A4575" w14:textId="77777777" w:rsidR="00B716B7" w:rsidRDefault="00B716B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FBC16" w14:textId="77777777" w:rsidR="00B716B7" w:rsidRDefault="00B716B7" w:rsidP="0041038E">
      <w:pPr>
        <w:spacing w:line="240" w:lineRule="auto"/>
      </w:pPr>
      <w:r>
        <w:separator/>
      </w:r>
    </w:p>
  </w:footnote>
  <w:footnote w:type="continuationSeparator" w:id="0">
    <w:p w14:paraId="0018BF99" w14:textId="77777777" w:rsidR="00B716B7" w:rsidRDefault="00B716B7" w:rsidP="0041038E">
      <w:pPr>
        <w:spacing w:line="240" w:lineRule="auto"/>
      </w:pPr>
      <w:r>
        <w:continuationSeparator/>
      </w:r>
    </w:p>
  </w:footnote>
  <w:footnote w:type="continuationNotice" w:id="1">
    <w:p w14:paraId="18F764F8" w14:textId="77777777" w:rsidR="00B716B7" w:rsidRDefault="00B716B7">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FF4D8" w14:textId="415DDC9F" w:rsidR="00B716B7" w:rsidRPr="00077A29" w:rsidRDefault="00B716B7">
    <w:pPr>
      <w:pStyle w:val="Cabealho"/>
      <w:rPr>
        <w:color w:val="808080" w:themeColor="background1" w:themeShade="80"/>
      </w:rPr>
    </w:pPr>
    <w:r w:rsidRPr="00077A29">
      <w:rPr>
        <w:color w:val="808080" w:themeColor="background1" w:themeShade="80"/>
      </w:rPr>
      <w:t>Programação em Lógica – Corrida de Reis</w:t>
    </w:r>
  </w:p>
  <w:p w14:paraId="3F220328" w14:textId="77777777" w:rsidR="00B716B7" w:rsidRDefault="00B716B7">
    <w:pPr>
      <w:pStyle w:val="Cabealho"/>
    </w:pPr>
  </w:p>
  <w:p w14:paraId="5D658E4C" w14:textId="77777777" w:rsidR="00B716B7" w:rsidRDefault="00B716B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8A08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D5AA298"/>
    <w:lvl w:ilvl="0">
      <w:start w:val="1"/>
      <w:numFmt w:val="decimal"/>
      <w:lvlText w:val="%1."/>
      <w:lvlJc w:val="left"/>
      <w:pPr>
        <w:tabs>
          <w:tab w:val="num" w:pos="1492"/>
        </w:tabs>
        <w:ind w:left="1492" w:hanging="360"/>
      </w:pPr>
    </w:lvl>
  </w:abstractNum>
  <w:abstractNum w:abstractNumId="2">
    <w:nsid w:val="FFFFFF7D"/>
    <w:multiLevelType w:val="singleLevel"/>
    <w:tmpl w:val="4FD63B94"/>
    <w:lvl w:ilvl="0">
      <w:start w:val="1"/>
      <w:numFmt w:val="decimal"/>
      <w:lvlText w:val="%1."/>
      <w:lvlJc w:val="left"/>
      <w:pPr>
        <w:tabs>
          <w:tab w:val="num" w:pos="1209"/>
        </w:tabs>
        <w:ind w:left="1209" w:hanging="360"/>
      </w:pPr>
    </w:lvl>
  </w:abstractNum>
  <w:abstractNum w:abstractNumId="3">
    <w:nsid w:val="FFFFFF7E"/>
    <w:multiLevelType w:val="singleLevel"/>
    <w:tmpl w:val="EC04D46C"/>
    <w:lvl w:ilvl="0">
      <w:start w:val="1"/>
      <w:numFmt w:val="decimal"/>
      <w:lvlText w:val="%1."/>
      <w:lvlJc w:val="left"/>
      <w:pPr>
        <w:tabs>
          <w:tab w:val="num" w:pos="926"/>
        </w:tabs>
        <w:ind w:left="926" w:hanging="360"/>
      </w:pPr>
    </w:lvl>
  </w:abstractNum>
  <w:abstractNum w:abstractNumId="4">
    <w:nsid w:val="FFFFFF7F"/>
    <w:multiLevelType w:val="singleLevel"/>
    <w:tmpl w:val="BF3AC2D0"/>
    <w:lvl w:ilvl="0">
      <w:start w:val="1"/>
      <w:numFmt w:val="decimal"/>
      <w:lvlText w:val="%1."/>
      <w:lvlJc w:val="left"/>
      <w:pPr>
        <w:tabs>
          <w:tab w:val="num" w:pos="643"/>
        </w:tabs>
        <w:ind w:left="643" w:hanging="360"/>
      </w:pPr>
    </w:lvl>
  </w:abstractNum>
  <w:abstractNum w:abstractNumId="5">
    <w:nsid w:val="FFFFFF80"/>
    <w:multiLevelType w:val="singleLevel"/>
    <w:tmpl w:val="A3429D4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0C38FB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D86CA8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ED808C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CB692AE"/>
    <w:lvl w:ilvl="0">
      <w:start w:val="1"/>
      <w:numFmt w:val="decimal"/>
      <w:lvlText w:val="%1."/>
      <w:lvlJc w:val="left"/>
      <w:pPr>
        <w:tabs>
          <w:tab w:val="num" w:pos="360"/>
        </w:tabs>
        <w:ind w:left="360" w:hanging="360"/>
      </w:pPr>
    </w:lvl>
  </w:abstractNum>
  <w:abstractNum w:abstractNumId="10">
    <w:nsid w:val="FFFFFF89"/>
    <w:multiLevelType w:val="singleLevel"/>
    <w:tmpl w:val="FB3250C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multilevel"/>
    <w:tmpl w:val="23FA7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13">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14">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15">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16">
    <w:nsid w:val="00000006"/>
    <w:multiLevelType w:val="multilevel"/>
    <w:tmpl w:val="6B7E24EE"/>
    <w:lvl w:ilvl="0">
      <w:start w:val="1"/>
      <w:numFmt w:val="decimal"/>
      <w:pStyle w:val="anexoheading1"/>
      <w:lvlText w:val="Anexo %1"/>
      <w:lvlJc w:val="left"/>
      <w:pPr>
        <w:tabs>
          <w:tab w:val="num" w:pos="432"/>
        </w:tabs>
        <w:ind w:left="432" w:hanging="432"/>
      </w:pPr>
    </w:lvl>
    <w:lvl w:ilvl="1">
      <w:start w:val="1"/>
      <w:numFmt w:val="decimal"/>
      <w:lvlText w:val="%1.%2"/>
      <w:lvlJc w:val="left"/>
      <w:pPr>
        <w:tabs>
          <w:tab w:val="num" w:pos="576"/>
        </w:tabs>
        <w:ind w:left="576" w:hanging="576"/>
      </w:pPr>
      <w:rPr>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18">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19">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2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21">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2">
    <w:nsid w:val="03BF68B2"/>
    <w:multiLevelType w:val="hybridMultilevel"/>
    <w:tmpl w:val="98103C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0F4172C2"/>
    <w:multiLevelType w:val="multilevel"/>
    <w:tmpl w:val="BE38E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47265B"/>
    <w:multiLevelType w:val="hybridMultilevel"/>
    <w:tmpl w:val="0A1C231C"/>
    <w:lvl w:ilvl="0" w:tplc="E9C4A5CC">
      <w:start w:val="1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1B554B52"/>
    <w:multiLevelType w:val="multilevel"/>
    <w:tmpl w:val="40AC8E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1FE25F8D"/>
    <w:multiLevelType w:val="hybridMultilevel"/>
    <w:tmpl w:val="DB06FCD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7">
    <w:nsid w:val="213F3179"/>
    <w:multiLevelType w:val="hybridMultilevel"/>
    <w:tmpl w:val="C6D0D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21F31A0C"/>
    <w:multiLevelType w:val="hybridMultilevel"/>
    <w:tmpl w:val="F9A0072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22043911"/>
    <w:multiLevelType w:val="hybridMultilevel"/>
    <w:tmpl w:val="FEB285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2DB703E9"/>
    <w:multiLevelType w:val="hybridMultilevel"/>
    <w:tmpl w:val="7E2C0550"/>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31">
    <w:nsid w:val="349C7645"/>
    <w:multiLevelType w:val="hybridMultilevel"/>
    <w:tmpl w:val="2D9048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nsid w:val="3A30757A"/>
    <w:multiLevelType w:val="multilevel"/>
    <w:tmpl w:val="4BD6C9F0"/>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rPr>
        <w:b w:val="0"/>
        <w:i w:val="0"/>
      </w:r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33">
    <w:nsid w:val="47751A14"/>
    <w:multiLevelType w:val="hybridMultilevel"/>
    <w:tmpl w:val="97C04068"/>
    <w:lvl w:ilvl="0" w:tplc="ED7E7F00">
      <w:start w:val="1"/>
      <w:numFmt w:val="decimal"/>
      <w:lvlText w:val="%1."/>
      <w:lvlJc w:val="left"/>
      <w:pPr>
        <w:ind w:left="720" w:hanging="360"/>
      </w:pPr>
      <w:rPr>
        <w:rFonts w:cs="Times New Roman" w:hint="default"/>
        <w:color w:val="auto"/>
        <w:sz w:val="22"/>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49157B95"/>
    <w:multiLevelType w:val="hybridMultilevel"/>
    <w:tmpl w:val="AB9C30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49FA3D4C"/>
    <w:multiLevelType w:val="multilevel"/>
    <w:tmpl w:val="2D9048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4A2A6407"/>
    <w:multiLevelType w:val="hybridMultilevel"/>
    <w:tmpl w:val="F1D63E0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nsid w:val="53384ECB"/>
    <w:multiLevelType w:val="multilevel"/>
    <w:tmpl w:val="2D9048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59170AC6"/>
    <w:multiLevelType w:val="hybridMultilevel"/>
    <w:tmpl w:val="A964DB2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1">
      <w:start w:val="1"/>
      <w:numFmt w:val="bullet"/>
      <w:lvlText w:val=""/>
      <w:lvlJc w:val="left"/>
      <w:pPr>
        <w:ind w:left="4320" w:hanging="360"/>
      </w:pPr>
      <w:rPr>
        <w:rFonts w:ascii="Symbol" w:hAnsi="Symbol"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5B3B3D81"/>
    <w:multiLevelType w:val="multilevel"/>
    <w:tmpl w:val="2D9048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5BBD2E65"/>
    <w:multiLevelType w:val="hybridMultilevel"/>
    <w:tmpl w:val="3B72D0B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nsid w:val="5C1A1891"/>
    <w:multiLevelType w:val="hybridMultilevel"/>
    <w:tmpl w:val="577000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600D1170"/>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56D4185"/>
    <w:multiLevelType w:val="hybridMultilevel"/>
    <w:tmpl w:val="96E41C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nsid w:val="6A3134A3"/>
    <w:multiLevelType w:val="multilevel"/>
    <w:tmpl w:val="0816001D"/>
    <w:styleLink w:val="Ponto"/>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DAF6739"/>
    <w:multiLevelType w:val="hybridMultilevel"/>
    <w:tmpl w:val="0EB45E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6"/>
  </w:num>
  <w:num w:numId="4">
    <w:abstractNumId w:val="28"/>
  </w:num>
  <w:num w:numId="5">
    <w:abstractNumId w:val="31"/>
  </w:num>
  <w:num w:numId="6">
    <w:abstractNumId w:val="27"/>
  </w:num>
  <w:num w:numId="7">
    <w:abstractNumId w:val="44"/>
  </w:num>
  <w:num w:numId="8">
    <w:abstractNumId w:val="39"/>
  </w:num>
  <w:num w:numId="9">
    <w:abstractNumId w:val="35"/>
  </w:num>
  <w:num w:numId="10">
    <w:abstractNumId w:val="0"/>
  </w:num>
  <w:num w:numId="11">
    <w:abstractNumId w:val="1"/>
  </w:num>
  <w:num w:numId="12">
    <w:abstractNumId w:val="2"/>
  </w:num>
  <w:num w:numId="13">
    <w:abstractNumId w:val="3"/>
  </w:num>
  <w:num w:numId="14">
    <w:abstractNumId w:val="4"/>
  </w:num>
  <w:num w:numId="15">
    <w:abstractNumId w:val="9"/>
  </w:num>
  <w:num w:numId="16">
    <w:abstractNumId w:val="5"/>
  </w:num>
  <w:num w:numId="17">
    <w:abstractNumId w:val="6"/>
  </w:num>
  <w:num w:numId="18">
    <w:abstractNumId w:val="7"/>
  </w:num>
  <w:num w:numId="19">
    <w:abstractNumId w:val="8"/>
  </w:num>
  <w:num w:numId="20">
    <w:abstractNumId w:val="10"/>
  </w:num>
  <w:num w:numId="21">
    <w:abstractNumId w:val="37"/>
  </w:num>
  <w:num w:numId="22">
    <w:abstractNumId w:val="32"/>
  </w:num>
  <w:num w:numId="23">
    <w:abstractNumId w:val="42"/>
  </w:num>
  <w:num w:numId="24">
    <w:abstractNumId w:val="23"/>
  </w:num>
  <w:num w:numId="25">
    <w:abstractNumId w:val="25"/>
  </w:num>
  <w:num w:numId="26">
    <w:abstractNumId w:val="26"/>
  </w:num>
  <w:num w:numId="27">
    <w:abstractNumId w:val="30"/>
  </w:num>
  <w:num w:numId="28">
    <w:abstractNumId w:val="38"/>
  </w:num>
  <w:num w:numId="29">
    <w:abstractNumId w:val="24"/>
  </w:num>
  <w:num w:numId="30">
    <w:abstractNumId w:val="36"/>
  </w:num>
  <w:num w:numId="31">
    <w:abstractNumId w:val="33"/>
  </w:num>
  <w:num w:numId="32">
    <w:abstractNumId w:val="45"/>
  </w:num>
  <w:num w:numId="33">
    <w:abstractNumId w:val="40"/>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43"/>
  </w:num>
  <w:num w:numId="37">
    <w:abstractNumId w:val="41"/>
  </w:num>
  <w:num w:numId="38">
    <w:abstractNumId w:val="22"/>
  </w:num>
  <w:num w:numId="39">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049FF"/>
    <w:rsid w:val="00002332"/>
    <w:rsid w:val="00003047"/>
    <w:rsid w:val="0000354D"/>
    <w:rsid w:val="00004F7A"/>
    <w:rsid w:val="00007723"/>
    <w:rsid w:val="00012F10"/>
    <w:rsid w:val="0001599B"/>
    <w:rsid w:val="00015A78"/>
    <w:rsid w:val="00021F10"/>
    <w:rsid w:val="00027550"/>
    <w:rsid w:val="000276E9"/>
    <w:rsid w:val="00033667"/>
    <w:rsid w:val="00033AF7"/>
    <w:rsid w:val="00035F39"/>
    <w:rsid w:val="0004192C"/>
    <w:rsid w:val="0004212D"/>
    <w:rsid w:val="00044560"/>
    <w:rsid w:val="00044C9B"/>
    <w:rsid w:val="000460D7"/>
    <w:rsid w:val="00050CA5"/>
    <w:rsid w:val="00051B9F"/>
    <w:rsid w:val="0005659F"/>
    <w:rsid w:val="00057C76"/>
    <w:rsid w:val="00063F0E"/>
    <w:rsid w:val="00070C79"/>
    <w:rsid w:val="00071B00"/>
    <w:rsid w:val="000765FD"/>
    <w:rsid w:val="00077001"/>
    <w:rsid w:val="00077A29"/>
    <w:rsid w:val="0008092F"/>
    <w:rsid w:val="00081314"/>
    <w:rsid w:val="00082A58"/>
    <w:rsid w:val="000839BF"/>
    <w:rsid w:val="00087EAF"/>
    <w:rsid w:val="00090E90"/>
    <w:rsid w:val="0009397F"/>
    <w:rsid w:val="000950E3"/>
    <w:rsid w:val="000964B7"/>
    <w:rsid w:val="000A00C2"/>
    <w:rsid w:val="000A2784"/>
    <w:rsid w:val="000A3E7E"/>
    <w:rsid w:val="000A5BC1"/>
    <w:rsid w:val="000A6425"/>
    <w:rsid w:val="000A7686"/>
    <w:rsid w:val="000B0A86"/>
    <w:rsid w:val="000B0E7A"/>
    <w:rsid w:val="000B316E"/>
    <w:rsid w:val="000B3986"/>
    <w:rsid w:val="000B4AD9"/>
    <w:rsid w:val="000B6E37"/>
    <w:rsid w:val="000C2495"/>
    <w:rsid w:val="000C2690"/>
    <w:rsid w:val="000C5884"/>
    <w:rsid w:val="000C5F4B"/>
    <w:rsid w:val="000C7018"/>
    <w:rsid w:val="000D0A0C"/>
    <w:rsid w:val="000D69DB"/>
    <w:rsid w:val="000D6DCF"/>
    <w:rsid w:val="000E1C73"/>
    <w:rsid w:val="000E214B"/>
    <w:rsid w:val="000E467A"/>
    <w:rsid w:val="000E6810"/>
    <w:rsid w:val="000E6A9C"/>
    <w:rsid w:val="000F352E"/>
    <w:rsid w:val="000F3A89"/>
    <w:rsid w:val="000F5E22"/>
    <w:rsid w:val="001064F3"/>
    <w:rsid w:val="0010650E"/>
    <w:rsid w:val="00106E3F"/>
    <w:rsid w:val="00107193"/>
    <w:rsid w:val="0010733C"/>
    <w:rsid w:val="00110B11"/>
    <w:rsid w:val="001159E2"/>
    <w:rsid w:val="00116E3A"/>
    <w:rsid w:val="00121DE7"/>
    <w:rsid w:val="00122C28"/>
    <w:rsid w:val="0012513F"/>
    <w:rsid w:val="00125FED"/>
    <w:rsid w:val="00131917"/>
    <w:rsid w:val="00134C76"/>
    <w:rsid w:val="00135784"/>
    <w:rsid w:val="001401B9"/>
    <w:rsid w:val="00140E1D"/>
    <w:rsid w:val="00147478"/>
    <w:rsid w:val="0015739A"/>
    <w:rsid w:val="001573DD"/>
    <w:rsid w:val="00160532"/>
    <w:rsid w:val="00161FCF"/>
    <w:rsid w:val="0016477D"/>
    <w:rsid w:val="00165F43"/>
    <w:rsid w:val="0017024C"/>
    <w:rsid w:val="00175C74"/>
    <w:rsid w:val="001769D1"/>
    <w:rsid w:val="00180954"/>
    <w:rsid w:val="00180E04"/>
    <w:rsid w:val="00181AB8"/>
    <w:rsid w:val="00182038"/>
    <w:rsid w:val="001820A1"/>
    <w:rsid w:val="00184193"/>
    <w:rsid w:val="00187EC1"/>
    <w:rsid w:val="00191EA3"/>
    <w:rsid w:val="001960C0"/>
    <w:rsid w:val="00197342"/>
    <w:rsid w:val="001979BC"/>
    <w:rsid w:val="001A14EB"/>
    <w:rsid w:val="001A39CE"/>
    <w:rsid w:val="001A563E"/>
    <w:rsid w:val="001A5A93"/>
    <w:rsid w:val="001A63D2"/>
    <w:rsid w:val="001A7107"/>
    <w:rsid w:val="001B37CD"/>
    <w:rsid w:val="001B4CCF"/>
    <w:rsid w:val="001B7618"/>
    <w:rsid w:val="001C0DED"/>
    <w:rsid w:val="001D083F"/>
    <w:rsid w:val="001D6BDB"/>
    <w:rsid w:val="001E0D53"/>
    <w:rsid w:val="001E3F78"/>
    <w:rsid w:val="001E6454"/>
    <w:rsid w:val="001E6D2A"/>
    <w:rsid w:val="001E7D5F"/>
    <w:rsid w:val="001F092A"/>
    <w:rsid w:val="001F6C75"/>
    <w:rsid w:val="001F7A19"/>
    <w:rsid w:val="002069AF"/>
    <w:rsid w:val="002107C8"/>
    <w:rsid w:val="0021182F"/>
    <w:rsid w:val="00211B03"/>
    <w:rsid w:val="00212752"/>
    <w:rsid w:val="00213D54"/>
    <w:rsid w:val="0021449B"/>
    <w:rsid w:val="00214CCE"/>
    <w:rsid w:val="00215043"/>
    <w:rsid w:val="00215C75"/>
    <w:rsid w:val="00215C99"/>
    <w:rsid w:val="00216D25"/>
    <w:rsid w:val="00221F34"/>
    <w:rsid w:val="00227562"/>
    <w:rsid w:val="00227D36"/>
    <w:rsid w:val="0023446A"/>
    <w:rsid w:val="00235D21"/>
    <w:rsid w:val="00236171"/>
    <w:rsid w:val="00240626"/>
    <w:rsid w:val="0024090E"/>
    <w:rsid w:val="00241F3C"/>
    <w:rsid w:val="002422ED"/>
    <w:rsid w:val="0024750B"/>
    <w:rsid w:val="00250A04"/>
    <w:rsid w:val="00251252"/>
    <w:rsid w:val="00253527"/>
    <w:rsid w:val="0025572D"/>
    <w:rsid w:val="00256F5B"/>
    <w:rsid w:val="00263C01"/>
    <w:rsid w:val="00263F59"/>
    <w:rsid w:val="00271855"/>
    <w:rsid w:val="002721E0"/>
    <w:rsid w:val="0027297F"/>
    <w:rsid w:val="002735A3"/>
    <w:rsid w:val="00274818"/>
    <w:rsid w:val="00281191"/>
    <w:rsid w:val="00287976"/>
    <w:rsid w:val="0029216E"/>
    <w:rsid w:val="002A230B"/>
    <w:rsid w:val="002A25DD"/>
    <w:rsid w:val="002A45C7"/>
    <w:rsid w:val="002A676C"/>
    <w:rsid w:val="002B0619"/>
    <w:rsid w:val="002C3885"/>
    <w:rsid w:val="002D2B93"/>
    <w:rsid w:val="002D5A01"/>
    <w:rsid w:val="002D74DF"/>
    <w:rsid w:val="002E218C"/>
    <w:rsid w:val="002E2D65"/>
    <w:rsid w:val="002E3B6B"/>
    <w:rsid w:val="002E5F72"/>
    <w:rsid w:val="002F0086"/>
    <w:rsid w:val="002F035E"/>
    <w:rsid w:val="002F0C4B"/>
    <w:rsid w:val="002F7BB6"/>
    <w:rsid w:val="00301680"/>
    <w:rsid w:val="00301799"/>
    <w:rsid w:val="00301916"/>
    <w:rsid w:val="00304BFA"/>
    <w:rsid w:val="003113FD"/>
    <w:rsid w:val="00314A70"/>
    <w:rsid w:val="00315BF4"/>
    <w:rsid w:val="003216BE"/>
    <w:rsid w:val="00322F14"/>
    <w:rsid w:val="0032667F"/>
    <w:rsid w:val="00330146"/>
    <w:rsid w:val="00331419"/>
    <w:rsid w:val="00332E37"/>
    <w:rsid w:val="0033505A"/>
    <w:rsid w:val="00340C5E"/>
    <w:rsid w:val="00341C78"/>
    <w:rsid w:val="003430B5"/>
    <w:rsid w:val="003435C4"/>
    <w:rsid w:val="003473B3"/>
    <w:rsid w:val="003524E1"/>
    <w:rsid w:val="00353403"/>
    <w:rsid w:val="00355592"/>
    <w:rsid w:val="003573FD"/>
    <w:rsid w:val="00360CAD"/>
    <w:rsid w:val="00362668"/>
    <w:rsid w:val="00364BEB"/>
    <w:rsid w:val="00365903"/>
    <w:rsid w:val="003660E1"/>
    <w:rsid w:val="00366C2A"/>
    <w:rsid w:val="00367ECD"/>
    <w:rsid w:val="00385124"/>
    <w:rsid w:val="00385A82"/>
    <w:rsid w:val="003874A9"/>
    <w:rsid w:val="0039098E"/>
    <w:rsid w:val="00390D60"/>
    <w:rsid w:val="00391571"/>
    <w:rsid w:val="00394CAA"/>
    <w:rsid w:val="0039659F"/>
    <w:rsid w:val="003A30E4"/>
    <w:rsid w:val="003A5502"/>
    <w:rsid w:val="003A5611"/>
    <w:rsid w:val="003A609F"/>
    <w:rsid w:val="003A6ADD"/>
    <w:rsid w:val="003B1974"/>
    <w:rsid w:val="003B33E7"/>
    <w:rsid w:val="003B3BDF"/>
    <w:rsid w:val="003B4A03"/>
    <w:rsid w:val="003B4E24"/>
    <w:rsid w:val="003C0D3C"/>
    <w:rsid w:val="003C2EF2"/>
    <w:rsid w:val="003C42A2"/>
    <w:rsid w:val="003C505F"/>
    <w:rsid w:val="003C67E9"/>
    <w:rsid w:val="003D486F"/>
    <w:rsid w:val="003D5002"/>
    <w:rsid w:val="003D5DE1"/>
    <w:rsid w:val="003E168B"/>
    <w:rsid w:val="003E4B0D"/>
    <w:rsid w:val="003E7BD8"/>
    <w:rsid w:val="003F04B7"/>
    <w:rsid w:val="003F1983"/>
    <w:rsid w:val="003F19C3"/>
    <w:rsid w:val="003F1D00"/>
    <w:rsid w:val="003F4438"/>
    <w:rsid w:val="003F597C"/>
    <w:rsid w:val="0040307A"/>
    <w:rsid w:val="004032E9"/>
    <w:rsid w:val="00403427"/>
    <w:rsid w:val="004049FF"/>
    <w:rsid w:val="0040533C"/>
    <w:rsid w:val="00407987"/>
    <w:rsid w:val="004100F7"/>
    <w:rsid w:val="0041038E"/>
    <w:rsid w:val="00417CBE"/>
    <w:rsid w:val="00421741"/>
    <w:rsid w:val="004275F4"/>
    <w:rsid w:val="004300EE"/>
    <w:rsid w:val="00432CFC"/>
    <w:rsid w:val="00433C47"/>
    <w:rsid w:val="00434AC8"/>
    <w:rsid w:val="00436EE3"/>
    <w:rsid w:val="00437443"/>
    <w:rsid w:val="00440869"/>
    <w:rsid w:val="004420C5"/>
    <w:rsid w:val="0044479C"/>
    <w:rsid w:val="004451D9"/>
    <w:rsid w:val="00447C5F"/>
    <w:rsid w:val="0045177F"/>
    <w:rsid w:val="00452823"/>
    <w:rsid w:val="0045442A"/>
    <w:rsid w:val="00455B11"/>
    <w:rsid w:val="004560CE"/>
    <w:rsid w:val="004605A7"/>
    <w:rsid w:val="00460E2E"/>
    <w:rsid w:val="004630F3"/>
    <w:rsid w:val="00463362"/>
    <w:rsid w:val="0046443A"/>
    <w:rsid w:val="0046615E"/>
    <w:rsid w:val="004678A8"/>
    <w:rsid w:val="00470BA4"/>
    <w:rsid w:val="00472790"/>
    <w:rsid w:val="004737F3"/>
    <w:rsid w:val="004768AB"/>
    <w:rsid w:val="00485657"/>
    <w:rsid w:val="00487A74"/>
    <w:rsid w:val="004902C9"/>
    <w:rsid w:val="0049043E"/>
    <w:rsid w:val="0049165B"/>
    <w:rsid w:val="00494342"/>
    <w:rsid w:val="00496660"/>
    <w:rsid w:val="004A1FB7"/>
    <w:rsid w:val="004A3991"/>
    <w:rsid w:val="004A67A3"/>
    <w:rsid w:val="004B1A78"/>
    <w:rsid w:val="004B2700"/>
    <w:rsid w:val="004B5A99"/>
    <w:rsid w:val="004B7E58"/>
    <w:rsid w:val="004C08C0"/>
    <w:rsid w:val="004C4AA9"/>
    <w:rsid w:val="004D146E"/>
    <w:rsid w:val="004D50BE"/>
    <w:rsid w:val="004D743D"/>
    <w:rsid w:val="004E0058"/>
    <w:rsid w:val="004E0B00"/>
    <w:rsid w:val="004E0F5E"/>
    <w:rsid w:val="004E126D"/>
    <w:rsid w:val="004E1957"/>
    <w:rsid w:val="004E1962"/>
    <w:rsid w:val="004E3670"/>
    <w:rsid w:val="004E5187"/>
    <w:rsid w:val="004E72CC"/>
    <w:rsid w:val="004E73D4"/>
    <w:rsid w:val="004E7AB6"/>
    <w:rsid w:val="004E7CD5"/>
    <w:rsid w:val="004F075E"/>
    <w:rsid w:val="004F07AD"/>
    <w:rsid w:val="004F0C86"/>
    <w:rsid w:val="004F2296"/>
    <w:rsid w:val="004F4CF6"/>
    <w:rsid w:val="004F501C"/>
    <w:rsid w:val="00500312"/>
    <w:rsid w:val="005010C9"/>
    <w:rsid w:val="00502746"/>
    <w:rsid w:val="00506768"/>
    <w:rsid w:val="00506F66"/>
    <w:rsid w:val="00511226"/>
    <w:rsid w:val="005145E0"/>
    <w:rsid w:val="00517108"/>
    <w:rsid w:val="005234F2"/>
    <w:rsid w:val="005235F5"/>
    <w:rsid w:val="00524319"/>
    <w:rsid w:val="00524832"/>
    <w:rsid w:val="0052628F"/>
    <w:rsid w:val="00526449"/>
    <w:rsid w:val="0053221F"/>
    <w:rsid w:val="00532C89"/>
    <w:rsid w:val="00537D19"/>
    <w:rsid w:val="005414AD"/>
    <w:rsid w:val="00544ABF"/>
    <w:rsid w:val="00545AB6"/>
    <w:rsid w:val="00545AB8"/>
    <w:rsid w:val="0054745F"/>
    <w:rsid w:val="005479D8"/>
    <w:rsid w:val="005502AD"/>
    <w:rsid w:val="00556403"/>
    <w:rsid w:val="0056075F"/>
    <w:rsid w:val="0056175A"/>
    <w:rsid w:val="00561BE1"/>
    <w:rsid w:val="00561E50"/>
    <w:rsid w:val="00572609"/>
    <w:rsid w:val="00574C64"/>
    <w:rsid w:val="005775EB"/>
    <w:rsid w:val="00585E24"/>
    <w:rsid w:val="00590ED9"/>
    <w:rsid w:val="00592F87"/>
    <w:rsid w:val="00595532"/>
    <w:rsid w:val="005A406A"/>
    <w:rsid w:val="005A5BDE"/>
    <w:rsid w:val="005A5DCD"/>
    <w:rsid w:val="005B43E1"/>
    <w:rsid w:val="005B5ED1"/>
    <w:rsid w:val="005B7954"/>
    <w:rsid w:val="005C3075"/>
    <w:rsid w:val="005C631A"/>
    <w:rsid w:val="005C73F9"/>
    <w:rsid w:val="005C7E71"/>
    <w:rsid w:val="005D4C76"/>
    <w:rsid w:val="005D59D4"/>
    <w:rsid w:val="005E1821"/>
    <w:rsid w:val="005E3D45"/>
    <w:rsid w:val="005E524A"/>
    <w:rsid w:val="005F28AF"/>
    <w:rsid w:val="005F45C4"/>
    <w:rsid w:val="005F5506"/>
    <w:rsid w:val="005F6642"/>
    <w:rsid w:val="005F7CA8"/>
    <w:rsid w:val="00602559"/>
    <w:rsid w:val="00604FD6"/>
    <w:rsid w:val="00606CF1"/>
    <w:rsid w:val="00606F46"/>
    <w:rsid w:val="00607DA1"/>
    <w:rsid w:val="006118F5"/>
    <w:rsid w:val="00616BA7"/>
    <w:rsid w:val="00621CD4"/>
    <w:rsid w:val="00621E50"/>
    <w:rsid w:val="00625292"/>
    <w:rsid w:val="0062588B"/>
    <w:rsid w:val="006276FF"/>
    <w:rsid w:val="00627CD2"/>
    <w:rsid w:val="006371A6"/>
    <w:rsid w:val="0064038E"/>
    <w:rsid w:val="00641450"/>
    <w:rsid w:val="00641C9D"/>
    <w:rsid w:val="00643111"/>
    <w:rsid w:val="0064324B"/>
    <w:rsid w:val="00645606"/>
    <w:rsid w:val="00647947"/>
    <w:rsid w:val="00654A12"/>
    <w:rsid w:val="00655DD1"/>
    <w:rsid w:val="00657E91"/>
    <w:rsid w:val="006603AF"/>
    <w:rsid w:val="006610AA"/>
    <w:rsid w:val="00661C35"/>
    <w:rsid w:val="0066216C"/>
    <w:rsid w:val="006628CC"/>
    <w:rsid w:val="00664E64"/>
    <w:rsid w:val="00673C43"/>
    <w:rsid w:val="00676EE9"/>
    <w:rsid w:val="0068011F"/>
    <w:rsid w:val="0069153A"/>
    <w:rsid w:val="006944EF"/>
    <w:rsid w:val="006958C6"/>
    <w:rsid w:val="00696200"/>
    <w:rsid w:val="006966CB"/>
    <w:rsid w:val="006A06EC"/>
    <w:rsid w:val="006A4492"/>
    <w:rsid w:val="006A72CF"/>
    <w:rsid w:val="006B1BA0"/>
    <w:rsid w:val="006B2979"/>
    <w:rsid w:val="006C1C35"/>
    <w:rsid w:val="006C1D0E"/>
    <w:rsid w:val="006C37DE"/>
    <w:rsid w:val="006D0987"/>
    <w:rsid w:val="006D1655"/>
    <w:rsid w:val="006D54DA"/>
    <w:rsid w:val="006D59DA"/>
    <w:rsid w:val="006E19C4"/>
    <w:rsid w:val="006E1DF5"/>
    <w:rsid w:val="006E62A8"/>
    <w:rsid w:val="006E68FD"/>
    <w:rsid w:val="006F6F80"/>
    <w:rsid w:val="006F74E7"/>
    <w:rsid w:val="00700737"/>
    <w:rsid w:val="00704D02"/>
    <w:rsid w:val="00712EE6"/>
    <w:rsid w:val="00714317"/>
    <w:rsid w:val="00721BE3"/>
    <w:rsid w:val="00724687"/>
    <w:rsid w:val="00725F6B"/>
    <w:rsid w:val="00727E00"/>
    <w:rsid w:val="00727E01"/>
    <w:rsid w:val="00730448"/>
    <w:rsid w:val="00730AA1"/>
    <w:rsid w:val="00731866"/>
    <w:rsid w:val="007318C2"/>
    <w:rsid w:val="00734EC1"/>
    <w:rsid w:val="0074087B"/>
    <w:rsid w:val="0074199C"/>
    <w:rsid w:val="0075316C"/>
    <w:rsid w:val="00754AE7"/>
    <w:rsid w:val="00755C85"/>
    <w:rsid w:val="00763AB3"/>
    <w:rsid w:val="00764B6E"/>
    <w:rsid w:val="0076732D"/>
    <w:rsid w:val="007712B5"/>
    <w:rsid w:val="00771998"/>
    <w:rsid w:val="00772FD9"/>
    <w:rsid w:val="007742B7"/>
    <w:rsid w:val="00774DD5"/>
    <w:rsid w:val="00781891"/>
    <w:rsid w:val="00783E06"/>
    <w:rsid w:val="00785B40"/>
    <w:rsid w:val="0078781F"/>
    <w:rsid w:val="00787928"/>
    <w:rsid w:val="0079000C"/>
    <w:rsid w:val="007912AF"/>
    <w:rsid w:val="00795D8C"/>
    <w:rsid w:val="00797EFF"/>
    <w:rsid w:val="007B1909"/>
    <w:rsid w:val="007B3649"/>
    <w:rsid w:val="007B3BDE"/>
    <w:rsid w:val="007B56DA"/>
    <w:rsid w:val="007B5EFA"/>
    <w:rsid w:val="007B7FB3"/>
    <w:rsid w:val="007C2797"/>
    <w:rsid w:val="007C303B"/>
    <w:rsid w:val="007C4FAC"/>
    <w:rsid w:val="007C6D70"/>
    <w:rsid w:val="007C7327"/>
    <w:rsid w:val="007D305A"/>
    <w:rsid w:val="007D39B7"/>
    <w:rsid w:val="007E0EDA"/>
    <w:rsid w:val="007E234C"/>
    <w:rsid w:val="007F0AEA"/>
    <w:rsid w:val="007F3F46"/>
    <w:rsid w:val="007F422A"/>
    <w:rsid w:val="007F78A2"/>
    <w:rsid w:val="007F7E30"/>
    <w:rsid w:val="008005A9"/>
    <w:rsid w:val="00801B25"/>
    <w:rsid w:val="0080426B"/>
    <w:rsid w:val="00805217"/>
    <w:rsid w:val="00806453"/>
    <w:rsid w:val="008104FB"/>
    <w:rsid w:val="00813419"/>
    <w:rsid w:val="008155C7"/>
    <w:rsid w:val="00815691"/>
    <w:rsid w:val="00820CD0"/>
    <w:rsid w:val="008268A7"/>
    <w:rsid w:val="00832D58"/>
    <w:rsid w:val="00836D15"/>
    <w:rsid w:val="0083765E"/>
    <w:rsid w:val="008409D9"/>
    <w:rsid w:val="00840E7F"/>
    <w:rsid w:val="0084371A"/>
    <w:rsid w:val="00843C0D"/>
    <w:rsid w:val="00843F6F"/>
    <w:rsid w:val="00844810"/>
    <w:rsid w:val="00844F4E"/>
    <w:rsid w:val="00860026"/>
    <w:rsid w:val="008628C3"/>
    <w:rsid w:val="00865DAF"/>
    <w:rsid w:val="008673DC"/>
    <w:rsid w:val="0087167D"/>
    <w:rsid w:val="00871708"/>
    <w:rsid w:val="00871BDD"/>
    <w:rsid w:val="0087200F"/>
    <w:rsid w:val="00874F4F"/>
    <w:rsid w:val="00875D3A"/>
    <w:rsid w:val="00877F3F"/>
    <w:rsid w:val="0088724A"/>
    <w:rsid w:val="00892CB7"/>
    <w:rsid w:val="00892F1F"/>
    <w:rsid w:val="00894F91"/>
    <w:rsid w:val="008967E3"/>
    <w:rsid w:val="00896B79"/>
    <w:rsid w:val="008A1DB8"/>
    <w:rsid w:val="008A1E0E"/>
    <w:rsid w:val="008A201A"/>
    <w:rsid w:val="008A4B19"/>
    <w:rsid w:val="008A4C55"/>
    <w:rsid w:val="008B276C"/>
    <w:rsid w:val="008B405D"/>
    <w:rsid w:val="008B7BA2"/>
    <w:rsid w:val="008C569A"/>
    <w:rsid w:val="008C6382"/>
    <w:rsid w:val="008C747E"/>
    <w:rsid w:val="008D14B0"/>
    <w:rsid w:val="008D16B5"/>
    <w:rsid w:val="008D3881"/>
    <w:rsid w:val="008D3E84"/>
    <w:rsid w:val="008D5957"/>
    <w:rsid w:val="008E2DC6"/>
    <w:rsid w:val="008E2DF2"/>
    <w:rsid w:val="008E5DBE"/>
    <w:rsid w:val="008E5DC1"/>
    <w:rsid w:val="008E712B"/>
    <w:rsid w:val="008E7F57"/>
    <w:rsid w:val="008F23AF"/>
    <w:rsid w:val="008F78A4"/>
    <w:rsid w:val="0090067C"/>
    <w:rsid w:val="00903EC8"/>
    <w:rsid w:val="00905E3A"/>
    <w:rsid w:val="00910060"/>
    <w:rsid w:val="00910315"/>
    <w:rsid w:val="009117F9"/>
    <w:rsid w:val="00914A23"/>
    <w:rsid w:val="00915694"/>
    <w:rsid w:val="00927136"/>
    <w:rsid w:val="00930296"/>
    <w:rsid w:val="009304CB"/>
    <w:rsid w:val="00932130"/>
    <w:rsid w:val="00933078"/>
    <w:rsid w:val="00933887"/>
    <w:rsid w:val="00934130"/>
    <w:rsid w:val="00934BEA"/>
    <w:rsid w:val="00942AE1"/>
    <w:rsid w:val="00945195"/>
    <w:rsid w:val="00947A0D"/>
    <w:rsid w:val="00951589"/>
    <w:rsid w:val="00956B00"/>
    <w:rsid w:val="00965CFB"/>
    <w:rsid w:val="0096760C"/>
    <w:rsid w:val="00973C54"/>
    <w:rsid w:val="009777B4"/>
    <w:rsid w:val="00977AD3"/>
    <w:rsid w:val="00980883"/>
    <w:rsid w:val="009826C7"/>
    <w:rsid w:val="009850B9"/>
    <w:rsid w:val="00985B6B"/>
    <w:rsid w:val="0098792C"/>
    <w:rsid w:val="00991438"/>
    <w:rsid w:val="009920C4"/>
    <w:rsid w:val="00995140"/>
    <w:rsid w:val="009A1D6A"/>
    <w:rsid w:val="009A376F"/>
    <w:rsid w:val="009B4BA1"/>
    <w:rsid w:val="009C0352"/>
    <w:rsid w:val="009C1A26"/>
    <w:rsid w:val="009C26DD"/>
    <w:rsid w:val="009C5BF1"/>
    <w:rsid w:val="009D525B"/>
    <w:rsid w:val="009D58AA"/>
    <w:rsid w:val="009D756B"/>
    <w:rsid w:val="009D7716"/>
    <w:rsid w:val="009E045B"/>
    <w:rsid w:val="009E054B"/>
    <w:rsid w:val="009E0E76"/>
    <w:rsid w:val="009E14DE"/>
    <w:rsid w:val="009E62FC"/>
    <w:rsid w:val="009E768B"/>
    <w:rsid w:val="009F21FE"/>
    <w:rsid w:val="009F3D7E"/>
    <w:rsid w:val="009F4D79"/>
    <w:rsid w:val="00A041DC"/>
    <w:rsid w:val="00A04DE8"/>
    <w:rsid w:val="00A135EB"/>
    <w:rsid w:val="00A15824"/>
    <w:rsid w:val="00A16700"/>
    <w:rsid w:val="00A236C4"/>
    <w:rsid w:val="00A309E5"/>
    <w:rsid w:val="00A34AB8"/>
    <w:rsid w:val="00A36B2D"/>
    <w:rsid w:val="00A4168A"/>
    <w:rsid w:val="00A41EC3"/>
    <w:rsid w:val="00A4236F"/>
    <w:rsid w:val="00A443D2"/>
    <w:rsid w:val="00A45B71"/>
    <w:rsid w:val="00A51C53"/>
    <w:rsid w:val="00A51F96"/>
    <w:rsid w:val="00A52BA0"/>
    <w:rsid w:val="00A52E70"/>
    <w:rsid w:val="00A552A4"/>
    <w:rsid w:val="00A6306B"/>
    <w:rsid w:val="00A65513"/>
    <w:rsid w:val="00A662EF"/>
    <w:rsid w:val="00A70895"/>
    <w:rsid w:val="00A71E70"/>
    <w:rsid w:val="00A72212"/>
    <w:rsid w:val="00A77A80"/>
    <w:rsid w:val="00A842C5"/>
    <w:rsid w:val="00A8446B"/>
    <w:rsid w:val="00A85D9C"/>
    <w:rsid w:val="00A85FC7"/>
    <w:rsid w:val="00A92BAC"/>
    <w:rsid w:val="00A944CF"/>
    <w:rsid w:val="00A95BF9"/>
    <w:rsid w:val="00AA04E6"/>
    <w:rsid w:val="00AB0138"/>
    <w:rsid w:val="00AB560C"/>
    <w:rsid w:val="00AB560E"/>
    <w:rsid w:val="00AB6A11"/>
    <w:rsid w:val="00AB7882"/>
    <w:rsid w:val="00AC0E99"/>
    <w:rsid w:val="00AC3B1E"/>
    <w:rsid w:val="00AC4E5C"/>
    <w:rsid w:val="00AC5A92"/>
    <w:rsid w:val="00AC60D8"/>
    <w:rsid w:val="00AC7DCF"/>
    <w:rsid w:val="00AD199B"/>
    <w:rsid w:val="00AD314E"/>
    <w:rsid w:val="00AD46FC"/>
    <w:rsid w:val="00AD5AC3"/>
    <w:rsid w:val="00AE2B17"/>
    <w:rsid w:val="00AE54CA"/>
    <w:rsid w:val="00AE569F"/>
    <w:rsid w:val="00AE5EDD"/>
    <w:rsid w:val="00AE5FA8"/>
    <w:rsid w:val="00AE7F05"/>
    <w:rsid w:val="00AE7F2B"/>
    <w:rsid w:val="00AF36F8"/>
    <w:rsid w:val="00AF4207"/>
    <w:rsid w:val="00AF7C95"/>
    <w:rsid w:val="00AF7FF3"/>
    <w:rsid w:val="00B008F3"/>
    <w:rsid w:val="00B00C97"/>
    <w:rsid w:val="00B105B0"/>
    <w:rsid w:val="00B10E60"/>
    <w:rsid w:val="00B11A5C"/>
    <w:rsid w:val="00B139BF"/>
    <w:rsid w:val="00B17079"/>
    <w:rsid w:val="00B17649"/>
    <w:rsid w:val="00B33B83"/>
    <w:rsid w:val="00B41B54"/>
    <w:rsid w:val="00B464C8"/>
    <w:rsid w:val="00B51F89"/>
    <w:rsid w:val="00B533ED"/>
    <w:rsid w:val="00B602B3"/>
    <w:rsid w:val="00B606A9"/>
    <w:rsid w:val="00B60A50"/>
    <w:rsid w:val="00B64FEA"/>
    <w:rsid w:val="00B713EA"/>
    <w:rsid w:val="00B716B7"/>
    <w:rsid w:val="00B74F4D"/>
    <w:rsid w:val="00B829A7"/>
    <w:rsid w:val="00B82A0D"/>
    <w:rsid w:val="00B8312C"/>
    <w:rsid w:val="00B968D8"/>
    <w:rsid w:val="00B977E4"/>
    <w:rsid w:val="00BA0AA4"/>
    <w:rsid w:val="00BA124E"/>
    <w:rsid w:val="00BA14B6"/>
    <w:rsid w:val="00BA3F88"/>
    <w:rsid w:val="00BB3258"/>
    <w:rsid w:val="00BC0521"/>
    <w:rsid w:val="00BC223A"/>
    <w:rsid w:val="00BC4C16"/>
    <w:rsid w:val="00BD216A"/>
    <w:rsid w:val="00BE0131"/>
    <w:rsid w:val="00BE6DA2"/>
    <w:rsid w:val="00BF0E3E"/>
    <w:rsid w:val="00BF1252"/>
    <w:rsid w:val="00BF2786"/>
    <w:rsid w:val="00BF772C"/>
    <w:rsid w:val="00BF7EAD"/>
    <w:rsid w:val="00C01091"/>
    <w:rsid w:val="00C05CDE"/>
    <w:rsid w:val="00C11CCF"/>
    <w:rsid w:val="00C145D8"/>
    <w:rsid w:val="00C236E8"/>
    <w:rsid w:val="00C23E4E"/>
    <w:rsid w:val="00C30953"/>
    <w:rsid w:val="00C31D15"/>
    <w:rsid w:val="00C32FEC"/>
    <w:rsid w:val="00C35960"/>
    <w:rsid w:val="00C375E4"/>
    <w:rsid w:val="00C40866"/>
    <w:rsid w:val="00C4113C"/>
    <w:rsid w:val="00C41A12"/>
    <w:rsid w:val="00C55EA2"/>
    <w:rsid w:val="00C60D8F"/>
    <w:rsid w:val="00C6124B"/>
    <w:rsid w:val="00C6126A"/>
    <w:rsid w:val="00C70503"/>
    <w:rsid w:val="00C7163A"/>
    <w:rsid w:val="00C716C9"/>
    <w:rsid w:val="00C72B65"/>
    <w:rsid w:val="00C7380E"/>
    <w:rsid w:val="00C755A4"/>
    <w:rsid w:val="00C75DCD"/>
    <w:rsid w:val="00C77A3C"/>
    <w:rsid w:val="00C80431"/>
    <w:rsid w:val="00C8311F"/>
    <w:rsid w:val="00C85501"/>
    <w:rsid w:val="00C924D3"/>
    <w:rsid w:val="00CA235A"/>
    <w:rsid w:val="00CA4101"/>
    <w:rsid w:val="00CA69F4"/>
    <w:rsid w:val="00CB1B69"/>
    <w:rsid w:val="00CB51BE"/>
    <w:rsid w:val="00CB704C"/>
    <w:rsid w:val="00CC1380"/>
    <w:rsid w:val="00CC17C4"/>
    <w:rsid w:val="00CC355A"/>
    <w:rsid w:val="00CC5180"/>
    <w:rsid w:val="00CC7B08"/>
    <w:rsid w:val="00CD0114"/>
    <w:rsid w:val="00CD41E7"/>
    <w:rsid w:val="00CD5C27"/>
    <w:rsid w:val="00CD7285"/>
    <w:rsid w:val="00CD75AA"/>
    <w:rsid w:val="00CD7742"/>
    <w:rsid w:val="00CE0E0A"/>
    <w:rsid w:val="00CE3E78"/>
    <w:rsid w:val="00CF0A35"/>
    <w:rsid w:val="00CF27EB"/>
    <w:rsid w:val="00CF324D"/>
    <w:rsid w:val="00CF3DEA"/>
    <w:rsid w:val="00CF5160"/>
    <w:rsid w:val="00CF5252"/>
    <w:rsid w:val="00CF67A4"/>
    <w:rsid w:val="00CF7BC8"/>
    <w:rsid w:val="00CF7DDC"/>
    <w:rsid w:val="00D0132F"/>
    <w:rsid w:val="00D03614"/>
    <w:rsid w:val="00D06457"/>
    <w:rsid w:val="00D07786"/>
    <w:rsid w:val="00D12223"/>
    <w:rsid w:val="00D15AC7"/>
    <w:rsid w:val="00D32E62"/>
    <w:rsid w:val="00D3360A"/>
    <w:rsid w:val="00D45433"/>
    <w:rsid w:val="00D471DE"/>
    <w:rsid w:val="00D47E26"/>
    <w:rsid w:val="00D52DAC"/>
    <w:rsid w:val="00D54795"/>
    <w:rsid w:val="00D55E6A"/>
    <w:rsid w:val="00D567C5"/>
    <w:rsid w:val="00D6029D"/>
    <w:rsid w:val="00D60E05"/>
    <w:rsid w:val="00D61998"/>
    <w:rsid w:val="00D6282F"/>
    <w:rsid w:val="00D62E97"/>
    <w:rsid w:val="00D649B8"/>
    <w:rsid w:val="00D7145E"/>
    <w:rsid w:val="00D74D12"/>
    <w:rsid w:val="00D750D9"/>
    <w:rsid w:val="00D7575B"/>
    <w:rsid w:val="00D76AD5"/>
    <w:rsid w:val="00D77C89"/>
    <w:rsid w:val="00D83730"/>
    <w:rsid w:val="00D83B1E"/>
    <w:rsid w:val="00D914A4"/>
    <w:rsid w:val="00D93EEA"/>
    <w:rsid w:val="00D96102"/>
    <w:rsid w:val="00D97F11"/>
    <w:rsid w:val="00DA1638"/>
    <w:rsid w:val="00DA65D8"/>
    <w:rsid w:val="00DB1C44"/>
    <w:rsid w:val="00DB277F"/>
    <w:rsid w:val="00DB6D0E"/>
    <w:rsid w:val="00DC0B45"/>
    <w:rsid w:val="00DC0B86"/>
    <w:rsid w:val="00DC1E14"/>
    <w:rsid w:val="00DC2482"/>
    <w:rsid w:val="00DC307F"/>
    <w:rsid w:val="00DC7AEF"/>
    <w:rsid w:val="00DD74DF"/>
    <w:rsid w:val="00DE0E47"/>
    <w:rsid w:val="00DE61F7"/>
    <w:rsid w:val="00DF31FF"/>
    <w:rsid w:val="00DF4165"/>
    <w:rsid w:val="00DF5583"/>
    <w:rsid w:val="00DF7E29"/>
    <w:rsid w:val="00E0239F"/>
    <w:rsid w:val="00E03DB3"/>
    <w:rsid w:val="00E042CD"/>
    <w:rsid w:val="00E043B6"/>
    <w:rsid w:val="00E0562A"/>
    <w:rsid w:val="00E062AC"/>
    <w:rsid w:val="00E06E29"/>
    <w:rsid w:val="00E1383F"/>
    <w:rsid w:val="00E17CA2"/>
    <w:rsid w:val="00E23008"/>
    <w:rsid w:val="00E232CA"/>
    <w:rsid w:val="00E238F9"/>
    <w:rsid w:val="00E27C02"/>
    <w:rsid w:val="00E3293F"/>
    <w:rsid w:val="00E34FDB"/>
    <w:rsid w:val="00E36AD4"/>
    <w:rsid w:val="00E40644"/>
    <w:rsid w:val="00E472A3"/>
    <w:rsid w:val="00E50A24"/>
    <w:rsid w:val="00E524AC"/>
    <w:rsid w:val="00E576C3"/>
    <w:rsid w:val="00E61A3C"/>
    <w:rsid w:val="00E6489B"/>
    <w:rsid w:val="00E67F59"/>
    <w:rsid w:val="00E87FFD"/>
    <w:rsid w:val="00E9046B"/>
    <w:rsid w:val="00E90B52"/>
    <w:rsid w:val="00E90F7B"/>
    <w:rsid w:val="00E9160C"/>
    <w:rsid w:val="00E92A39"/>
    <w:rsid w:val="00E9476E"/>
    <w:rsid w:val="00E96A72"/>
    <w:rsid w:val="00E9795B"/>
    <w:rsid w:val="00EA38DA"/>
    <w:rsid w:val="00EA51A6"/>
    <w:rsid w:val="00EB3A02"/>
    <w:rsid w:val="00EB54FF"/>
    <w:rsid w:val="00EB5F9F"/>
    <w:rsid w:val="00EB7F73"/>
    <w:rsid w:val="00EC0AE3"/>
    <w:rsid w:val="00EC110E"/>
    <w:rsid w:val="00EC1645"/>
    <w:rsid w:val="00EC16FF"/>
    <w:rsid w:val="00EC58CD"/>
    <w:rsid w:val="00EC7988"/>
    <w:rsid w:val="00ED2AEA"/>
    <w:rsid w:val="00ED2B6C"/>
    <w:rsid w:val="00ED394B"/>
    <w:rsid w:val="00ED458F"/>
    <w:rsid w:val="00ED6708"/>
    <w:rsid w:val="00ED7D7A"/>
    <w:rsid w:val="00EE0031"/>
    <w:rsid w:val="00EE0B17"/>
    <w:rsid w:val="00EE0C26"/>
    <w:rsid w:val="00EE4589"/>
    <w:rsid w:val="00EE7606"/>
    <w:rsid w:val="00EE7CEC"/>
    <w:rsid w:val="00EF1670"/>
    <w:rsid w:val="00EF6B45"/>
    <w:rsid w:val="00EF6ED4"/>
    <w:rsid w:val="00F01680"/>
    <w:rsid w:val="00F0173D"/>
    <w:rsid w:val="00F02346"/>
    <w:rsid w:val="00F16E23"/>
    <w:rsid w:val="00F20BC4"/>
    <w:rsid w:val="00F21010"/>
    <w:rsid w:val="00F26184"/>
    <w:rsid w:val="00F26B5A"/>
    <w:rsid w:val="00F30012"/>
    <w:rsid w:val="00F30E00"/>
    <w:rsid w:val="00F34CBC"/>
    <w:rsid w:val="00F4225A"/>
    <w:rsid w:val="00F43BB6"/>
    <w:rsid w:val="00F446C0"/>
    <w:rsid w:val="00F449E1"/>
    <w:rsid w:val="00F46B8C"/>
    <w:rsid w:val="00F5140F"/>
    <w:rsid w:val="00F51C81"/>
    <w:rsid w:val="00F53A39"/>
    <w:rsid w:val="00F55B64"/>
    <w:rsid w:val="00F572AE"/>
    <w:rsid w:val="00F57F0C"/>
    <w:rsid w:val="00F610B1"/>
    <w:rsid w:val="00F611B7"/>
    <w:rsid w:val="00F660DC"/>
    <w:rsid w:val="00F70882"/>
    <w:rsid w:val="00F77178"/>
    <w:rsid w:val="00F805F7"/>
    <w:rsid w:val="00F82E84"/>
    <w:rsid w:val="00F85088"/>
    <w:rsid w:val="00F95A6F"/>
    <w:rsid w:val="00F96572"/>
    <w:rsid w:val="00FA0234"/>
    <w:rsid w:val="00FA1BBF"/>
    <w:rsid w:val="00FA34DC"/>
    <w:rsid w:val="00FA4F60"/>
    <w:rsid w:val="00FB35E9"/>
    <w:rsid w:val="00FB3F05"/>
    <w:rsid w:val="00FB48D3"/>
    <w:rsid w:val="00FB70C2"/>
    <w:rsid w:val="00FC0EA1"/>
    <w:rsid w:val="00FC3DB7"/>
    <w:rsid w:val="00FC56F2"/>
    <w:rsid w:val="00FC5B70"/>
    <w:rsid w:val="00FC610D"/>
    <w:rsid w:val="00FD2EB9"/>
    <w:rsid w:val="00FE1F85"/>
    <w:rsid w:val="00FE208F"/>
    <w:rsid w:val="00FE3C3E"/>
    <w:rsid w:val="00FE3E7B"/>
    <w:rsid w:val="00FE4F13"/>
    <w:rsid w:val="00FF2360"/>
    <w:rsid w:val="00FF2618"/>
    <w:rsid w:val="00FF4AB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C4D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aramond" w:eastAsia="Times New Roman" w:hAnsi="Garamond" w:cs="Times New Roman"/>
        <w:sz w:val="22"/>
        <w:szCs w:val="22"/>
        <w:lang w:val="pt-PT" w:eastAsia="pt-PT"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0CD0"/>
    <w:pPr>
      <w:spacing w:line="360" w:lineRule="auto"/>
      <w:jc w:val="both"/>
    </w:pPr>
    <w:rPr>
      <w:rFonts w:ascii="Times" w:hAnsi="Times"/>
    </w:rPr>
  </w:style>
  <w:style w:type="paragraph" w:styleId="Cabealho1">
    <w:name w:val="heading 1"/>
    <w:basedOn w:val="Normal"/>
    <w:next w:val="Normal"/>
    <w:link w:val="Cabealho1Carter"/>
    <w:qFormat/>
    <w:rsid w:val="00FB70C2"/>
    <w:pPr>
      <w:keepNext/>
      <w:numPr>
        <w:numId w:val="22"/>
      </w:numPr>
      <w:suppressAutoHyphens/>
      <w:spacing w:before="120"/>
      <w:outlineLvl w:val="0"/>
    </w:pPr>
    <w:rPr>
      <w:rFonts w:cs="Arial"/>
      <w:color w:val="2F5496" w:themeColor="accent1" w:themeShade="BF"/>
      <w:sz w:val="40"/>
    </w:rPr>
  </w:style>
  <w:style w:type="paragraph" w:styleId="Cabealho2">
    <w:name w:val="heading 2"/>
    <w:basedOn w:val="Normal"/>
    <w:next w:val="Normal"/>
    <w:link w:val="Cabealho2Carter"/>
    <w:qFormat/>
    <w:rsid w:val="00FB70C2"/>
    <w:pPr>
      <w:keepNext/>
      <w:numPr>
        <w:ilvl w:val="1"/>
        <w:numId w:val="22"/>
      </w:numPr>
      <w:suppressAutoHyphens/>
      <w:spacing w:before="240" w:after="60"/>
      <w:outlineLvl w:val="1"/>
    </w:pPr>
    <w:rPr>
      <w:rFonts w:cs="Arial"/>
      <w:color w:val="2F5496" w:themeColor="accent1" w:themeShade="BF"/>
      <w:sz w:val="28"/>
      <w:szCs w:val="28"/>
    </w:rPr>
  </w:style>
  <w:style w:type="paragraph" w:styleId="Cabealho3">
    <w:name w:val="heading 3"/>
    <w:basedOn w:val="Normal"/>
    <w:next w:val="Normal"/>
    <w:link w:val="Cabealho3Carter"/>
    <w:qFormat/>
    <w:rsid w:val="00FB70C2"/>
    <w:pPr>
      <w:keepNext/>
      <w:numPr>
        <w:ilvl w:val="2"/>
        <w:numId w:val="22"/>
      </w:numPr>
      <w:suppressAutoHyphens/>
      <w:spacing w:before="120"/>
      <w:outlineLvl w:val="2"/>
    </w:pPr>
    <w:rPr>
      <w:rFonts w:cs="Arial"/>
      <w:color w:val="2F5496" w:themeColor="accent1" w:themeShade="BF"/>
    </w:rPr>
  </w:style>
  <w:style w:type="paragraph" w:styleId="Cabealho4">
    <w:name w:val="heading 4"/>
    <w:basedOn w:val="Normal"/>
    <w:next w:val="Normal"/>
    <w:link w:val="Cabealho4Carter"/>
    <w:qFormat/>
    <w:rsid w:val="00FB70C2"/>
    <w:pPr>
      <w:keepNext/>
      <w:numPr>
        <w:ilvl w:val="3"/>
        <w:numId w:val="22"/>
      </w:numPr>
      <w:suppressAutoHyphens/>
      <w:spacing w:before="120"/>
      <w:outlineLvl w:val="3"/>
    </w:pPr>
    <w:rPr>
      <w:rFonts w:cs="Arial"/>
    </w:rPr>
  </w:style>
  <w:style w:type="paragraph" w:styleId="Cabealho5">
    <w:name w:val="heading 5"/>
    <w:basedOn w:val="Normal"/>
    <w:next w:val="Normal"/>
    <w:link w:val="Cabealho5Carter"/>
    <w:qFormat/>
    <w:rsid w:val="00FB70C2"/>
    <w:pPr>
      <w:keepNext/>
      <w:numPr>
        <w:ilvl w:val="4"/>
        <w:numId w:val="22"/>
      </w:numPr>
      <w:suppressAutoHyphens/>
      <w:spacing w:before="120"/>
      <w:outlineLvl w:val="4"/>
    </w:pPr>
    <w:rPr>
      <w:rFonts w:ascii="Arial" w:hAnsi="Arial" w:cs="Arial"/>
      <w:b/>
      <w:sz w:val="18"/>
    </w:rPr>
  </w:style>
  <w:style w:type="paragraph" w:styleId="Cabealho6">
    <w:name w:val="heading 6"/>
    <w:basedOn w:val="Normal"/>
    <w:next w:val="Normal"/>
    <w:link w:val="Cabealho6Carter"/>
    <w:qFormat/>
    <w:rsid w:val="00FB70C2"/>
    <w:pPr>
      <w:numPr>
        <w:ilvl w:val="5"/>
        <w:numId w:val="22"/>
      </w:numPr>
      <w:suppressAutoHyphens/>
      <w:spacing w:before="240" w:after="60"/>
      <w:outlineLvl w:val="5"/>
    </w:pPr>
    <w:rPr>
      <w:b/>
    </w:rPr>
  </w:style>
  <w:style w:type="paragraph" w:styleId="Cabealho7">
    <w:name w:val="heading 7"/>
    <w:basedOn w:val="Normal"/>
    <w:next w:val="Normal"/>
    <w:link w:val="Cabealho7Carter"/>
    <w:qFormat/>
    <w:rsid w:val="00FB70C2"/>
    <w:pPr>
      <w:numPr>
        <w:ilvl w:val="6"/>
        <w:numId w:val="22"/>
      </w:numPr>
      <w:suppressAutoHyphens/>
      <w:spacing w:before="240" w:after="60"/>
      <w:outlineLvl w:val="6"/>
    </w:pPr>
    <w:rPr>
      <w:bCs/>
    </w:rPr>
  </w:style>
  <w:style w:type="paragraph" w:styleId="Cabealho8">
    <w:name w:val="heading 8"/>
    <w:basedOn w:val="Normal"/>
    <w:next w:val="Normal"/>
    <w:link w:val="Cabealho8Carter"/>
    <w:qFormat/>
    <w:rsid w:val="00FB70C2"/>
    <w:pPr>
      <w:numPr>
        <w:ilvl w:val="7"/>
        <w:numId w:val="22"/>
      </w:numPr>
      <w:suppressAutoHyphens/>
      <w:spacing w:before="240" w:after="60"/>
      <w:outlineLvl w:val="7"/>
    </w:pPr>
    <w:rPr>
      <w:bCs/>
      <w:i/>
      <w:iCs/>
    </w:rPr>
  </w:style>
  <w:style w:type="paragraph" w:styleId="Cabealho9">
    <w:name w:val="heading 9"/>
    <w:basedOn w:val="Normal"/>
    <w:next w:val="Normal"/>
    <w:link w:val="Cabealho9Carter"/>
    <w:qFormat/>
    <w:rsid w:val="00FB70C2"/>
    <w:pPr>
      <w:numPr>
        <w:ilvl w:val="8"/>
        <w:numId w:val="22"/>
      </w:numPr>
      <w:suppressAutoHyphens/>
      <w:spacing w:before="240" w:after="60"/>
      <w:outlineLvl w:val="8"/>
    </w:pPr>
    <w:rPr>
      <w:rFonts w:ascii="Arial" w:hAnsi="Arial" w:cs="Arial"/>
      <w:b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uppressAutoHyphens/>
      <w:spacing w:before="240" w:after="120"/>
    </w:pPr>
    <w:rPr>
      <w:rFonts w:ascii="Arial" w:eastAsia="AR PL UMing HK" w:hAnsi="Arial" w:cs="Lohit Hindi"/>
      <w:bCs/>
      <w:sz w:val="28"/>
      <w:szCs w:val="28"/>
    </w:rPr>
  </w:style>
  <w:style w:type="paragraph" w:styleId="CorpodeTexto">
    <w:name w:val="Body Text"/>
    <w:basedOn w:val="Normal"/>
    <w:link w:val="CorpodeTextoCarter"/>
    <w:pPr>
      <w:suppressAutoHyphens/>
      <w:spacing w:before="120"/>
    </w:pPr>
    <w:rPr>
      <w:rFonts w:ascii="Arial" w:hAnsi="Arial" w:cs="Arial"/>
      <w:bCs/>
    </w:rPr>
  </w:style>
  <w:style w:type="paragraph" w:styleId="Lista">
    <w:name w:val="List"/>
    <w:basedOn w:val="CorpodeTexto"/>
    <w:rPr>
      <w:rFonts w:cs="Lohit Hindi"/>
    </w:rPr>
  </w:style>
  <w:style w:type="paragraph" w:styleId="Legenda">
    <w:name w:val="caption"/>
    <w:basedOn w:val="Normal"/>
    <w:next w:val="Normal"/>
    <w:qFormat/>
    <w:pPr>
      <w:tabs>
        <w:tab w:val="left" w:pos="1440"/>
      </w:tabs>
      <w:suppressAutoHyphens/>
      <w:spacing w:before="120"/>
      <w:jc w:val="center"/>
    </w:pPr>
    <w:rPr>
      <w:rFonts w:cs="Arial"/>
      <w:bCs/>
      <w:i/>
      <w:iCs/>
    </w:rPr>
  </w:style>
  <w:style w:type="paragraph" w:customStyle="1" w:styleId="Index">
    <w:name w:val="Index"/>
    <w:basedOn w:val="Normal"/>
    <w:pPr>
      <w:suppressLineNumbers/>
      <w:suppressAutoHyphens/>
      <w:spacing w:before="120"/>
    </w:pPr>
    <w:rPr>
      <w:rFonts w:cs="Lohit Hindi"/>
      <w:bCs/>
    </w:rPr>
  </w:style>
  <w:style w:type="paragraph" w:customStyle="1" w:styleId="Corpodetexto21">
    <w:name w:val="Corpo de texto 21"/>
    <w:basedOn w:val="Normal"/>
    <w:pPr>
      <w:suppressAutoHyphens/>
      <w:spacing w:before="120"/>
      <w:jc w:val="center"/>
    </w:pPr>
    <w:rPr>
      <w:bCs/>
    </w:r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bCs/>
    </w:rPr>
  </w:style>
  <w:style w:type="paragraph" w:styleId="ndice1">
    <w:name w:val="toc 1"/>
    <w:basedOn w:val="Normal"/>
    <w:next w:val="Normal"/>
    <w:uiPriority w:val="39"/>
    <w:pPr>
      <w:spacing w:before="120"/>
      <w:jc w:val="left"/>
    </w:pPr>
    <w:rPr>
      <w:rFonts w:asciiTheme="minorHAnsi" w:hAnsiTheme="minorHAnsi"/>
      <w:b/>
      <w:bCs/>
      <w:sz w:val="24"/>
      <w:szCs w:val="24"/>
    </w:rPr>
  </w:style>
  <w:style w:type="paragraph" w:styleId="ndice2">
    <w:name w:val="toc 2"/>
    <w:basedOn w:val="Normal"/>
    <w:next w:val="Normal"/>
    <w:uiPriority w:val="39"/>
    <w:pPr>
      <w:ind w:left="220"/>
      <w:jc w:val="left"/>
    </w:pPr>
    <w:rPr>
      <w:rFonts w:asciiTheme="minorHAnsi" w:hAnsiTheme="minorHAnsi"/>
      <w:b/>
      <w:bCs/>
    </w:rPr>
  </w:style>
  <w:style w:type="paragraph" w:styleId="ndice3">
    <w:name w:val="toc 3"/>
    <w:basedOn w:val="Normal"/>
    <w:next w:val="Normal"/>
    <w:uiPriority w:val="39"/>
    <w:pPr>
      <w:ind w:left="440"/>
      <w:jc w:val="left"/>
    </w:pPr>
    <w:rPr>
      <w:rFonts w:asciiTheme="minorHAnsi" w:hAnsiTheme="minorHAnsi"/>
    </w:rPr>
  </w:style>
  <w:style w:type="paragraph" w:styleId="ndice4">
    <w:name w:val="toc 4"/>
    <w:basedOn w:val="Normal"/>
    <w:next w:val="Normal"/>
    <w:uiPriority w:val="39"/>
    <w:pPr>
      <w:ind w:left="660"/>
      <w:jc w:val="left"/>
    </w:pPr>
    <w:rPr>
      <w:rFonts w:asciiTheme="minorHAnsi" w:hAnsiTheme="minorHAnsi"/>
      <w:sz w:val="20"/>
      <w:szCs w:val="20"/>
    </w:rPr>
  </w:style>
  <w:style w:type="paragraph" w:styleId="ndice5">
    <w:name w:val="toc 5"/>
    <w:basedOn w:val="Normal"/>
    <w:next w:val="Normal"/>
    <w:uiPriority w:val="39"/>
    <w:pPr>
      <w:ind w:left="880"/>
      <w:jc w:val="left"/>
    </w:pPr>
    <w:rPr>
      <w:rFonts w:asciiTheme="minorHAnsi" w:hAnsiTheme="minorHAnsi"/>
      <w:sz w:val="20"/>
      <w:szCs w:val="20"/>
    </w:rPr>
  </w:style>
  <w:style w:type="paragraph" w:styleId="ndice6">
    <w:name w:val="toc 6"/>
    <w:basedOn w:val="Normal"/>
    <w:next w:val="Normal"/>
    <w:uiPriority w:val="39"/>
    <w:pPr>
      <w:ind w:left="1100"/>
      <w:jc w:val="left"/>
    </w:pPr>
    <w:rPr>
      <w:rFonts w:asciiTheme="minorHAnsi" w:hAnsiTheme="minorHAnsi"/>
      <w:sz w:val="20"/>
      <w:szCs w:val="20"/>
    </w:rPr>
  </w:style>
  <w:style w:type="paragraph" w:styleId="ndice7">
    <w:name w:val="toc 7"/>
    <w:basedOn w:val="Normal"/>
    <w:next w:val="Normal"/>
    <w:uiPriority w:val="39"/>
    <w:pPr>
      <w:ind w:left="1320"/>
      <w:jc w:val="left"/>
    </w:pPr>
    <w:rPr>
      <w:rFonts w:asciiTheme="minorHAnsi" w:hAnsiTheme="minorHAnsi"/>
      <w:sz w:val="20"/>
      <w:szCs w:val="20"/>
    </w:rPr>
  </w:style>
  <w:style w:type="paragraph" w:styleId="ndice8">
    <w:name w:val="toc 8"/>
    <w:basedOn w:val="Normal"/>
    <w:next w:val="Normal"/>
    <w:uiPriority w:val="39"/>
    <w:pPr>
      <w:ind w:left="1540"/>
      <w:jc w:val="left"/>
    </w:pPr>
    <w:rPr>
      <w:rFonts w:asciiTheme="minorHAnsi" w:hAnsiTheme="minorHAnsi"/>
      <w:sz w:val="20"/>
      <w:szCs w:val="20"/>
    </w:rPr>
  </w:style>
  <w:style w:type="paragraph" w:styleId="ndice9">
    <w:name w:val="toc 9"/>
    <w:basedOn w:val="Normal"/>
    <w:next w:val="Normal"/>
    <w:uiPriority w:val="39"/>
    <w:pPr>
      <w:ind w:left="1760"/>
      <w:jc w:val="left"/>
    </w:pPr>
    <w:rPr>
      <w:rFonts w:asciiTheme="minorHAnsi" w:hAnsiTheme="minorHAnsi"/>
      <w:sz w:val="20"/>
      <w:szCs w:val="20"/>
    </w:rPr>
  </w:style>
  <w:style w:type="paragraph" w:customStyle="1" w:styleId="indice">
    <w:name w:val="indice"/>
    <w:basedOn w:val="Normal"/>
    <w:next w:val="Normal"/>
    <w:pPr>
      <w:suppressAutoHyphens/>
      <w:spacing w:before="120"/>
    </w:pPr>
    <w:rPr>
      <w:rFonts w:ascii="Arial" w:hAnsi="Arial" w:cs="Arial"/>
      <w:b/>
      <w:sz w:val="40"/>
    </w:rPr>
  </w:style>
  <w:style w:type="paragraph" w:customStyle="1" w:styleId="capatitulo">
    <w:name w:val="capa_titulo"/>
    <w:basedOn w:val="Normal"/>
    <w:pPr>
      <w:suppressAutoHyphens/>
      <w:spacing w:before="120"/>
      <w:jc w:val="center"/>
    </w:pPr>
    <w:rPr>
      <w:b/>
      <w:bCs/>
      <w:sz w:val="40"/>
    </w:rPr>
  </w:style>
  <w:style w:type="paragraph" w:customStyle="1" w:styleId="ndicedeIlustraes1">
    <w:name w:val="Índice de Ilustrações1"/>
    <w:basedOn w:val="Normal"/>
    <w:next w:val="Normal"/>
    <w:pPr>
      <w:suppressAutoHyphens/>
      <w:spacing w:before="120"/>
    </w:pPr>
    <w:rPr>
      <w:bCs/>
      <w:i/>
      <w:iCs/>
      <w:sz w:val="20"/>
    </w:rPr>
  </w:style>
  <w:style w:type="paragraph" w:styleId="Cabealho">
    <w:name w:val="header"/>
    <w:basedOn w:val="Normal"/>
    <w:link w:val="CabealhoCarter"/>
    <w:uiPriority w:val="99"/>
    <w:pPr>
      <w:tabs>
        <w:tab w:val="center" w:pos="4153"/>
        <w:tab w:val="right" w:pos="8306"/>
      </w:tabs>
      <w:suppressAutoHyphens/>
      <w:spacing w:before="120"/>
      <w:jc w:val="right"/>
    </w:pPr>
    <w:rPr>
      <w:rFonts w:ascii="Arial" w:hAnsi="Arial" w:cs="Arial"/>
      <w:bCs/>
      <w:sz w:val="18"/>
      <w:szCs w:val="18"/>
    </w:rPr>
  </w:style>
  <w:style w:type="paragraph" w:styleId="Rodap">
    <w:name w:val="footer"/>
    <w:basedOn w:val="Normal"/>
    <w:link w:val="RodapCarter"/>
    <w:uiPriority w:val="99"/>
    <w:pPr>
      <w:tabs>
        <w:tab w:val="center" w:pos="4153"/>
        <w:tab w:val="right" w:pos="8306"/>
      </w:tabs>
      <w:suppressAutoHyphens/>
      <w:spacing w:before="120"/>
      <w:jc w:val="right"/>
    </w:pPr>
    <w:rPr>
      <w:rFonts w:ascii="Arial" w:hAnsi="Arial" w:cs="Arial"/>
      <w:bCs/>
      <w:sz w:val="18"/>
    </w:rPr>
  </w:style>
  <w:style w:type="paragraph" w:customStyle="1" w:styleId="Corpodetexto31">
    <w:name w:val="Corpo de texto 31"/>
    <w:basedOn w:val="Normal"/>
    <w:pPr>
      <w:suppressAutoHyphens/>
      <w:spacing w:before="120"/>
    </w:pPr>
    <w:rPr>
      <w:rFonts w:ascii="Arial" w:hAnsi="Arial" w:cs="Arial"/>
      <w:bCs/>
    </w:rPr>
  </w:style>
  <w:style w:type="paragraph" w:customStyle="1" w:styleId="Imagem">
    <w:name w:val="Imagem"/>
    <w:basedOn w:val="Normal"/>
    <w:pPr>
      <w:keepNext/>
      <w:suppressAutoHyphens/>
      <w:spacing w:before="240" w:after="120"/>
      <w:jc w:val="center"/>
    </w:pPr>
    <w:rPr>
      <w:bCs/>
    </w:rPr>
  </w:style>
  <w:style w:type="paragraph" w:customStyle="1" w:styleId="ndiceremissivo91">
    <w:name w:val="Índice remissivo 91"/>
    <w:basedOn w:val="Normal"/>
    <w:next w:val="Normal"/>
    <w:pPr>
      <w:suppressAutoHyphens/>
      <w:ind w:left="2160" w:hanging="240"/>
    </w:pPr>
    <w:rPr>
      <w:rFonts w:ascii="Arial" w:hAnsi="Arial" w:cs="Arial"/>
      <w:bCs/>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pPr>
      <w:suppressAutoHyphens/>
      <w:spacing w:before="120"/>
    </w:pPr>
    <w:rPr>
      <w:rFonts w:ascii="Arial" w:hAnsi="Arial" w:cs="Arial"/>
      <w:bCs/>
      <w:sz w:val="20"/>
    </w:rPr>
  </w:style>
  <w:style w:type="paragraph" w:customStyle="1" w:styleId="Listacommarcas41">
    <w:name w:val="Lista com marcas 41"/>
    <w:basedOn w:val="Normal"/>
    <w:rsid w:val="009F21FE"/>
    <w:pPr>
      <w:numPr>
        <w:numId w:val="2"/>
      </w:numPr>
      <w:suppressAutoHyphens/>
      <w:spacing w:before="120"/>
    </w:pPr>
    <w:rPr>
      <w:bCs/>
    </w:rPr>
  </w:style>
  <w:style w:type="paragraph" w:customStyle="1" w:styleId="codigoFonte">
    <w:name w:val="codigoFonte"/>
    <w:basedOn w:val="Normal"/>
    <w:pPr>
      <w:suppressAutoHyphens/>
      <w:spacing w:before="120"/>
    </w:pPr>
    <w:rPr>
      <w:rFonts w:ascii="Courier New" w:hAnsi="Courier New" w:cs="Courier New"/>
      <w:bCs/>
    </w:rPr>
  </w:style>
  <w:style w:type="paragraph" w:customStyle="1" w:styleId="Textodebalo1">
    <w:name w:val="Texto de balão1"/>
    <w:basedOn w:val="Normal"/>
    <w:pPr>
      <w:suppressAutoHyphens/>
      <w:spacing w:before="120"/>
    </w:pPr>
    <w:rPr>
      <w:rFonts w:ascii="Tahoma" w:hAnsi="Tahoma" w:cs="Tahoma"/>
      <w:bCs/>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val="0"/>
    </w:rPr>
  </w:style>
  <w:style w:type="paragraph" w:customStyle="1" w:styleId="ficheiro">
    <w:name w:val="ficheiro"/>
    <w:basedOn w:val="Normal"/>
    <w:pPr>
      <w:suppressAutoHyphens/>
      <w:spacing w:before="120"/>
    </w:pPr>
    <w:rPr>
      <w:rFonts w:ascii="Century Gothic" w:eastAsia="Batang" w:hAnsi="Century Gothic" w:cs="Arial"/>
      <w:bCs/>
    </w:rPr>
  </w:style>
  <w:style w:type="paragraph" w:customStyle="1" w:styleId="capaempresa">
    <w:name w:val="capa_empresa"/>
    <w:basedOn w:val="Normal"/>
    <w:pPr>
      <w:suppressAutoHyphens/>
      <w:spacing w:before="120"/>
      <w:jc w:val="center"/>
    </w:pPr>
    <w:rPr>
      <w:bCs/>
    </w:rPr>
  </w:style>
  <w:style w:type="paragraph" w:customStyle="1" w:styleId="dedicatoria">
    <w:name w:val="dedicatoria"/>
    <w:basedOn w:val="indice"/>
    <w:pPr>
      <w:spacing w:before="8000"/>
      <w:jc w:val="right"/>
    </w:pPr>
    <w:rPr>
      <w:rFonts w:ascii="Lucida Handwriting" w:hAnsi="Lucida Handwriting" w:cs="Lucida Handwriting"/>
      <w:b w:val="0"/>
      <w:sz w:val="22"/>
    </w:rPr>
  </w:style>
  <w:style w:type="paragraph" w:customStyle="1" w:styleId="capadata">
    <w:name w:val="capa_data"/>
    <w:basedOn w:val="Normal"/>
    <w:pPr>
      <w:suppressAutoHyphens/>
      <w:spacing w:before="120"/>
      <w:jc w:val="center"/>
    </w:pPr>
    <w:rPr>
      <w:bCs/>
      <w:sz w:val="32"/>
    </w:rPr>
  </w:style>
  <w:style w:type="paragraph" w:customStyle="1" w:styleId="Stylecapa2Bold">
    <w:name w:val="Style capa 2 + Bold"/>
    <w:basedOn w:val="capa2"/>
    <w:rPr>
      <w:b w:val="0"/>
      <w:bCs w:val="0"/>
    </w:rPr>
  </w:style>
  <w:style w:type="paragraph" w:customStyle="1" w:styleId="referencia">
    <w:name w:val="referencia"/>
    <w:basedOn w:val="Normal"/>
    <w:pPr>
      <w:suppressAutoHyphens/>
      <w:ind w:left="720" w:hanging="720"/>
    </w:pPr>
    <w:rPr>
      <w:bCs/>
    </w:rPr>
  </w:style>
  <w:style w:type="paragraph" w:customStyle="1" w:styleId="capaaluno">
    <w:name w:val="capa_aluno"/>
    <w:basedOn w:val="Normal"/>
    <w:pPr>
      <w:suppressAutoHyphens/>
      <w:spacing w:before="120"/>
      <w:jc w:val="center"/>
    </w:pPr>
    <w:rPr>
      <w:b/>
      <w:bCs/>
    </w:rPr>
  </w:style>
  <w:style w:type="paragraph" w:customStyle="1" w:styleId="anexoheading1">
    <w:name w:val="anexo heading 1"/>
    <w:basedOn w:val="Cabealho1"/>
    <w:next w:val="Normal"/>
    <w:rsid w:val="009F21FE"/>
    <w:pPr>
      <w:numPr>
        <w:numId w:val="3"/>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uppressAutoHyphens/>
      <w:ind w:left="851" w:hanging="851"/>
    </w:pPr>
    <w:rPr>
      <w:bCs/>
    </w:r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suppressAutoHyphens/>
      <w:spacing w:before="120"/>
    </w:pPr>
    <w:rPr>
      <w:bCs/>
    </w:rPr>
  </w:style>
  <w:style w:type="paragraph" w:customStyle="1" w:styleId="TableHeading">
    <w:name w:val="Table Heading"/>
    <w:basedOn w:val="TableContents"/>
    <w:pPr>
      <w:jc w:val="center"/>
    </w:pPr>
    <w:rPr>
      <w:b/>
      <w:bCs w:val="0"/>
    </w:rPr>
  </w:style>
  <w:style w:type="paragraph" w:customStyle="1" w:styleId="HeaderLeft">
    <w:name w:val="Header Left"/>
    <w:basedOn w:val="Normal"/>
    <w:pPr>
      <w:suppressLineNumbers/>
      <w:tabs>
        <w:tab w:val="center" w:pos="4156"/>
        <w:tab w:val="right" w:pos="8312"/>
      </w:tabs>
      <w:suppressAutoHyphens/>
      <w:spacing w:before="120"/>
    </w:pPr>
    <w:rPr>
      <w:bCs/>
    </w:rPr>
  </w:style>
  <w:style w:type="paragraph" w:styleId="Textodebalo">
    <w:name w:val="Balloon Text"/>
    <w:basedOn w:val="Normal"/>
    <w:link w:val="TextodebaloCarter"/>
    <w:uiPriority w:val="99"/>
    <w:semiHidden/>
    <w:unhideWhenUsed/>
    <w:rsid w:val="005E63EA"/>
    <w:pPr>
      <w:suppressAutoHyphens/>
    </w:pPr>
    <w:rPr>
      <w:bCs/>
      <w:sz w:val="18"/>
      <w:szCs w:val="18"/>
    </w:rPr>
  </w:style>
  <w:style w:type="character" w:customStyle="1" w:styleId="TextodebaloCarter">
    <w:name w:val="Texto de balão Caráter"/>
    <w:basedOn w:val="Tipodeletrapredefinidodopargrafo"/>
    <w:link w:val="Textodebalo"/>
    <w:uiPriority w:val="99"/>
    <w:semiHidden/>
    <w:rsid w:val="005E63EA"/>
    <w:rPr>
      <w:rFonts w:ascii="Times New Roman" w:hAnsi="Times New Roman"/>
      <w:sz w:val="18"/>
      <w:szCs w:val="18"/>
    </w:rPr>
  </w:style>
  <w:style w:type="paragraph" w:styleId="NormalWeb">
    <w:name w:val="Normal (Web)"/>
    <w:basedOn w:val="Normal"/>
    <w:uiPriority w:val="99"/>
    <w:unhideWhenUsed/>
    <w:rsid w:val="00EF4DE1"/>
    <w:pPr>
      <w:spacing w:before="100" w:beforeAutospacing="1" w:after="100" w:afterAutospacing="1"/>
    </w:pPr>
    <w:rPr>
      <w:bCs/>
    </w:rPr>
  </w:style>
  <w:style w:type="character" w:customStyle="1" w:styleId="apple-converted-space">
    <w:name w:val="apple-converted-space"/>
    <w:rsid w:val="00EF4DE1"/>
  </w:style>
  <w:style w:type="character" w:customStyle="1" w:styleId="highlight">
    <w:name w:val="highlight"/>
    <w:rsid w:val="00EF4DE1"/>
  </w:style>
  <w:style w:type="paragraph" w:customStyle="1" w:styleId="EndNoteBibliographyTitle">
    <w:name w:val="EndNote Bibliography Title"/>
    <w:basedOn w:val="Normal"/>
    <w:rsid w:val="00111F29"/>
    <w:pPr>
      <w:suppressAutoHyphens/>
      <w:spacing w:before="120"/>
      <w:jc w:val="center"/>
    </w:pPr>
    <w:rPr>
      <w:bCs/>
      <w:sz w:val="24"/>
    </w:rPr>
  </w:style>
  <w:style w:type="paragraph" w:customStyle="1" w:styleId="EndNoteBibliography">
    <w:name w:val="EndNote Bibliography"/>
    <w:basedOn w:val="Normal"/>
    <w:rsid w:val="00111F29"/>
    <w:pPr>
      <w:suppressAutoHyphens/>
      <w:spacing w:before="120" w:line="240" w:lineRule="auto"/>
    </w:pPr>
    <w:rPr>
      <w:bCs/>
      <w:sz w:val="24"/>
    </w:rPr>
  </w:style>
  <w:style w:type="character" w:customStyle="1" w:styleId="RodapCarter">
    <w:name w:val="Rodapé Caráter"/>
    <w:link w:val="Rodap"/>
    <w:uiPriority w:val="99"/>
    <w:rsid w:val="00037A70"/>
    <w:rPr>
      <w:rFonts w:ascii="Arial" w:hAnsi="Arial" w:cs="Arial"/>
      <w:sz w:val="18"/>
    </w:rPr>
  </w:style>
  <w:style w:type="paragraph" w:styleId="Cabealhodondice">
    <w:name w:val="TOC Heading"/>
    <w:basedOn w:val="Cabealho1"/>
    <w:next w:val="Normal"/>
    <w:uiPriority w:val="39"/>
    <w:unhideWhenUsed/>
    <w:qFormat/>
    <w:rsid w:val="00223A12"/>
    <w:pPr>
      <w:keepLines/>
      <w:numPr>
        <w:numId w:val="0"/>
      </w:numPr>
      <w:suppressAutoHyphens w:val="0"/>
      <w:spacing w:before="480" w:line="276" w:lineRule="auto"/>
      <w:jc w:val="left"/>
      <w:outlineLvl w:val="9"/>
    </w:pPr>
    <w:rPr>
      <w:rFonts w:asciiTheme="majorHAnsi" w:eastAsiaTheme="majorEastAsia" w:hAnsiTheme="majorHAnsi" w:cstheme="majorBidi"/>
      <w:sz w:val="28"/>
      <w:szCs w:val="28"/>
    </w:rPr>
  </w:style>
  <w:style w:type="paragraph" w:styleId="PargrafodaLista">
    <w:name w:val="List Paragraph"/>
    <w:basedOn w:val="Normal"/>
    <w:uiPriority w:val="34"/>
    <w:qFormat/>
    <w:rsid w:val="00496B84"/>
    <w:pPr>
      <w:suppressAutoHyphens/>
      <w:spacing w:before="120"/>
      <w:ind w:left="720"/>
      <w:contextualSpacing/>
    </w:pPr>
    <w:rPr>
      <w:bCs/>
    </w:rPr>
  </w:style>
  <w:style w:type="paragraph" w:styleId="ndicedeIlustraes">
    <w:name w:val="table of figures"/>
    <w:basedOn w:val="Normal"/>
    <w:next w:val="Normal"/>
    <w:autoRedefine/>
    <w:uiPriority w:val="99"/>
    <w:unhideWhenUsed/>
    <w:rsid w:val="00350B48"/>
    <w:pPr>
      <w:tabs>
        <w:tab w:val="right" w:leader="dot" w:pos="8302"/>
      </w:tabs>
      <w:suppressAutoHyphens/>
      <w:spacing w:before="120"/>
    </w:pPr>
    <w:rPr>
      <w:bCs/>
    </w:rPr>
  </w:style>
  <w:style w:type="table" w:styleId="Tabelacomgrelha">
    <w:name w:val="Table Grid"/>
    <w:basedOn w:val="Tabelanormal"/>
    <w:uiPriority w:val="39"/>
    <w:rsid w:val="00BE21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omLista1Clara-Destaque3">
    <w:name w:val="List Table 1 Light Accent 3"/>
    <w:basedOn w:val="Tabelanormal"/>
    <w:uiPriority w:val="46"/>
    <w:rsid w:val="00BE212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comGrelha1Clara-Destaque3">
    <w:name w:val="Grid Table 1 Light Accent 3"/>
    <w:basedOn w:val="Tabelanormal"/>
    <w:uiPriority w:val="46"/>
    <w:rsid w:val="00BE2125"/>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comGrelha1Clara">
    <w:name w:val="Grid Table 1 Light"/>
    <w:basedOn w:val="Tabelanormal"/>
    <w:uiPriority w:val="46"/>
    <w:rsid w:val="00BE212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nexo1heading2">
    <w:name w:val="Anexo 1 heading 2"/>
    <w:basedOn w:val="Cabealho2"/>
    <w:next w:val="Normal"/>
    <w:rsid w:val="009F21FE"/>
  </w:style>
  <w:style w:type="paragraph" w:customStyle="1" w:styleId="ng-scope">
    <w:name w:val="ng-scope"/>
    <w:basedOn w:val="Normal"/>
    <w:rsid w:val="000D4665"/>
    <w:pPr>
      <w:spacing w:before="100" w:beforeAutospacing="1" w:after="100" w:afterAutospacing="1"/>
    </w:pPr>
  </w:style>
  <w:style w:type="character" w:customStyle="1" w:styleId="pln">
    <w:name w:val="pln"/>
    <w:basedOn w:val="Tipodeletrapredefinidodopargrafo"/>
    <w:rsid w:val="000D4665"/>
  </w:style>
  <w:style w:type="character" w:customStyle="1" w:styleId="pun">
    <w:name w:val="pun"/>
    <w:basedOn w:val="Tipodeletrapredefinidodopargrafo"/>
    <w:rsid w:val="000D4665"/>
  </w:style>
  <w:style w:type="paragraph" w:styleId="HTMLpr-formatado">
    <w:name w:val="HTML Preformatted"/>
    <w:basedOn w:val="Normal"/>
    <w:link w:val="HTMLpr-formatadoCarter"/>
    <w:uiPriority w:val="99"/>
    <w:unhideWhenUsed/>
    <w:rsid w:val="00C3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formatadoCarter">
    <w:name w:val="HTML pré-formatado Caráter"/>
    <w:basedOn w:val="Tipodeletrapredefinidodopargrafo"/>
    <w:link w:val="HTMLpr-formatado"/>
    <w:uiPriority w:val="99"/>
    <w:rsid w:val="00C3364A"/>
    <w:rPr>
      <w:rFonts w:ascii="Courier New" w:hAnsi="Courier New" w:cs="Courier New"/>
      <w:bCs/>
      <w:sz w:val="20"/>
    </w:rPr>
  </w:style>
  <w:style w:type="character" w:customStyle="1" w:styleId="tag">
    <w:name w:val="tag"/>
    <w:basedOn w:val="Tipodeletrapredefinidodopargrafo"/>
    <w:rsid w:val="00C3364A"/>
  </w:style>
  <w:style w:type="character" w:customStyle="1" w:styleId="atn">
    <w:name w:val="atn"/>
    <w:basedOn w:val="Tipodeletrapredefinidodopargrafo"/>
    <w:rsid w:val="00C3364A"/>
  </w:style>
  <w:style w:type="character" w:customStyle="1" w:styleId="atv">
    <w:name w:val="atv"/>
    <w:basedOn w:val="Tipodeletrapredefinidodopargrafo"/>
    <w:rsid w:val="00C3364A"/>
  </w:style>
  <w:style w:type="character" w:customStyle="1" w:styleId="com">
    <w:name w:val="com"/>
    <w:basedOn w:val="Tipodeletrapredefinidodopargrafo"/>
    <w:rsid w:val="00C3364A"/>
  </w:style>
  <w:style w:type="character" w:styleId="Refdecomentrio">
    <w:name w:val="annotation reference"/>
    <w:basedOn w:val="Tipodeletrapredefinidodopargrafo"/>
    <w:uiPriority w:val="99"/>
    <w:semiHidden/>
    <w:unhideWhenUsed/>
    <w:rsid w:val="00E716D9"/>
    <w:rPr>
      <w:sz w:val="18"/>
      <w:szCs w:val="18"/>
    </w:rPr>
  </w:style>
  <w:style w:type="paragraph" w:styleId="Textodecomentrio">
    <w:name w:val="annotation text"/>
    <w:basedOn w:val="Normal"/>
    <w:link w:val="TextodecomentrioCarter"/>
    <w:uiPriority w:val="99"/>
    <w:unhideWhenUsed/>
    <w:rsid w:val="00E716D9"/>
    <w:pPr>
      <w:suppressAutoHyphens/>
      <w:spacing w:before="120"/>
    </w:pPr>
    <w:rPr>
      <w:bCs/>
    </w:rPr>
  </w:style>
  <w:style w:type="character" w:customStyle="1" w:styleId="TextodecomentrioCarter">
    <w:name w:val="Texto de comentário Caráter"/>
    <w:basedOn w:val="Tipodeletrapredefinidodopargrafo"/>
    <w:link w:val="Textodecomentrio"/>
    <w:uiPriority w:val="99"/>
    <w:rsid w:val="00E716D9"/>
    <w:rPr>
      <w:sz w:val="24"/>
      <w:szCs w:val="24"/>
    </w:rPr>
  </w:style>
  <w:style w:type="paragraph" w:styleId="Assuntodecomentrio">
    <w:name w:val="annotation subject"/>
    <w:basedOn w:val="Textodecomentrio"/>
    <w:next w:val="Textodecomentrio"/>
    <w:link w:val="AssuntodecomentrioCarter"/>
    <w:uiPriority w:val="99"/>
    <w:semiHidden/>
    <w:unhideWhenUsed/>
    <w:rsid w:val="00E716D9"/>
    <w:rPr>
      <w:b/>
      <w:sz w:val="20"/>
      <w:szCs w:val="20"/>
    </w:rPr>
  </w:style>
  <w:style w:type="character" w:customStyle="1" w:styleId="AssuntodecomentrioCarter">
    <w:name w:val="Assunto de comentário Caráter"/>
    <w:basedOn w:val="TextodecomentrioCarter"/>
    <w:link w:val="Assuntodecomentrio"/>
    <w:uiPriority w:val="99"/>
    <w:semiHidden/>
    <w:rsid w:val="00E716D9"/>
    <w:rPr>
      <w:b/>
      <w:sz w:val="20"/>
      <w:szCs w:val="24"/>
    </w:rPr>
  </w:style>
  <w:style w:type="paragraph" w:styleId="Reviso">
    <w:name w:val="Revision"/>
    <w:hidden/>
    <w:uiPriority w:val="99"/>
    <w:semiHidden/>
    <w:rsid w:val="00BD3C56"/>
  </w:style>
  <w:style w:type="paragraph" w:customStyle="1" w:styleId="text-body">
    <w:name w:val="text-body"/>
    <w:basedOn w:val="Normal"/>
    <w:rsid w:val="00A140F1"/>
    <w:pPr>
      <w:spacing w:before="100" w:beforeAutospacing="1" w:after="100" w:afterAutospacing="1"/>
    </w:pPr>
  </w:style>
  <w:style w:type="character" w:styleId="CdigoHTML">
    <w:name w:val="HTML Code"/>
    <w:basedOn w:val="Tipodeletrapredefinidodopargrafo"/>
    <w:uiPriority w:val="99"/>
    <w:semiHidden/>
    <w:unhideWhenUsed/>
    <w:rsid w:val="00A140F1"/>
    <w:rPr>
      <w:rFonts w:ascii="Courier New" w:eastAsia="Times New Roman" w:hAnsi="Courier New" w:cs="Courier New"/>
      <w:sz w:val="20"/>
      <w:szCs w:val="20"/>
    </w:rPr>
  </w:style>
  <w:style w:type="character" w:styleId="Hiperligaovisitada">
    <w:name w:val="FollowedHyperlink"/>
    <w:basedOn w:val="Tipodeletrapredefinidodopargrafo"/>
    <w:uiPriority w:val="99"/>
    <w:semiHidden/>
    <w:unhideWhenUsed/>
    <w:rsid w:val="004A5A7F"/>
    <w:rPr>
      <w:color w:val="954F72" w:themeColor="followedHyperlink"/>
      <w:u w:val="single"/>
    </w:rPr>
  </w:style>
  <w:style w:type="paragraph" w:styleId="Citao">
    <w:name w:val="Quote"/>
    <w:basedOn w:val="Normal"/>
    <w:next w:val="Normal"/>
    <w:link w:val="CitaoCarter"/>
    <w:uiPriority w:val="29"/>
    <w:qFormat/>
    <w:rsid w:val="00E7462B"/>
    <w:pPr>
      <w:suppressAutoHyphens/>
      <w:spacing w:before="200" w:after="160"/>
      <w:ind w:left="864" w:right="864"/>
      <w:jc w:val="center"/>
    </w:pPr>
    <w:rPr>
      <w:rFonts w:asciiTheme="minorHAnsi" w:hAnsiTheme="minorHAnsi"/>
      <w:i/>
      <w:iCs/>
      <w:color w:val="404040" w:themeColor="text1" w:themeTint="BF"/>
      <w:szCs w:val="20"/>
    </w:rPr>
  </w:style>
  <w:style w:type="character" w:customStyle="1" w:styleId="CitaoCarter">
    <w:name w:val="Citação Caráter"/>
    <w:basedOn w:val="Tipodeletrapredefinidodopargrafo"/>
    <w:link w:val="Citao"/>
    <w:uiPriority w:val="29"/>
    <w:rsid w:val="00E7462B"/>
    <w:rPr>
      <w:rFonts w:asciiTheme="minorHAnsi" w:hAnsiTheme="minorHAnsi"/>
      <w:bCs/>
      <w:i/>
      <w:iCs/>
      <w:color w:val="404040" w:themeColor="text1" w:themeTint="BF"/>
      <w:sz w:val="24"/>
      <w:szCs w:val="20"/>
    </w:rPr>
  </w:style>
  <w:style w:type="character" w:styleId="Forte">
    <w:name w:val="Strong"/>
    <w:basedOn w:val="Tipodeletrapredefinidodopargrafo"/>
    <w:uiPriority w:val="22"/>
    <w:qFormat/>
    <w:rsid w:val="00856385"/>
    <w:rPr>
      <w:b/>
      <w:bCs/>
    </w:rPr>
  </w:style>
  <w:style w:type="table" w:styleId="TabelaSimples5">
    <w:name w:val="Plain Table 5"/>
    <w:basedOn w:val="Tabelanormal"/>
    <w:uiPriority w:val="45"/>
    <w:rsid w:val="00A412D6"/>
    <w:rPr>
      <w:sz w:val="24"/>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1">
    <w:name w:val="p1"/>
    <w:basedOn w:val="Normal"/>
    <w:rsid w:val="00FF17D2"/>
    <w:pPr>
      <w:spacing w:line="240" w:lineRule="auto"/>
    </w:pPr>
    <w:rPr>
      <w:sz w:val="17"/>
      <w:szCs w:val="17"/>
    </w:rPr>
  </w:style>
  <w:style w:type="paragraph" w:customStyle="1" w:styleId="p2">
    <w:name w:val="p2"/>
    <w:basedOn w:val="Normal"/>
    <w:rsid w:val="00FF17D2"/>
    <w:pPr>
      <w:spacing w:line="240" w:lineRule="auto"/>
    </w:pPr>
    <w:rPr>
      <w:color w:val="424242"/>
      <w:sz w:val="17"/>
      <w:szCs w:val="17"/>
    </w:rPr>
  </w:style>
  <w:style w:type="character" w:customStyle="1" w:styleId="s1">
    <w:name w:val="s1"/>
    <w:basedOn w:val="Tipodeletrapredefinidodopargrafo"/>
    <w:rsid w:val="00FF17D2"/>
    <w:rPr>
      <w:color w:val="FF2600"/>
    </w:rPr>
  </w:style>
  <w:style w:type="character" w:styleId="NmerodeLinha">
    <w:name w:val="line number"/>
    <w:basedOn w:val="Tipodeletrapredefinidodopargrafo"/>
    <w:uiPriority w:val="99"/>
    <w:semiHidden/>
    <w:unhideWhenUsed/>
    <w:rsid w:val="002778F7"/>
  </w:style>
  <w:style w:type="character" w:customStyle="1" w:styleId="5yl5">
    <w:name w:val="_5yl5"/>
    <w:basedOn w:val="Tipodeletrapredefinidodopargrafo"/>
    <w:rsid w:val="006C05D9"/>
  </w:style>
  <w:style w:type="table" w:styleId="TabelaSimples1">
    <w:name w:val="Plain Table 1"/>
    <w:basedOn w:val="Tabelanormal"/>
    <w:uiPriority w:val="41"/>
    <w:rsid w:val="0056486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5648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56486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elacomGrelha1Clara-Destaque1">
    <w:name w:val="Grid Table 1 Light Accent 1"/>
    <w:basedOn w:val="Tabelanormal"/>
    <w:uiPriority w:val="46"/>
    <w:rsid w:val="0056486E"/>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comGrelha1Clara-Destaque5">
    <w:name w:val="Grid Table 1 Light Accent 5"/>
    <w:basedOn w:val="Tabelanormal"/>
    <w:uiPriority w:val="46"/>
    <w:rsid w:val="0056486E"/>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annotation">
    <w:name w:val="annotation"/>
    <w:basedOn w:val="Tipodeletrapredefinidodopargrafo"/>
    <w:rsid w:val="00AE4FEA"/>
  </w:style>
  <w:style w:type="character" w:customStyle="1" w:styleId="keyword">
    <w:name w:val="keyword"/>
    <w:basedOn w:val="Tipodeletrapredefinidodopargrafo"/>
    <w:rsid w:val="00AE4FEA"/>
  </w:style>
  <w:style w:type="character" w:customStyle="1" w:styleId="string">
    <w:name w:val="string"/>
    <w:basedOn w:val="Tipodeletrapredefinidodopargrafo"/>
    <w:rsid w:val="00AE4FEA"/>
  </w:style>
  <w:style w:type="character" w:customStyle="1" w:styleId="number">
    <w:name w:val="number"/>
    <w:basedOn w:val="Tipodeletrapredefinidodopargrafo"/>
    <w:rsid w:val="00AE4FEA"/>
  </w:style>
  <w:style w:type="paragraph" w:styleId="Ttulo">
    <w:name w:val="Title"/>
    <w:basedOn w:val="Normal"/>
    <w:next w:val="Normal"/>
    <w:link w:val="TtuloCarter"/>
    <w:uiPriority w:val="10"/>
    <w:qFormat/>
    <w:rsid w:val="00991CA1"/>
    <w:pPr>
      <w:spacing w:line="240" w:lineRule="auto"/>
      <w:contextualSpacing/>
    </w:pPr>
    <w:rPr>
      <w:rFonts w:eastAsiaTheme="majorEastAsia" w:cstheme="majorBidi"/>
      <w:b/>
      <w:spacing w:val="-10"/>
      <w:kern w:val="28"/>
      <w:sz w:val="40"/>
      <w:szCs w:val="56"/>
    </w:rPr>
  </w:style>
  <w:style w:type="character" w:customStyle="1" w:styleId="TtuloCarter">
    <w:name w:val="Título Caráter"/>
    <w:basedOn w:val="Tipodeletrapredefinidodopargrafo"/>
    <w:link w:val="Ttulo"/>
    <w:uiPriority w:val="10"/>
    <w:rsid w:val="00991CA1"/>
    <w:rPr>
      <w:rFonts w:eastAsiaTheme="majorEastAsia" w:cstheme="majorBidi"/>
      <w:b/>
      <w:spacing w:val="-10"/>
      <w:kern w:val="28"/>
      <w:sz w:val="40"/>
      <w:szCs w:val="56"/>
    </w:rPr>
  </w:style>
  <w:style w:type="character" w:customStyle="1" w:styleId="CabealhoCarter">
    <w:name w:val="Cabeçalho Caráter"/>
    <w:basedOn w:val="Tipodeletrapredefinidodopargrafo"/>
    <w:link w:val="Cabealho"/>
    <w:uiPriority w:val="99"/>
    <w:rsid w:val="005A7318"/>
    <w:rPr>
      <w:rFonts w:ascii="Arial" w:hAnsi="Arial" w:cs="Arial"/>
      <w:bCs/>
      <w:sz w:val="18"/>
      <w:szCs w:val="18"/>
    </w:rPr>
  </w:style>
  <w:style w:type="character" w:customStyle="1" w:styleId="tag-name">
    <w:name w:val="tag-name"/>
    <w:basedOn w:val="Tipodeletrapredefinidodopargrafo"/>
    <w:rsid w:val="00A46AE2"/>
  </w:style>
  <w:style w:type="character" w:customStyle="1" w:styleId="attribute">
    <w:name w:val="attribute"/>
    <w:basedOn w:val="Tipodeletrapredefinidodopargrafo"/>
    <w:rsid w:val="00A46AE2"/>
  </w:style>
  <w:style w:type="character" w:customStyle="1" w:styleId="attribute-value">
    <w:name w:val="attribute-value"/>
    <w:basedOn w:val="Tipodeletrapredefinidodopargrafo"/>
    <w:rsid w:val="00A46AE2"/>
  </w:style>
  <w:style w:type="character" w:customStyle="1" w:styleId="comments">
    <w:name w:val="comments"/>
    <w:basedOn w:val="Tipodeletrapredefinidodopargrafo"/>
    <w:rsid w:val="00A46AE2"/>
  </w:style>
  <w:style w:type="character" w:customStyle="1" w:styleId="Cabealho3Carter">
    <w:name w:val="Cabeçalho 3 Caráter"/>
    <w:basedOn w:val="Tipodeletrapredefinidodopargrafo"/>
    <w:link w:val="Cabealho3"/>
    <w:rsid w:val="00FB70C2"/>
    <w:rPr>
      <w:rFonts w:cs="Arial"/>
      <w:color w:val="2F5496" w:themeColor="accent1" w:themeShade="BF"/>
    </w:rPr>
  </w:style>
  <w:style w:type="paragraph" w:styleId="Mapadodocumento">
    <w:name w:val="Document Map"/>
    <w:basedOn w:val="Normal"/>
    <w:link w:val="MapadodocumentoCarter"/>
    <w:uiPriority w:val="99"/>
    <w:semiHidden/>
    <w:unhideWhenUsed/>
    <w:rsid w:val="00EC2154"/>
    <w:pPr>
      <w:spacing w:line="240" w:lineRule="auto"/>
    </w:pPr>
    <w:rPr>
      <w:rFonts w:ascii="Times New Roman" w:hAnsi="Times New Roman"/>
      <w:sz w:val="24"/>
      <w:szCs w:val="24"/>
    </w:rPr>
  </w:style>
  <w:style w:type="character" w:customStyle="1" w:styleId="MapadodocumentoCarter">
    <w:name w:val="Mapa do documento Caráter"/>
    <w:basedOn w:val="Tipodeletrapredefinidodopargrafo"/>
    <w:link w:val="Mapadodocumento"/>
    <w:uiPriority w:val="99"/>
    <w:semiHidden/>
    <w:rsid w:val="00EC2154"/>
    <w:rPr>
      <w:rFonts w:ascii="Times New Roman" w:hAnsi="Times New Roman"/>
      <w:sz w:val="24"/>
      <w:szCs w:val="24"/>
    </w:rPr>
  </w:style>
  <w:style w:type="character" w:customStyle="1" w:styleId="value">
    <w:name w:val="value"/>
    <w:basedOn w:val="Tipodeletrapredefinidodopargrafo"/>
    <w:rsid w:val="002E3D28"/>
  </w:style>
  <w:style w:type="paragraph" w:styleId="Textodenotaderodap">
    <w:name w:val="footnote text"/>
    <w:basedOn w:val="Normal"/>
    <w:link w:val="TextodenotaderodapCarter"/>
    <w:uiPriority w:val="99"/>
    <w:unhideWhenUsed/>
    <w:rsid w:val="00341237"/>
    <w:pPr>
      <w:spacing w:line="240" w:lineRule="auto"/>
    </w:pPr>
    <w:rPr>
      <w:sz w:val="24"/>
      <w:szCs w:val="24"/>
    </w:rPr>
  </w:style>
  <w:style w:type="character" w:customStyle="1" w:styleId="TextodenotaderodapCarter">
    <w:name w:val="Texto de nota de rodapé Caráter"/>
    <w:basedOn w:val="Tipodeletrapredefinidodopargrafo"/>
    <w:link w:val="Textodenotaderodap"/>
    <w:uiPriority w:val="99"/>
    <w:rsid w:val="00341237"/>
    <w:rPr>
      <w:sz w:val="24"/>
      <w:szCs w:val="24"/>
    </w:rPr>
  </w:style>
  <w:style w:type="character" w:styleId="Refdenotaderodap">
    <w:name w:val="footnote reference"/>
    <w:basedOn w:val="Tipodeletrapredefinidodopargrafo"/>
    <w:uiPriority w:val="99"/>
    <w:unhideWhenUsed/>
    <w:rsid w:val="00341237"/>
    <w:rPr>
      <w:vertAlign w:val="superscript"/>
    </w:rPr>
  </w:style>
  <w:style w:type="numbering" w:customStyle="1" w:styleId="Ponto">
    <w:name w:val="Ponto"/>
    <w:uiPriority w:val="99"/>
    <w:rsid w:val="009F21FE"/>
    <w:pPr>
      <w:numPr>
        <w:numId w:val="7"/>
      </w:numPr>
    </w:pPr>
  </w:style>
  <w:style w:type="character" w:customStyle="1" w:styleId="CorpodeTextoCarter">
    <w:name w:val="Corpo de Texto Caráter"/>
    <w:basedOn w:val="Tipodeletrapredefinidodopargrafo"/>
    <w:link w:val="CorpodeTexto"/>
    <w:rsid w:val="009F21FE"/>
    <w:rPr>
      <w:rFonts w:ascii="Arial" w:hAnsi="Arial" w:cs="Arial"/>
      <w:bCs/>
    </w:rPr>
  </w:style>
  <w:style w:type="paragraph" w:customStyle="1" w:styleId="p3">
    <w:name w:val="p3"/>
    <w:basedOn w:val="Normal"/>
    <w:rsid w:val="0056175A"/>
    <w:pPr>
      <w:spacing w:line="240" w:lineRule="auto"/>
      <w:jc w:val="left"/>
    </w:pPr>
    <w:rPr>
      <w:rFonts w:ascii="Monaco" w:hAnsi="Monaco"/>
      <w:sz w:val="17"/>
      <w:szCs w:val="17"/>
    </w:rPr>
  </w:style>
  <w:style w:type="character" w:customStyle="1" w:styleId="Cabealho1Carter">
    <w:name w:val="Cabeçalho 1 Caráter"/>
    <w:basedOn w:val="Tipodeletrapredefinidodopargrafo"/>
    <w:link w:val="Cabealho1"/>
    <w:rsid w:val="003F1983"/>
    <w:rPr>
      <w:rFonts w:ascii="Times" w:hAnsi="Times" w:cs="Arial"/>
      <w:color w:val="2F5496" w:themeColor="accent1" w:themeShade="BF"/>
      <w:sz w:val="40"/>
    </w:rPr>
  </w:style>
  <w:style w:type="character" w:customStyle="1" w:styleId="Cabealho2Carter">
    <w:name w:val="Cabeçalho 2 Caráter"/>
    <w:basedOn w:val="Tipodeletrapredefinidodopargrafo"/>
    <w:link w:val="Cabealho2"/>
    <w:rsid w:val="003F1983"/>
    <w:rPr>
      <w:rFonts w:ascii="Times" w:hAnsi="Times" w:cs="Arial"/>
      <w:color w:val="2F5496" w:themeColor="accent1" w:themeShade="BF"/>
      <w:sz w:val="28"/>
      <w:szCs w:val="28"/>
    </w:rPr>
  </w:style>
  <w:style w:type="character" w:customStyle="1" w:styleId="Cabealho4Carter">
    <w:name w:val="Cabeçalho 4 Caráter"/>
    <w:basedOn w:val="Tipodeletrapredefinidodopargrafo"/>
    <w:link w:val="Cabealho4"/>
    <w:rsid w:val="003F1983"/>
    <w:rPr>
      <w:rFonts w:ascii="Times" w:hAnsi="Times" w:cs="Arial"/>
    </w:rPr>
  </w:style>
  <w:style w:type="character" w:customStyle="1" w:styleId="Cabealho5Carter">
    <w:name w:val="Cabeçalho 5 Caráter"/>
    <w:basedOn w:val="Tipodeletrapredefinidodopargrafo"/>
    <w:link w:val="Cabealho5"/>
    <w:rsid w:val="003F1983"/>
    <w:rPr>
      <w:rFonts w:ascii="Arial" w:hAnsi="Arial" w:cs="Arial"/>
      <w:b/>
      <w:sz w:val="18"/>
    </w:rPr>
  </w:style>
  <w:style w:type="character" w:customStyle="1" w:styleId="Cabealho6Carter">
    <w:name w:val="Cabeçalho 6 Caráter"/>
    <w:basedOn w:val="Tipodeletrapredefinidodopargrafo"/>
    <w:link w:val="Cabealho6"/>
    <w:rsid w:val="003F1983"/>
    <w:rPr>
      <w:rFonts w:ascii="Times" w:hAnsi="Times"/>
      <w:b/>
    </w:rPr>
  </w:style>
  <w:style w:type="character" w:customStyle="1" w:styleId="Cabealho7Carter">
    <w:name w:val="Cabeçalho 7 Caráter"/>
    <w:basedOn w:val="Tipodeletrapredefinidodopargrafo"/>
    <w:link w:val="Cabealho7"/>
    <w:rsid w:val="003F1983"/>
    <w:rPr>
      <w:rFonts w:ascii="Times" w:hAnsi="Times"/>
      <w:bCs/>
    </w:rPr>
  </w:style>
  <w:style w:type="character" w:customStyle="1" w:styleId="Cabealho8Carter">
    <w:name w:val="Cabeçalho 8 Caráter"/>
    <w:basedOn w:val="Tipodeletrapredefinidodopargrafo"/>
    <w:link w:val="Cabealho8"/>
    <w:rsid w:val="003F1983"/>
    <w:rPr>
      <w:rFonts w:ascii="Times" w:hAnsi="Times"/>
      <w:bCs/>
      <w:i/>
      <w:iCs/>
    </w:rPr>
  </w:style>
  <w:style w:type="character" w:customStyle="1" w:styleId="Cabealho9Carter">
    <w:name w:val="Cabeçalho 9 Caráter"/>
    <w:basedOn w:val="Tipodeletrapredefinidodopargrafo"/>
    <w:link w:val="Cabealho9"/>
    <w:rsid w:val="003F1983"/>
    <w:rPr>
      <w:rFonts w:ascii="Arial" w:hAnsi="Arial"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2931">
      <w:bodyDiv w:val="1"/>
      <w:marLeft w:val="0"/>
      <w:marRight w:val="0"/>
      <w:marTop w:val="0"/>
      <w:marBottom w:val="0"/>
      <w:divBdr>
        <w:top w:val="none" w:sz="0" w:space="0" w:color="auto"/>
        <w:left w:val="none" w:sz="0" w:space="0" w:color="auto"/>
        <w:bottom w:val="none" w:sz="0" w:space="0" w:color="auto"/>
        <w:right w:val="none" w:sz="0" w:space="0" w:color="auto"/>
      </w:divBdr>
    </w:div>
    <w:div w:id="292256643">
      <w:bodyDiv w:val="1"/>
      <w:marLeft w:val="0"/>
      <w:marRight w:val="0"/>
      <w:marTop w:val="0"/>
      <w:marBottom w:val="0"/>
      <w:divBdr>
        <w:top w:val="none" w:sz="0" w:space="0" w:color="auto"/>
        <w:left w:val="none" w:sz="0" w:space="0" w:color="auto"/>
        <w:bottom w:val="none" w:sz="0" w:space="0" w:color="auto"/>
        <w:right w:val="none" w:sz="0" w:space="0" w:color="auto"/>
      </w:divBdr>
    </w:div>
    <w:div w:id="305014909">
      <w:bodyDiv w:val="1"/>
      <w:marLeft w:val="0"/>
      <w:marRight w:val="0"/>
      <w:marTop w:val="0"/>
      <w:marBottom w:val="0"/>
      <w:divBdr>
        <w:top w:val="none" w:sz="0" w:space="0" w:color="auto"/>
        <w:left w:val="none" w:sz="0" w:space="0" w:color="auto"/>
        <w:bottom w:val="none" w:sz="0" w:space="0" w:color="auto"/>
        <w:right w:val="none" w:sz="0" w:space="0" w:color="auto"/>
      </w:divBdr>
    </w:div>
    <w:div w:id="380180170">
      <w:bodyDiv w:val="1"/>
      <w:marLeft w:val="0"/>
      <w:marRight w:val="0"/>
      <w:marTop w:val="0"/>
      <w:marBottom w:val="0"/>
      <w:divBdr>
        <w:top w:val="none" w:sz="0" w:space="0" w:color="auto"/>
        <w:left w:val="none" w:sz="0" w:space="0" w:color="auto"/>
        <w:bottom w:val="none" w:sz="0" w:space="0" w:color="auto"/>
        <w:right w:val="none" w:sz="0" w:space="0" w:color="auto"/>
      </w:divBdr>
    </w:div>
    <w:div w:id="449203460">
      <w:bodyDiv w:val="1"/>
      <w:marLeft w:val="0"/>
      <w:marRight w:val="0"/>
      <w:marTop w:val="0"/>
      <w:marBottom w:val="0"/>
      <w:divBdr>
        <w:top w:val="none" w:sz="0" w:space="0" w:color="auto"/>
        <w:left w:val="none" w:sz="0" w:space="0" w:color="auto"/>
        <w:bottom w:val="none" w:sz="0" w:space="0" w:color="auto"/>
        <w:right w:val="none" w:sz="0" w:space="0" w:color="auto"/>
      </w:divBdr>
    </w:div>
    <w:div w:id="485513216">
      <w:bodyDiv w:val="1"/>
      <w:marLeft w:val="0"/>
      <w:marRight w:val="0"/>
      <w:marTop w:val="0"/>
      <w:marBottom w:val="0"/>
      <w:divBdr>
        <w:top w:val="none" w:sz="0" w:space="0" w:color="auto"/>
        <w:left w:val="none" w:sz="0" w:space="0" w:color="auto"/>
        <w:bottom w:val="none" w:sz="0" w:space="0" w:color="auto"/>
        <w:right w:val="none" w:sz="0" w:space="0" w:color="auto"/>
      </w:divBdr>
    </w:div>
    <w:div w:id="655840225">
      <w:bodyDiv w:val="1"/>
      <w:marLeft w:val="0"/>
      <w:marRight w:val="0"/>
      <w:marTop w:val="0"/>
      <w:marBottom w:val="0"/>
      <w:divBdr>
        <w:top w:val="none" w:sz="0" w:space="0" w:color="auto"/>
        <w:left w:val="none" w:sz="0" w:space="0" w:color="auto"/>
        <w:bottom w:val="none" w:sz="0" w:space="0" w:color="auto"/>
        <w:right w:val="none" w:sz="0" w:space="0" w:color="auto"/>
      </w:divBdr>
    </w:div>
    <w:div w:id="772289062">
      <w:bodyDiv w:val="1"/>
      <w:marLeft w:val="0"/>
      <w:marRight w:val="0"/>
      <w:marTop w:val="0"/>
      <w:marBottom w:val="0"/>
      <w:divBdr>
        <w:top w:val="none" w:sz="0" w:space="0" w:color="auto"/>
        <w:left w:val="none" w:sz="0" w:space="0" w:color="auto"/>
        <w:bottom w:val="none" w:sz="0" w:space="0" w:color="auto"/>
        <w:right w:val="none" w:sz="0" w:space="0" w:color="auto"/>
      </w:divBdr>
    </w:div>
    <w:div w:id="855339577">
      <w:bodyDiv w:val="1"/>
      <w:marLeft w:val="0"/>
      <w:marRight w:val="0"/>
      <w:marTop w:val="0"/>
      <w:marBottom w:val="0"/>
      <w:divBdr>
        <w:top w:val="none" w:sz="0" w:space="0" w:color="auto"/>
        <w:left w:val="none" w:sz="0" w:space="0" w:color="auto"/>
        <w:bottom w:val="none" w:sz="0" w:space="0" w:color="auto"/>
        <w:right w:val="none" w:sz="0" w:space="0" w:color="auto"/>
      </w:divBdr>
    </w:div>
    <w:div w:id="1024330981">
      <w:bodyDiv w:val="1"/>
      <w:marLeft w:val="0"/>
      <w:marRight w:val="0"/>
      <w:marTop w:val="0"/>
      <w:marBottom w:val="0"/>
      <w:divBdr>
        <w:top w:val="none" w:sz="0" w:space="0" w:color="auto"/>
        <w:left w:val="none" w:sz="0" w:space="0" w:color="auto"/>
        <w:bottom w:val="none" w:sz="0" w:space="0" w:color="auto"/>
        <w:right w:val="none" w:sz="0" w:space="0" w:color="auto"/>
      </w:divBdr>
    </w:div>
    <w:div w:id="1154567650">
      <w:bodyDiv w:val="1"/>
      <w:marLeft w:val="0"/>
      <w:marRight w:val="0"/>
      <w:marTop w:val="0"/>
      <w:marBottom w:val="0"/>
      <w:divBdr>
        <w:top w:val="none" w:sz="0" w:space="0" w:color="auto"/>
        <w:left w:val="none" w:sz="0" w:space="0" w:color="auto"/>
        <w:bottom w:val="none" w:sz="0" w:space="0" w:color="auto"/>
        <w:right w:val="none" w:sz="0" w:space="0" w:color="auto"/>
      </w:divBdr>
    </w:div>
    <w:div w:id="1380784766">
      <w:bodyDiv w:val="1"/>
      <w:marLeft w:val="0"/>
      <w:marRight w:val="0"/>
      <w:marTop w:val="0"/>
      <w:marBottom w:val="0"/>
      <w:divBdr>
        <w:top w:val="none" w:sz="0" w:space="0" w:color="auto"/>
        <w:left w:val="none" w:sz="0" w:space="0" w:color="auto"/>
        <w:bottom w:val="none" w:sz="0" w:space="0" w:color="auto"/>
        <w:right w:val="none" w:sz="0" w:space="0" w:color="auto"/>
      </w:divBdr>
    </w:div>
    <w:div w:id="1587761301">
      <w:bodyDiv w:val="1"/>
      <w:marLeft w:val="0"/>
      <w:marRight w:val="0"/>
      <w:marTop w:val="0"/>
      <w:marBottom w:val="0"/>
      <w:divBdr>
        <w:top w:val="none" w:sz="0" w:space="0" w:color="auto"/>
        <w:left w:val="none" w:sz="0" w:space="0" w:color="auto"/>
        <w:bottom w:val="none" w:sz="0" w:space="0" w:color="auto"/>
        <w:right w:val="none" w:sz="0" w:space="0" w:color="auto"/>
      </w:divBdr>
    </w:div>
    <w:div w:id="1589118414">
      <w:bodyDiv w:val="1"/>
      <w:marLeft w:val="0"/>
      <w:marRight w:val="0"/>
      <w:marTop w:val="0"/>
      <w:marBottom w:val="0"/>
      <w:divBdr>
        <w:top w:val="none" w:sz="0" w:space="0" w:color="auto"/>
        <w:left w:val="none" w:sz="0" w:space="0" w:color="auto"/>
        <w:bottom w:val="none" w:sz="0" w:space="0" w:color="auto"/>
        <w:right w:val="none" w:sz="0" w:space="0" w:color="auto"/>
      </w:divBdr>
    </w:div>
    <w:div w:id="1707751092">
      <w:bodyDiv w:val="1"/>
      <w:marLeft w:val="0"/>
      <w:marRight w:val="0"/>
      <w:marTop w:val="0"/>
      <w:marBottom w:val="0"/>
      <w:divBdr>
        <w:top w:val="none" w:sz="0" w:space="0" w:color="auto"/>
        <w:left w:val="none" w:sz="0" w:space="0" w:color="auto"/>
        <w:bottom w:val="none" w:sz="0" w:space="0" w:color="auto"/>
        <w:right w:val="none" w:sz="0" w:space="0" w:color="auto"/>
      </w:divBdr>
    </w:div>
    <w:div w:id="1994796639">
      <w:bodyDiv w:val="1"/>
      <w:marLeft w:val="0"/>
      <w:marRight w:val="0"/>
      <w:marTop w:val="0"/>
      <w:marBottom w:val="0"/>
      <w:divBdr>
        <w:top w:val="none" w:sz="0" w:space="0" w:color="auto"/>
        <w:left w:val="none" w:sz="0" w:space="0" w:color="auto"/>
        <w:bottom w:val="none" w:sz="0" w:space="0" w:color="auto"/>
        <w:right w:val="none" w:sz="0" w:space="0" w:color="auto"/>
      </w:divBdr>
    </w:div>
    <w:div w:id="21214098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lichess.org/study/7qOrZwG6" TargetMode="External"/><Relationship Id="rId31" Type="http://schemas.openxmlformats.org/officeDocument/2006/relationships/hyperlink" Target="https://brainking.com/pt/GameRules?tp=125" TargetMode="External"/><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9B1D4C4-B99E-5642-954B-DC3F8218A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10735</Words>
  <Characters>57973</Characters>
  <Application>Microsoft Macintosh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68571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Henriques / Beatriz Velho</dc:creator>
  <cp:keywords/>
  <dc:description/>
  <cp:lastModifiedBy>Beatriz Ferreira Velho</cp:lastModifiedBy>
  <cp:revision>3</cp:revision>
  <cp:lastPrinted>2017-11-12T23:38:00Z</cp:lastPrinted>
  <dcterms:created xsi:type="dcterms:W3CDTF">2017-11-12T23:38:00Z</dcterms:created>
  <dcterms:modified xsi:type="dcterms:W3CDTF">2017-11-12T23:38:00Z</dcterms:modified>
  <cp:category/>
</cp:coreProperties>
</file>