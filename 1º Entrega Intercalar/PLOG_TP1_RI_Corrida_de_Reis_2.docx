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177D3" w14:textId="1F0F8EEC" w:rsidR="004049FF" w:rsidRPr="00F16E23" w:rsidRDefault="00500312" w:rsidP="00F16E23">
      <w:pPr>
        <w:jc w:val="center"/>
        <w:rPr>
          <w:rFonts w:cs="Tahoma"/>
          <w:sz w:val="72"/>
          <w:szCs w:val="72"/>
        </w:rPr>
      </w:pPr>
      <w:r w:rsidRPr="00BC223A">
        <w:rPr>
          <w:rFonts w:eastAsia="Calibri" w:cs="Tahoma"/>
          <w:sz w:val="72"/>
          <w:szCs w:val="72"/>
        </w:rPr>
        <w:t>Corrida</w:t>
      </w:r>
      <w:r w:rsidRPr="00BC223A">
        <w:rPr>
          <w:rFonts w:cs="Tahoma"/>
          <w:sz w:val="72"/>
          <w:szCs w:val="72"/>
        </w:rPr>
        <w:t xml:space="preserve"> </w:t>
      </w:r>
      <w:r w:rsidRPr="00BC223A">
        <w:rPr>
          <w:rFonts w:eastAsia="Calibri" w:cs="Tahoma"/>
          <w:sz w:val="72"/>
          <w:szCs w:val="72"/>
        </w:rPr>
        <w:t>de</w:t>
      </w:r>
      <w:r w:rsidRPr="00BC223A">
        <w:rPr>
          <w:rFonts w:cs="Tahoma"/>
          <w:sz w:val="72"/>
          <w:szCs w:val="72"/>
        </w:rPr>
        <w:t xml:space="preserve"> </w:t>
      </w:r>
      <w:r w:rsidRPr="00BC223A">
        <w:rPr>
          <w:rFonts w:eastAsia="Calibri" w:cs="Tahoma"/>
          <w:sz w:val="72"/>
          <w:szCs w:val="72"/>
        </w:rPr>
        <w:t>Reis</w:t>
      </w:r>
    </w:p>
    <w:p w14:paraId="571F32A1" w14:textId="711DCB5C" w:rsidR="004049FF" w:rsidRPr="00F16E23" w:rsidRDefault="00500312" w:rsidP="00F16E23">
      <w:pPr>
        <w:jc w:val="center"/>
        <w:rPr>
          <w:rFonts w:cs="Tahoma"/>
          <w:sz w:val="52"/>
          <w:szCs w:val="56"/>
        </w:rPr>
      </w:pPr>
      <w:r w:rsidRPr="00BC223A">
        <w:rPr>
          <w:rFonts w:eastAsia="Calibri" w:cs="Tahoma"/>
          <w:sz w:val="52"/>
          <w:szCs w:val="56"/>
        </w:rPr>
        <w:t>Relatório</w:t>
      </w:r>
      <w:r w:rsidRPr="00BC223A">
        <w:rPr>
          <w:rFonts w:cs="Tahoma"/>
          <w:sz w:val="52"/>
          <w:szCs w:val="56"/>
        </w:rPr>
        <w:t xml:space="preserve"> </w:t>
      </w:r>
      <w:r w:rsidRPr="00BC223A">
        <w:rPr>
          <w:rFonts w:eastAsia="Calibri" w:cs="Tahoma"/>
          <w:sz w:val="52"/>
          <w:szCs w:val="56"/>
        </w:rPr>
        <w:t>Intercalar</w:t>
      </w:r>
    </w:p>
    <w:p w14:paraId="62E6273F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327C9725" w14:textId="77777777" w:rsidR="004049FF" w:rsidRPr="00BC223A" w:rsidRDefault="004049FF" w:rsidP="00F16E23">
      <w:pPr>
        <w:spacing w:line="240" w:lineRule="auto"/>
        <w:jc w:val="center"/>
        <w:rPr>
          <w:rFonts w:cs="Tahoma"/>
          <w:b/>
          <w:sz w:val="52"/>
          <w:szCs w:val="52"/>
        </w:rPr>
      </w:pPr>
      <w:r w:rsidRPr="00BC223A">
        <w:rPr>
          <w:rFonts w:cs="Tahoma"/>
          <w:noProof/>
        </w:rPr>
        <w:drawing>
          <wp:inline distT="0" distB="0" distL="0" distR="0" wp14:anchorId="7BC85810" wp14:editId="4FE7643C">
            <wp:extent cx="3924438" cy="1292087"/>
            <wp:effectExtent l="0" t="0" r="0" b="3810"/>
            <wp:docPr id="18" name="Imagem 18" descr="https://scontent-mad1-1.xx.fbcdn.net/hphotos-xfp1/v/t35.0-12/s2048x2048/12164757_736180713152746_2025604673_o.jpg?oh=7bd417f446d48478d61347c44a1e254c&amp;oe=561B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ad1-1.xx.fbcdn.net/hphotos-xfp1/v/t35.0-12/s2048x2048/12164757_736180713152746_2025604673_o.jpg?oh=7bd417f446d48478d61347c44a1e254c&amp;oe=561B12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0" cy="12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88F" w14:textId="77777777" w:rsidR="004049FF" w:rsidRPr="00BC223A" w:rsidRDefault="004049FF" w:rsidP="00F16E23">
      <w:pPr>
        <w:spacing w:line="240" w:lineRule="auto"/>
        <w:jc w:val="center"/>
        <w:rPr>
          <w:rFonts w:cs="Tahoma"/>
          <w:b/>
          <w:sz w:val="72"/>
          <w:szCs w:val="72"/>
        </w:rPr>
      </w:pPr>
    </w:p>
    <w:p w14:paraId="72E9C925" w14:textId="77777777" w:rsidR="004049FF" w:rsidRPr="00BC223A" w:rsidRDefault="004049FF" w:rsidP="00F16E23">
      <w:pPr>
        <w:spacing w:line="240" w:lineRule="auto"/>
        <w:jc w:val="center"/>
        <w:rPr>
          <w:rFonts w:cs="Tahoma"/>
          <w:color w:val="000000" w:themeColor="text1"/>
          <w:sz w:val="48"/>
          <w:szCs w:val="48"/>
        </w:rPr>
      </w:pPr>
      <w:r w:rsidRPr="00BC223A">
        <w:rPr>
          <w:rFonts w:eastAsia="Calibri" w:cs="Tahoma"/>
          <w:color w:val="000000" w:themeColor="text1"/>
          <w:sz w:val="48"/>
          <w:szCs w:val="48"/>
        </w:rPr>
        <w:t>Mestrado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Integrado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em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Engenharia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Informática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Computação</w:t>
      </w:r>
    </w:p>
    <w:p w14:paraId="2C2375DF" w14:textId="77777777" w:rsidR="002A25DD" w:rsidRPr="00BC223A" w:rsidRDefault="002A25DD" w:rsidP="00F16E23">
      <w:pPr>
        <w:spacing w:line="240" w:lineRule="auto"/>
        <w:rPr>
          <w:rFonts w:cs="Tahoma"/>
          <w:color w:val="000000" w:themeColor="text1"/>
          <w:sz w:val="48"/>
          <w:szCs w:val="48"/>
        </w:rPr>
      </w:pPr>
    </w:p>
    <w:p w14:paraId="5BABBBE3" w14:textId="77777777" w:rsidR="00590ED9" w:rsidRPr="00BC223A" w:rsidRDefault="00590ED9" w:rsidP="00F16E23">
      <w:pPr>
        <w:spacing w:line="240" w:lineRule="auto"/>
        <w:jc w:val="center"/>
        <w:rPr>
          <w:rFonts w:cs="Tahoma"/>
          <w:color w:val="000000" w:themeColor="text1"/>
          <w:sz w:val="48"/>
          <w:szCs w:val="48"/>
        </w:rPr>
      </w:pPr>
    </w:p>
    <w:p w14:paraId="6A93D78B" w14:textId="4F725DD4" w:rsidR="00F02346" w:rsidRPr="00BC223A" w:rsidRDefault="00F02346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4"/>
        </w:rPr>
      </w:pPr>
      <w:r w:rsidRPr="00BC223A">
        <w:rPr>
          <w:rFonts w:eastAsia="Calibri" w:cs="Tahoma"/>
          <w:color w:val="000000" w:themeColor="text1"/>
          <w:sz w:val="40"/>
          <w:szCs w:val="44"/>
        </w:rPr>
        <w:t>Programação</w:t>
      </w:r>
      <w:r w:rsidRPr="00BC223A">
        <w:rPr>
          <w:rFonts w:cs="Tahoma"/>
          <w:color w:val="000000" w:themeColor="text1"/>
          <w:sz w:val="40"/>
          <w:szCs w:val="44"/>
        </w:rPr>
        <w:t xml:space="preserve"> </w:t>
      </w:r>
      <w:r w:rsidRPr="00BC223A">
        <w:rPr>
          <w:rFonts w:eastAsia="Calibri" w:cs="Tahoma"/>
          <w:color w:val="000000" w:themeColor="text1"/>
          <w:sz w:val="40"/>
          <w:szCs w:val="44"/>
        </w:rPr>
        <w:t>em</w:t>
      </w:r>
      <w:r w:rsidRPr="00BC223A">
        <w:rPr>
          <w:rFonts w:cs="Tahoma"/>
          <w:color w:val="000000" w:themeColor="text1"/>
          <w:sz w:val="40"/>
          <w:szCs w:val="44"/>
        </w:rPr>
        <w:t xml:space="preserve"> </w:t>
      </w:r>
      <w:r w:rsidRPr="00BC223A">
        <w:rPr>
          <w:rFonts w:eastAsia="Calibri" w:cs="Tahoma"/>
          <w:color w:val="000000" w:themeColor="text1"/>
          <w:sz w:val="40"/>
          <w:szCs w:val="44"/>
        </w:rPr>
        <w:t>Lógica</w:t>
      </w:r>
    </w:p>
    <w:p w14:paraId="7186665A" w14:textId="77777777" w:rsidR="00F02346" w:rsidRPr="00BC223A" w:rsidRDefault="00F02346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6653CB21" w14:textId="416B5649" w:rsidR="00590ED9" w:rsidRPr="00BC223A" w:rsidRDefault="00590ED9" w:rsidP="00F16E23">
      <w:pPr>
        <w:spacing w:line="240" w:lineRule="auto"/>
        <w:jc w:val="center"/>
        <w:rPr>
          <w:rFonts w:cs="Tahoma"/>
          <w:color w:val="000000" w:themeColor="text1"/>
          <w:sz w:val="32"/>
          <w:szCs w:val="40"/>
        </w:rPr>
      </w:pPr>
      <w:r w:rsidRPr="00BC223A">
        <w:rPr>
          <w:rFonts w:eastAsia="Calibri" w:cs="Tahoma"/>
          <w:color w:val="000000" w:themeColor="text1"/>
          <w:sz w:val="32"/>
          <w:szCs w:val="40"/>
        </w:rPr>
        <w:t>Grupo</w:t>
      </w:r>
      <w:r w:rsidRPr="00BC223A">
        <w:rPr>
          <w:rFonts w:cs="Tahoma"/>
          <w:color w:val="000000" w:themeColor="text1"/>
          <w:sz w:val="32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32"/>
          <w:szCs w:val="40"/>
        </w:rPr>
        <w:t>Corrida_de_Reis_</w:t>
      </w:r>
      <w:r w:rsidRPr="00BC223A">
        <w:rPr>
          <w:rFonts w:cs="Tahoma"/>
          <w:color w:val="000000" w:themeColor="text1"/>
          <w:sz w:val="32"/>
          <w:szCs w:val="40"/>
        </w:rPr>
        <w:t>2</w:t>
      </w:r>
    </w:p>
    <w:p w14:paraId="4C1190D1" w14:textId="77777777" w:rsidR="00F02346" w:rsidRPr="00BC223A" w:rsidRDefault="00F02346" w:rsidP="004049FF">
      <w:pPr>
        <w:jc w:val="center"/>
        <w:rPr>
          <w:rFonts w:cs="Tahoma"/>
          <w:color w:val="000000" w:themeColor="text1"/>
          <w:sz w:val="28"/>
          <w:szCs w:val="40"/>
        </w:rPr>
      </w:pPr>
    </w:p>
    <w:p w14:paraId="4DDA183E" w14:textId="47BEAAC2" w:rsidR="00590ED9" w:rsidRPr="00BC223A" w:rsidRDefault="00590ED9" w:rsidP="004049FF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Henriques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201502858</w:t>
      </w:r>
    </w:p>
    <w:p w14:paraId="42E0E7AD" w14:textId="57C5DF34" w:rsidR="00590ED9" w:rsidRPr="00BC223A" w:rsidRDefault="00590ED9" w:rsidP="004049FF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Velho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201700491</w:t>
      </w:r>
    </w:p>
    <w:p w14:paraId="232830F1" w14:textId="77777777" w:rsidR="00C8311F" w:rsidRDefault="00C8311F" w:rsidP="004049FF">
      <w:pPr>
        <w:jc w:val="center"/>
        <w:rPr>
          <w:rFonts w:cs="Tahoma"/>
          <w:sz w:val="28"/>
          <w:szCs w:val="40"/>
        </w:rPr>
      </w:pPr>
    </w:p>
    <w:p w14:paraId="197FD3E6" w14:textId="77777777" w:rsidR="009A376F" w:rsidRDefault="009A376F" w:rsidP="004049FF">
      <w:pPr>
        <w:jc w:val="center"/>
        <w:rPr>
          <w:rFonts w:cs="Tahoma"/>
          <w:sz w:val="28"/>
          <w:szCs w:val="40"/>
        </w:rPr>
      </w:pPr>
    </w:p>
    <w:p w14:paraId="57F0D3AD" w14:textId="77777777" w:rsidR="009A376F" w:rsidRPr="00BC223A" w:rsidRDefault="009A376F" w:rsidP="004049FF">
      <w:pPr>
        <w:jc w:val="center"/>
        <w:rPr>
          <w:rFonts w:cs="Tahoma"/>
          <w:sz w:val="28"/>
          <w:szCs w:val="40"/>
        </w:rPr>
      </w:pPr>
    </w:p>
    <w:p w14:paraId="11D1F85F" w14:textId="7EAAE1FE" w:rsidR="00F20BC4" w:rsidRPr="00BC223A" w:rsidRDefault="00F20BC4" w:rsidP="004049FF">
      <w:pPr>
        <w:jc w:val="center"/>
        <w:rPr>
          <w:rFonts w:cs="Tahoma"/>
          <w:sz w:val="28"/>
          <w:szCs w:val="40"/>
        </w:rPr>
      </w:pPr>
      <w:r w:rsidRPr="00BC223A">
        <w:rPr>
          <w:rFonts w:cs="Tahoma"/>
          <w:sz w:val="28"/>
          <w:szCs w:val="40"/>
        </w:rPr>
        <w:t xml:space="preserve">15 </w:t>
      </w:r>
      <w:r w:rsidRPr="00BC223A">
        <w:rPr>
          <w:rFonts w:eastAsia="Calibri" w:cs="Tahoma"/>
          <w:sz w:val="28"/>
          <w:szCs w:val="40"/>
        </w:rPr>
        <w:t>Outubro</w:t>
      </w:r>
      <w:r w:rsidRPr="00BC223A">
        <w:rPr>
          <w:rFonts w:cs="Tahoma"/>
          <w:sz w:val="28"/>
          <w:szCs w:val="40"/>
        </w:rPr>
        <w:t xml:space="preserve"> 2017</w:t>
      </w:r>
    </w:p>
    <w:p w14:paraId="6C7611B5" w14:textId="77777777" w:rsidR="003A5611" w:rsidRDefault="003A5611">
      <w:pPr>
        <w:rPr>
          <w:rFonts w:eastAsia="Calibri" w:cs="Tahoma"/>
        </w:rPr>
      </w:pPr>
      <w:r>
        <w:rPr>
          <w:rFonts w:eastAsia="Calibri" w:cs="Tahoma"/>
        </w:rPr>
        <w:br w:type="page"/>
      </w:r>
    </w:p>
    <w:sdt>
      <w:sdtPr>
        <w:rPr>
          <w:b/>
          <w:caps/>
          <w:sz w:val="24"/>
          <w:szCs w:val="24"/>
        </w:rPr>
        <w:id w:val="-2071107982"/>
        <w:docPartObj>
          <w:docPartGallery w:val="Table of Contents"/>
          <w:docPartUnique/>
        </w:docPartObj>
      </w:sdtPr>
      <w:sdtEndPr>
        <w:rPr>
          <w:b w:val="0"/>
          <w:bCs/>
          <w:caps w:val="0"/>
          <w:noProof/>
          <w:sz w:val="22"/>
          <w:szCs w:val="22"/>
        </w:rPr>
      </w:sdtEndPr>
      <w:sdtContent>
        <w:p w14:paraId="04E47E55" w14:textId="4B6D7C50" w:rsidR="007B3BDE" w:rsidRPr="00F16E23" w:rsidRDefault="007B3BDE" w:rsidP="007B3BDE">
          <w:pPr>
            <w:pStyle w:val="WW8Num5z0"/>
            <w:rPr>
              <w:rStyle w:val="TtuloCarter"/>
              <w:b w:val="0"/>
              <w:color w:val="2F5496" w:themeColor="accent1" w:themeShade="BF"/>
            </w:rPr>
          </w:pPr>
          <w:r w:rsidRPr="00F16E23">
            <w:rPr>
              <w:rStyle w:val="TtuloCarter"/>
              <w:b w:val="0"/>
              <w:color w:val="2F5496" w:themeColor="accent1" w:themeShade="BF"/>
            </w:rPr>
            <w:t>Índice</w:t>
          </w:r>
        </w:p>
        <w:p w14:paraId="1AAD6683" w14:textId="77777777" w:rsidR="009A376F" w:rsidRDefault="007B3BD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r>
            <w:rPr>
              <w:bCs w:val="0"/>
              <w:caps/>
            </w:rPr>
            <w:fldChar w:fldCharType="begin"/>
          </w:r>
          <w:r>
            <w:instrText>TOC \o "1-3" \h \z \u</w:instrText>
          </w:r>
          <w:r>
            <w:rPr>
              <w:bCs w:val="0"/>
              <w:caps/>
            </w:rPr>
            <w:fldChar w:fldCharType="separate"/>
          </w:r>
          <w:hyperlink w:anchor="_Toc495307801" w:history="1">
            <w:r w:rsidR="009A376F" w:rsidRPr="00C50261">
              <w:rPr>
                <w:rStyle w:val="Hiperligao"/>
                <w:noProof/>
              </w:rPr>
              <w:t>1</w:t>
            </w:r>
            <w:r w:rsidR="009A376F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9A376F" w:rsidRPr="00C50261">
              <w:rPr>
                <w:rStyle w:val="Hiperligao"/>
                <w:noProof/>
              </w:rPr>
              <w:t>Descrição detalhada do jogo</w:t>
            </w:r>
            <w:r w:rsidR="009A376F">
              <w:rPr>
                <w:noProof/>
                <w:webHidden/>
              </w:rPr>
              <w:tab/>
            </w:r>
            <w:r w:rsidR="009A376F">
              <w:rPr>
                <w:noProof/>
                <w:webHidden/>
              </w:rPr>
              <w:fldChar w:fldCharType="begin"/>
            </w:r>
            <w:r w:rsidR="009A376F">
              <w:rPr>
                <w:noProof/>
                <w:webHidden/>
              </w:rPr>
              <w:instrText xml:space="preserve"> PAGEREF _Toc495307801 \h </w:instrText>
            </w:r>
            <w:r w:rsidR="009A376F">
              <w:rPr>
                <w:noProof/>
                <w:webHidden/>
              </w:rPr>
            </w:r>
            <w:r w:rsidR="009A376F">
              <w:rPr>
                <w:noProof/>
                <w:webHidden/>
              </w:rPr>
              <w:fldChar w:fldCharType="separate"/>
            </w:r>
            <w:r w:rsidR="009A376F">
              <w:rPr>
                <w:noProof/>
                <w:webHidden/>
              </w:rPr>
              <w:t>3</w:t>
            </w:r>
            <w:r w:rsidR="009A376F">
              <w:rPr>
                <w:noProof/>
                <w:webHidden/>
              </w:rPr>
              <w:fldChar w:fldCharType="end"/>
            </w:r>
          </w:hyperlink>
        </w:p>
        <w:p w14:paraId="094268FD" w14:textId="77777777" w:rsidR="009A376F" w:rsidRDefault="009A376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5307802" w:history="1">
            <w:r w:rsidRPr="00C50261">
              <w:rPr>
                <w:rStyle w:val="Hiperligao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Imagens do Jogo Corrida do Reis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26AA1" w14:textId="77777777" w:rsidR="009A376F" w:rsidRDefault="009A376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5307803" w:history="1">
            <w:r w:rsidRPr="00C50261">
              <w:rPr>
                <w:rStyle w:val="Hiperliga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C50261">
              <w:rPr>
                <w:rStyle w:val="Hiperligao"/>
                <w:noProof/>
              </w:rPr>
              <w:t>Abordagem inicial à modelação do jogo em Prolog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8F95" w14:textId="77777777" w:rsidR="009A376F" w:rsidRDefault="009A376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5307804" w:history="1">
            <w:r w:rsidRPr="00C50261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32F3" w14:textId="77777777" w:rsidR="009A376F" w:rsidRDefault="009A376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5307805" w:history="1">
            <w:r w:rsidRPr="00C50261">
              <w:rPr>
                <w:rStyle w:val="Hiperligao"/>
                <w:noProof/>
              </w:rPr>
              <w:t>2.1.1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Lista representativa do estado inicial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7CB9" w14:textId="77777777" w:rsidR="009A376F" w:rsidRDefault="009A376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5307806" w:history="1">
            <w:r w:rsidRPr="00C50261">
              <w:rPr>
                <w:rStyle w:val="Hiperligao"/>
                <w:noProof/>
              </w:rPr>
              <w:t>2.1.2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Lista representativa de um possível estado intermédio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CD5A" w14:textId="77777777" w:rsidR="009A376F" w:rsidRDefault="009A376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5307807" w:history="1">
            <w:r w:rsidRPr="00C50261">
              <w:rPr>
                <w:rStyle w:val="Hiperligao"/>
                <w:bCs/>
                <w:iCs/>
                <w:noProof/>
                <w:color w:val="034990" w:themeColor="hyperlink" w:themeShade="BF"/>
              </w:rPr>
              <w:t>2.1.3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  <w:color w:val="034990" w:themeColor="hyperlink" w:themeShade="BF"/>
              </w:rPr>
              <w:t>Lista representativa de um possível estado final do jogo&lt;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D130" w14:textId="77777777" w:rsidR="009A376F" w:rsidRDefault="009A376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5307808" w:history="1">
            <w:r w:rsidRPr="00C50261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Visualização do tabuleiro em modo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C99A" w14:textId="77777777" w:rsidR="009A376F" w:rsidRDefault="009A376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5307809" w:history="1">
            <w:r w:rsidRPr="00C50261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50261">
              <w:rPr>
                <w:rStyle w:val="Hiperligao"/>
                <w:noProof/>
              </w:rPr>
              <w:t>Cabeçalhos dos predicados a serem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BE0A" w14:textId="77777777" w:rsidR="009A376F" w:rsidRDefault="009A376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5307810" w:history="1">
            <w:r w:rsidRPr="00C50261">
              <w:rPr>
                <w:rStyle w:val="Hiperliga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C5026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2B31" w14:textId="56992000" w:rsidR="007B3BDE" w:rsidRDefault="007B3BDE">
          <w:r>
            <w:rPr>
              <w:b/>
              <w:bCs/>
              <w:noProof/>
            </w:rPr>
            <w:fldChar w:fldCharType="end"/>
          </w:r>
        </w:p>
      </w:sdtContent>
    </w:sdt>
    <w:p w14:paraId="7F1D49B0" w14:textId="4F9991DB" w:rsidR="00781891" w:rsidRDefault="00781891">
      <w:pPr>
        <w:rPr>
          <w:rFonts w:eastAsia="Calibri"/>
        </w:rPr>
      </w:pPr>
      <w:r>
        <w:rPr>
          <w:rFonts w:eastAsia="Calibri"/>
        </w:rPr>
        <w:br w:type="page"/>
      </w:r>
    </w:p>
    <w:p w14:paraId="0E8A5FE9" w14:textId="6D8E2E88" w:rsidR="00EE7606" w:rsidRPr="00F16E23" w:rsidRDefault="00EE7606" w:rsidP="00EE7606">
      <w:pPr>
        <w:pStyle w:val="WW8Num5z0"/>
        <w:rPr>
          <w:rStyle w:val="TtuloCarter"/>
          <w:b w:val="0"/>
          <w:color w:val="2F5496" w:themeColor="accent1" w:themeShade="BF"/>
        </w:rPr>
      </w:pPr>
      <w:r w:rsidRPr="00F16E23">
        <w:rPr>
          <w:rStyle w:val="TtuloCarter"/>
          <w:b w:val="0"/>
          <w:color w:val="2F5496" w:themeColor="accent1" w:themeShade="BF"/>
        </w:rPr>
        <w:lastRenderedPageBreak/>
        <w:t>Índice</w:t>
      </w:r>
      <w:r>
        <w:rPr>
          <w:rStyle w:val="TtuloCarter"/>
          <w:b w:val="0"/>
          <w:color w:val="2F5496" w:themeColor="accent1" w:themeShade="BF"/>
        </w:rPr>
        <w:t xml:space="preserve"> de Figuras</w:t>
      </w:r>
    </w:p>
    <w:p w14:paraId="63226BDD" w14:textId="77777777" w:rsidR="00EE7606" w:rsidRDefault="00EE7606">
      <w:pPr>
        <w:pStyle w:val="ndicedeIlustraes"/>
        <w:rPr>
          <w:rFonts w:eastAsia="Calibri"/>
        </w:rPr>
      </w:pPr>
    </w:p>
    <w:p w14:paraId="191028A5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\h \z \c "Figura" </w:instrText>
      </w:r>
      <w:r>
        <w:rPr>
          <w:rFonts w:eastAsia="Calibri"/>
        </w:rPr>
        <w:fldChar w:fldCharType="separate"/>
      </w:r>
      <w:hyperlink w:anchor="_Toc495307823" w:history="1">
        <w:r w:rsidRPr="0030237D">
          <w:rPr>
            <w:rStyle w:val="Hiperligao"/>
            <w:noProof/>
          </w:rPr>
          <w:t>Figura 1: Estado inicial do tabuleiro do jogo Corrida de Reis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F3F8A4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4" w:history="1">
        <w:r w:rsidRPr="0030237D">
          <w:rPr>
            <w:rStyle w:val="Hiperligao"/>
            <w:noProof/>
          </w:rPr>
          <w:t>Figura 2: Possíveis jogadas do cavalo branco em 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9675FB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5" w:history="1">
        <w:r w:rsidRPr="0030237D">
          <w:rPr>
            <w:rStyle w:val="Hiperligao"/>
            <w:noProof/>
          </w:rPr>
          <w:t>Figura 3: Possíveis jogadas do bispo branco em F2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390630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6" w:history="1">
        <w:r w:rsidRPr="0030237D">
          <w:rPr>
            <w:rStyle w:val="Hiperligao"/>
            <w:noProof/>
          </w:rPr>
          <w:t>Figura 4: Possíveis jogadas da torre branca em F2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AF1768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7" w:history="1">
        <w:r w:rsidRPr="0030237D">
          <w:rPr>
            <w:rStyle w:val="Hiperligao"/>
            <w:noProof/>
          </w:rPr>
          <w:t>Figura 5: Possíveis jogadas da rainha branca em H2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21E4EC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8" w:history="1">
        <w:r w:rsidRPr="0030237D">
          <w:rPr>
            <w:rStyle w:val="Hiperligao"/>
            <w:noProof/>
          </w:rPr>
          <w:t>Figura 6: Situação de empate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57FA0B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29" w:history="1">
        <w:r w:rsidRPr="0030237D">
          <w:rPr>
            <w:rStyle w:val="Hiperligao"/>
            <w:noProof/>
          </w:rPr>
          <w:t>Figura 7: Jogo ganho pelas peças pretas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203657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30" w:history="1">
        <w:r w:rsidRPr="0030237D">
          <w:rPr>
            <w:rStyle w:val="Hiperligao"/>
            <w:noProof/>
          </w:rPr>
          <w:t>Figura 8: Jogo ganho pelas peças brancas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D15FE0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31" w:history="1">
        <w:r w:rsidRPr="0030237D">
          <w:rPr>
            <w:rStyle w:val="Hiperligao"/>
            <w:noProof/>
          </w:rPr>
          <w:t>Figura 9: Estado inicial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57FE06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32" w:history="1">
        <w:r w:rsidRPr="0030237D">
          <w:rPr>
            <w:rStyle w:val="Hiperligao"/>
            <w:noProof/>
          </w:rPr>
          <w:t>Figura 10: Possível estado intermédio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B90A5E" w14:textId="77777777" w:rsidR="00EE7606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5307833" w:history="1">
        <w:r w:rsidRPr="0030237D">
          <w:rPr>
            <w:rStyle w:val="Hiperligao"/>
            <w:noProof/>
          </w:rPr>
          <w:t>Figura 11: Possível estado final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_Toc495307833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547CA0" w14:textId="068CC2B7" w:rsidR="00AE2B17" w:rsidRDefault="00EE7606">
      <w:pPr>
        <w:rPr>
          <w:rFonts w:eastAsia="Calibri"/>
        </w:rPr>
      </w:pPr>
      <w:r>
        <w:rPr>
          <w:rFonts w:eastAsia="Calibri"/>
        </w:rPr>
        <w:fldChar w:fldCharType="end"/>
      </w:r>
    </w:p>
    <w:p w14:paraId="61169130" w14:textId="77777777" w:rsidR="00AE2B17" w:rsidRDefault="00AE2B17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353DF8AE" w14:textId="0B5726E5" w:rsidR="00003047" w:rsidRDefault="003A5611" w:rsidP="0098792C">
      <w:pPr>
        <w:pStyle w:val="Cabealho1"/>
      </w:pPr>
      <w:bookmarkStart w:id="0" w:name="_Toc495239849"/>
      <w:bookmarkStart w:id="1" w:name="_Toc495307801"/>
      <w:r>
        <w:lastRenderedPageBreak/>
        <w:t>Descrição detalhada do jogo</w:t>
      </w:r>
      <w:bookmarkEnd w:id="0"/>
      <w:bookmarkEnd w:id="1"/>
    </w:p>
    <w:p w14:paraId="4F60F175" w14:textId="244AA435" w:rsidR="00E03DB3" w:rsidRDefault="00537D19" w:rsidP="0098792C">
      <w:r>
        <w:t xml:space="preserve">Em 1961, </w:t>
      </w:r>
      <w:r w:rsidR="00D03614" w:rsidRPr="00D03614">
        <w:t>Vernon Rylands Parton</w:t>
      </w:r>
      <w:r w:rsidR="00D03614">
        <w:t xml:space="preserve"> </w:t>
      </w:r>
      <w:r w:rsidR="006118F5">
        <w:t>criou</w:t>
      </w:r>
      <w:r w:rsidR="00915694">
        <w:t xml:space="preserve"> o jogo </w:t>
      </w:r>
      <w:r>
        <w:t>Corrida de Reis</w:t>
      </w:r>
      <w:r w:rsidR="00D03614">
        <w:t>, uma variante</w:t>
      </w:r>
      <w:r w:rsidR="006118F5">
        <w:t xml:space="preserve"> do Xadrez</w:t>
      </w:r>
      <w:r w:rsidR="005D59D4">
        <w:t xml:space="preserve"> com um objetivo diferente</w:t>
      </w:r>
      <w:r w:rsidR="00D03614">
        <w:t xml:space="preserve">. </w:t>
      </w:r>
      <w:r w:rsidR="005D59D4">
        <w:t>Sendo uma variante do Xadrez, a Corrida de Reis é</w:t>
      </w:r>
      <w:r w:rsidR="00D03614">
        <w:t xml:space="preserve"> um jogo de tabuleiro 8x8 com um total de 64 casa</w:t>
      </w:r>
      <w:r w:rsidR="005D59D4">
        <w:t>s</w:t>
      </w:r>
      <w:r w:rsidR="00D03614">
        <w:t xml:space="preserve">, </w:t>
      </w:r>
      <w:r w:rsidR="003C67E9">
        <w:t>realizado</w:t>
      </w:r>
      <w:r w:rsidR="00D03614">
        <w:t xml:space="preserve"> por</w:t>
      </w:r>
      <w:r w:rsidR="005D59D4">
        <w:t xml:space="preserve"> dois jogadores</w:t>
      </w:r>
      <w:r w:rsidR="003C67E9">
        <w:t xml:space="preserve"> com peças de cor diferentes: preto e branco</w:t>
      </w:r>
      <w:r w:rsidR="00F0173D">
        <w:t xml:space="preserve"> </w:t>
      </w:r>
      <w:r w:rsidR="00F0173D">
        <w:fldChar w:fldCharType="begin"/>
      </w:r>
      <w:r w:rsidR="00F0173D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F0173D">
        <w:fldChar w:fldCharType="separate"/>
      </w:r>
      <w:r w:rsidR="00F0173D">
        <w:rPr>
          <w:noProof/>
        </w:rPr>
        <w:t>(Rachunek, 2017)</w:t>
      </w:r>
      <w:r w:rsidR="00F0173D">
        <w:fldChar w:fldCharType="end"/>
      </w:r>
      <w:r w:rsidR="003C67E9">
        <w:t>. Cada jogado</w:t>
      </w:r>
      <w:r w:rsidR="005D59D4">
        <w:t xml:space="preserve"> possui apenas 8 peças:</w:t>
      </w:r>
    </w:p>
    <w:p w14:paraId="44E5B31E" w14:textId="4610AC86" w:rsidR="005D59D4" w:rsidRDefault="005D59D4" w:rsidP="009F21FE">
      <w:pPr>
        <w:pStyle w:val="WW8Num19z2"/>
        <w:numPr>
          <w:ilvl w:val="0"/>
          <w:numId w:val="4"/>
        </w:numPr>
      </w:pPr>
      <w:r>
        <w:t>Um rei;</w:t>
      </w:r>
    </w:p>
    <w:p w14:paraId="14240CED" w14:textId="783848FD" w:rsidR="005D59D4" w:rsidRDefault="005D59D4" w:rsidP="009F21FE">
      <w:pPr>
        <w:pStyle w:val="WW8Num19z2"/>
        <w:numPr>
          <w:ilvl w:val="0"/>
          <w:numId w:val="4"/>
        </w:numPr>
      </w:pPr>
      <w:r>
        <w:t>Uma rainha;</w:t>
      </w:r>
    </w:p>
    <w:p w14:paraId="0110AFE3" w14:textId="35039B7B" w:rsidR="005D59D4" w:rsidRDefault="005D59D4" w:rsidP="009F21FE">
      <w:pPr>
        <w:pStyle w:val="WW8Num19z2"/>
        <w:numPr>
          <w:ilvl w:val="0"/>
          <w:numId w:val="4"/>
        </w:numPr>
      </w:pPr>
      <w:r>
        <w:t>Duas torres;</w:t>
      </w:r>
    </w:p>
    <w:p w14:paraId="22551497" w14:textId="151B61C5" w:rsidR="005D59D4" w:rsidRDefault="005D59D4" w:rsidP="009F21FE">
      <w:pPr>
        <w:pStyle w:val="WW8Num19z2"/>
        <w:numPr>
          <w:ilvl w:val="0"/>
          <w:numId w:val="4"/>
        </w:numPr>
      </w:pPr>
      <w:r>
        <w:t>Dois bispos;</w:t>
      </w:r>
    </w:p>
    <w:p w14:paraId="1E113498" w14:textId="0D9FFD65" w:rsidR="005D59D4" w:rsidRDefault="005D59D4" w:rsidP="009F21FE">
      <w:pPr>
        <w:pStyle w:val="WW8Num19z2"/>
        <w:numPr>
          <w:ilvl w:val="0"/>
          <w:numId w:val="4"/>
        </w:numPr>
      </w:pPr>
      <w:r>
        <w:t>Dois cavalos.</w:t>
      </w:r>
    </w:p>
    <w:p w14:paraId="1D629E9A" w14:textId="77777777" w:rsidR="00E03DB3" w:rsidRDefault="00E03DB3" w:rsidP="0098792C"/>
    <w:p w14:paraId="7A2FF92E" w14:textId="603447E9" w:rsidR="003C67E9" w:rsidRDefault="003C67E9" w:rsidP="0098792C">
      <w:r>
        <w:t xml:space="preserve">No início do jogo, as peças são dispostas nas duas primeiras linhas do tabuleiro como </w:t>
      </w:r>
      <w:r w:rsidR="004F07AD">
        <w:t>apresentado</w:t>
      </w:r>
      <w:r>
        <w:t xml:space="preserve"> </w:t>
      </w:r>
      <w:r w:rsidR="004F07AD">
        <w:t>n</w:t>
      </w:r>
      <w:r>
        <w:t>a</w:t>
      </w:r>
      <w:r w:rsidR="004F07AD">
        <w:t xml:space="preserve"> </w:t>
      </w:r>
      <w:r w:rsidR="004F07AD">
        <w:fldChar w:fldCharType="begin"/>
      </w:r>
      <w:r w:rsidR="004F07AD">
        <w:instrText xml:space="preserve"> REF _Ref495236562 \h </w:instrText>
      </w:r>
      <w:r w:rsidR="004F07AD">
        <w:fldChar w:fldCharType="separate"/>
      </w:r>
      <w:r w:rsidR="004F07AD">
        <w:t xml:space="preserve">Figura </w:t>
      </w:r>
      <w:r w:rsidR="004F07AD">
        <w:rPr>
          <w:noProof/>
        </w:rPr>
        <w:t>1</w:t>
      </w:r>
      <w:r w:rsidR="004F07AD">
        <w:fldChar w:fldCharType="end"/>
      </w:r>
      <w:r w:rsidR="00F610B1">
        <w:t>, pelo que</w:t>
      </w:r>
      <w:r w:rsidR="009E054B">
        <w:t xml:space="preserve"> os dois jogadores têm a mesma vista do </w:t>
      </w:r>
      <w:r w:rsidR="00604FD6">
        <w:t>jogo</w:t>
      </w:r>
      <w:r w:rsidR="009E054B">
        <w:t>.</w:t>
      </w:r>
    </w:p>
    <w:p w14:paraId="4CEAF86A" w14:textId="77777777" w:rsidR="007712B5" w:rsidRPr="007712B5" w:rsidRDefault="007712B5" w:rsidP="0098792C"/>
    <w:p w14:paraId="0BD16934" w14:textId="50B796D3" w:rsidR="003C67E9" w:rsidRDefault="00545AB8" w:rsidP="0098792C">
      <w:r>
        <w:t>O</w:t>
      </w:r>
      <w:r w:rsidR="003C67E9">
        <w:t xml:space="preserve"> objetivo</w:t>
      </w:r>
      <w:r w:rsidR="005F28AF">
        <w:t xml:space="preserve"> da Corrida de Reis</w:t>
      </w:r>
      <w:r w:rsidR="003C67E9">
        <w:t xml:space="preserve"> </w:t>
      </w:r>
      <w:r w:rsidR="007712B5">
        <w:t>é levar</w:t>
      </w:r>
      <w:r w:rsidR="003C67E9">
        <w:t xml:space="preserve"> o próprio rei até à última linha do</w:t>
      </w:r>
      <w:r w:rsidR="007712B5">
        <w:t xml:space="preserve"> tabuleiro</w:t>
      </w:r>
      <w:r w:rsidR="00616BA7">
        <w:t xml:space="preserve"> antes do adversário</w:t>
      </w:r>
      <w:r w:rsidR="007712B5">
        <w:t>.</w:t>
      </w:r>
      <w:r w:rsidR="003B1974">
        <w:t xml:space="preserve"> Para mover e capturar as peças são utilizadas as regras do Xadrez tradicionais, no entanto </w:t>
      </w:r>
      <w:r w:rsidR="008C747E">
        <w:t>com a seguinte</w:t>
      </w:r>
      <w:r w:rsidR="003B1974">
        <w:t xml:space="preserve"> </w:t>
      </w:r>
      <w:r w:rsidR="008C747E">
        <w:t>alteração</w:t>
      </w:r>
      <w:r w:rsidR="003B1974">
        <w:t>:</w:t>
      </w:r>
    </w:p>
    <w:p w14:paraId="049886C2" w14:textId="10D99B90" w:rsidR="003B1974" w:rsidRDefault="00A52E70" w:rsidP="009F21FE">
      <w:pPr>
        <w:pStyle w:val="WW8Num19z2"/>
        <w:numPr>
          <w:ilvl w:val="0"/>
          <w:numId w:val="6"/>
        </w:numPr>
      </w:pPr>
      <w:r>
        <w:t>Não é permitido atacar o rei do jogador adversário</w:t>
      </w:r>
      <w:r w:rsidR="000E6A9C">
        <w:t xml:space="preserve">, ou seja, não é possível fazer </w:t>
      </w:r>
      <w:r w:rsidR="00C01091">
        <w:t>nenhuma jogada que coloque o rei adversá</w:t>
      </w:r>
      <w:r w:rsidR="000B0A86">
        <w:t xml:space="preserve">rio em posição </w:t>
      </w:r>
      <w:commentRangeStart w:id="2"/>
      <w:r w:rsidR="000B0A86" w:rsidRPr="008628C3">
        <w:rPr>
          <w:color w:val="FF0000"/>
        </w:rPr>
        <w:t>cheque</w:t>
      </w:r>
      <w:commentRangeEnd w:id="2"/>
      <w:r w:rsidR="008628C3">
        <w:rPr>
          <w:rStyle w:val="Nmerodepgina"/>
        </w:rPr>
        <w:commentReference w:id="2"/>
      </w:r>
      <w:r w:rsidR="008628C3">
        <w:rPr>
          <w:rStyle w:val="Nmerodepgina"/>
        </w:rPr>
        <w:t>;</w:t>
      </w:r>
    </w:p>
    <w:p w14:paraId="398364EE" w14:textId="77777777" w:rsidR="00A52E70" w:rsidRDefault="00A52E70" w:rsidP="008C747E">
      <w:pPr>
        <w:pStyle w:val="WW8Num19z2"/>
      </w:pPr>
    </w:p>
    <w:p w14:paraId="138440A1" w14:textId="75EEE7F6" w:rsidR="00F53A39" w:rsidRDefault="000B4AD9" w:rsidP="005F28AF">
      <w:r>
        <w:t>O jogo termina quando um jogador move o seu rei para a última linha do tabuleiro. Caso seja o rei branco a chegar primeiro à última linha e o rei preto consiga na próxima jogada mover-se também para a última linha, o jogo termina com um empate, isto porque o jogador com as peças brancas tem a vantagem de iniciar o jogo</w:t>
      </w:r>
      <w:r w:rsidR="0056075F">
        <w:t xml:space="preserve"> </w:t>
      </w:r>
      <w:r w:rsidR="0056075F">
        <w:fldChar w:fldCharType="begin"/>
      </w:r>
      <w:r w:rsidR="0056075F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56075F">
        <w:fldChar w:fldCharType="separate"/>
      </w:r>
      <w:r w:rsidR="0056075F">
        <w:rPr>
          <w:noProof/>
        </w:rPr>
        <w:t>(Rachunek, 2017)</w:t>
      </w:r>
      <w:r w:rsidR="0056075F">
        <w:fldChar w:fldCharType="end"/>
      </w:r>
      <w:r>
        <w:t>.</w:t>
      </w:r>
    </w:p>
    <w:p w14:paraId="4F03230F" w14:textId="2239BA08" w:rsidR="00CA235A" w:rsidRDefault="00F53A39" w:rsidP="00EE0031">
      <w:pPr>
        <w:pStyle w:val="Cabealho2"/>
      </w:pPr>
      <w:bookmarkStart w:id="3" w:name="_Toc495239850"/>
      <w:bookmarkStart w:id="4" w:name="_Toc495307802"/>
      <w:r>
        <w:t>Imagens do Jogo Corrida do Reis</w:t>
      </w:r>
      <w:bookmarkEnd w:id="3"/>
      <w:bookmarkEnd w:id="4"/>
    </w:p>
    <w:p w14:paraId="1BA2875F" w14:textId="77777777" w:rsidR="00E043B6" w:rsidRPr="00E043B6" w:rsidRDefault="00E043B6" w:rsidP="00E043B6"/>
    <w:tbl>
      <w:tblPr>
        <w:tblStyle w:val="Legenda"/>
        <w:tblW w:w="0" w:type="auto"/>
        <w:jc w:val="center"/>
        <w:tblLook w:val="04A0" w:firstRow="1" w:lastRow="0" w:firstColumn="1" w:lastColumn="0" w:noHBand="0" w:noVBand="1"/>
      </w:tblPr>
      <w:tblGrid>
        <w:gridCol w:w="4244"/>
        <w:gridCol w:w="4244"/>
      </w:tblGrid>
      <w:tr w:rsidR="00CC355A" w14:paraId="3DEC4E93" w14:textId="77777777" w:rsidTr="00CC355A">
        <w:trPr>
          <w:jc w:val="center"/>
        </w:trPr>
        <w:tc>
          <w:tcPr>
            <w:tcW w:w="4244" w:type="dxa"/>
          </w:tcPr>
          <w:p w14:paraId="68218510" w14:textId="77777777" w:rsidR="00082A58" w:rsidRDefault="00082A58" w:rsidP="00107193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2014CB" wp14:editId="30935AD5">
                  <wp:extent cx="2077200" cy="2088933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ecrã 2017-10-08, às 03.30.1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208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AAD92" w14:textId="77777777" w:rsidR="00082A58" w:rsidRDefault="00082A58" w:rsidP="00082A58">
            <w:pPr>
              <w:pStyle w:val="WW8Num21z0"/>
            </w:pPr>
            <w:bookmarkStart w:id="5" w:name="_Ref495236562"/>
            <w:bookmarkStart w:id="6" w:name="_Toc495307823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1</w:t>
              </w:r>
            </w:fldSimple>
            <w:bookmarkEnd w:id="5"/>
            <w:r>
              <w:t>: Estado inicial do tabuleiro do jogo Corrida de Reis</w:t>
            </w:r>
            <w:bookmarkEnd w:id="6"/>
          </w:p>
          <w:p w14:paraId="31CD8E67" w14:textId="58B56170" w:rsidR="00FC56F2" w:rsidRPr="00107193" w:rsidRDefault="00082A58" w:rsidP="00107193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53EAD9BC" w14:textId="684C8C8F" w:rsidR="00FC56F2" w:rsidRPr="00082A58" w:rsidRDefault="00FC56F2" w:rsidP="00EE0031">
            <w:pPr>
              <w:rPr>
                <w:b/>
              </w:rPr>
            </w:pPr>
          </w:p>
        </w:tc>
        <w:tc>
          <w:tcPr>
            <w:tcW w:w="4244" w:type="dxa"/>
          </w:tcPr>
          <w:p w14:paraId="68CA9B01" w14:textId="4CABA509" w:rsidR="00082A58" w:rsidRDefault="00FC56F2" w:rsidP="0010719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D4B2DD0" wp14:editId="4576B1E9">
                  <wp:extent cx="2073600" cy="2087689"/>
                  <wp:effectExtent l="0" t="0" r="952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ecrã 2017-10-08, às 14.23.31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5"/>
                          <a:stretch/>
                        </pic:blipFill>
                        <pic:spPr bwMode="auto">
                          <a:xfrm>
                            <a:off x="0" y="0"/>
                            <a:ext cx="2073600" cy="2087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A96934" w14:textId="05B1A25A" w:rsidR="00082A58" w:rsidRDefault="00082A58" w:rsidP="00FC56F2">
            <w:pPr>
              <w:pStyle w:val="WW8Num21z0"/>
            </w:pPr>
            <w:bookmarkStart w:id="7" w:name="_Toc495307824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2</w:t>
              </w:r>
            </w:fldSimple>
            <w:r>
              <w:t xml:space="preserve">: </w:t>
            </w:r>
            <w:r w:rsidR="00FC56F2">
              <w:t>Possíveis jogadas do cavalo branco em E2</w:t>
            </w:r>
            <w:bookmarkEnd w:id="7"/>
          </w:p>
          <w:p w14:paraId="6E909D95" w14:textId="4167F841" w:rsidR="00082A58" w:rsidRPr="00107193" w:rsidRDefault="00082A58" w:rsidP="00107193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3B3BDF" w14:paraId="1A38C8DC" w14:textId="77777777" w:rsidTr="00CC355A">
        <w:trPr>
          <w:jc w:val="center"/>
        </w:trPr>
        <w:tc>
          <w:tcPr>
            <w:tcW w:w="4244" w:type="dxa"/>
          </w:tcPr>
          <w:p w14:paraId="78482662" w14:textId="77777777" w:rsidR="003B3BDF" w:rsidRDefault="003B3BDF" w:rsidP="003B3B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63391B3" wp14:editId="23694D35">
                  <wp:extent cx="2084811" cy="2088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 de ecrã 2017-10-08, às 14.23.4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811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56A7A" w14:textId="77777777" w:rsidR="003B3BDF" w:rsidRDefault="003B3BDF" w:rsidP="003B3BDF">
            <w:pPr>
              <w:pStyle w:val="WW8Num21z0"/>
            </w:pPr>
            <w:bookmarkStart w:id="8" w:name="_Toc495307825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3</w:t>
              </w:r>
            </w:fldSimple>
            <w:r>
              <w:t>: Possíveis jogadas do bispo branco em F2</w:t>
            </w:r>
            <w:bookmarkEnd w:id="8"/>
            <w:r>
              <w:t xml:space="preserve"> </w:t>
            </w:r>
          </w:p>
          <w:p w14:paraId="1C027AF4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0961F0CB" w14:textId="77777777" w:rsidR="003B3BDF" w:rsidRDefault="003B3BDF" w:rsidP="003B3BDF">
            <w:pPr>
              <w:keepNext/>
              <w:rPr>
                <w:noProof/>
              </w:rPr>
            </w:pPr>
          </w:p>
        </w:tc>
        <w:tc>
          <w:tcPr>
            <w:tcW w:w="4244" w:type="dxa"/>
          </w:tcPr>
          <w:p w14:paraId="137D90F9" w14:textId="77777777" w:rsidR="003B3BDF" w:rsidRDefault="003B3BDF" w:rsidP="003B3B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4C2CD6" wp14:editId="7960CD0E">
                  <wp:extent cx="2078218" cy="2088000"/>
                  <wp:effectExtent l="0" t="0" r="508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aptura de ecrã 2017-10-08, às 14.23.5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218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64D4" w14:textId="77777777" w:rsidR="003B3BDF" w:rsidRDefault="003B3BDF" w:rsidP="003B3BDF">
            <w:pPr>
              <w:pStyle w:val="WW8Num21z0"/>
            </w:pPr>
            <w:bookmarkStart w:id="9" w:name="_Toc495307826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4</w:t>
              </w:r>
            </w:fldSimple>
            <w:r>
              <w:t>: Possíveis jogadas da torre branca em F2</w:t>
            </w:r>
            <w:bookmarkEnd w:id="9"/>
          </w:p>
          <w:p w14:paraId="5C3BFC55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0D5F4077" w14:textId="77777777" w:rsidR="003B3BDF" w:rsidRDefault="003B3BDF" w:rsidP="00107193">
            <w:pPr>
              <w:keepNext/>
              <w:jc w:val="center"/>
              <w:rPr>
                <w:noProof/>
              </w:rPr>
            </w:pPr>
          </w:p>
        </w:tc>
      </w:tr>
      <w:tr w:rsidR="003B3BDF" w14:paraId="64B95CB3" w14:textId="77777777" w:rsidTr="00CC355A">
        <w:trPr>
          <w:trHeight w:val="4495"/>
          <w:jc w:val="center"/>
        </w:trPr>
        <w:tc>
          <w:tcPr>
            <w:tcW w:w="4244" w:type="dxa"/>
          </w:tcPr>
          <w:p w14:paraId="36262023" w14:textId="07EEEDE6" w:rsidR="003B3BDF" w:rsidRDefault="003B3BDF" w:rsidP="003B3BDF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29503E" wp14:editId="21150B75">
                  <wp:extent cx="2081387" cy="2088000"/>
                  <wp:effectExtent l="0" t="0" r="190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tura de ecrã 2017-10-08, às 14.23.5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38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BA1C6" w14:textId="1A9A0B85" w:rsidR="003B3BDF" w:rsidRDefault="003B3BDF" w:rsidP="003B3BDF">
            <w:pPr>
              <w:pStyle w:val="WW8Num21z0"/>
            </w:pPr>
            <w:bookmarkStart w:id="10" w:name="_Toc495307827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5</w:t>
              </w:r>
            </w:fldSimple>
            <w:r>
              <w:t>: Possíveis jogadas da rainha branca em H2</w:t>
            </w:r>
            <w:bookmarkEnd w:id="10"/>
          </w:p>
          <w:p w14:paraId="266A1893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1C29FF1F" w14:textId="77777777" w:rsidR="003B3BDF" w:rsidRDefault="003B3BDF" w:rsidP="003B3BDF">
            <w:pPr>
              <w:keepNext/>
              <w:jc w:val="center"/>
              <w:rPr>
                <w:noProof/>
              </w:rPr>
            </w:pPr>
          </w:p>
        </w:tc>
        <w:tc>
          <w:tcPr>
            <w:tcW w:w="4244" w:type="dxa"/>
          </w:tcPr>
          <w:p w14:paraId="3429189E" w14:textId="77777777" w:rsidR="003E168B" w:rsidRDefault="003E168B" w:rsidP="003E168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DA72137" wp14:editId="6E3B824A">
                  <wp:extent cx="2064436" cy="208800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mpat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23E6A" w14:textId="18CA3F63" w:rsidR="003E168B" w:rsidRDefault="003E168B" w:rsidP="003E168B">
            <w:pPr>
              <w:pStyle w:val="WW8Num21z0"/>
            </w:pPr>
            <w:bookmarkStart w:id="11" w:name="_Toc495307828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6</w:t>
              </w:r>
            </w:fldSimple>
            <w:r>
              <w:t>: Situação de empate</w:t>
            </w:r>
            <w:bookmarkEnd w:id="11"/>
          </w:p>
          <w:p w14:paraId="51C3283B" w14:textId="4C28BFC3" w:rsidR="003E168B" w:rsidRPr="003E168B" w:rsidRDefault="003E168B" w:rsidP="003E168B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122D08DA" w14:textId="122F1AF0" w:rsidR="003B3BDF" w:rsidRDefault="003B3BDF" w:rsidP="003B3BDF">
            <w:pPr>
              <w:keepNext/>
              <w:jc w:val="center"/>
              <w:rPr>
                <w:noProof/>
              </w:rPr>
            </w:pPr>
          </w:p>
        </w:tc>
      </w:tr>
      <w:tr w:rsidR="00CC355A" w14:paraId="6F9EA93D" w14:textId="77777777" w:rsidTr="00CC355A">
        <w:trPr>
          <w:jc w:val="center"/>
        </w:trPr>
        <w:tc>
          <w:tcPr>
            <w:tcW w:w="4244" w:type="dxa"/>
          </w:tcPr>
          <w:p w14:paraId="60BE3A14" w14:textId="5D2433DF" w:rsidR="009A1D6A" w:rsidRDefault="009A1D6A" w:rsidP="009A1D6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0E6E16E" wp14:editId="387D6E4D">
                  <wp:extent cx="2080167" cy="2088000"/>
                  <wp:effectExtent l="0" t="0" r="317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encedor Preto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70D91" w14:textId="1C382F79" w:rsidR="009A1D6A" w:rsidRDefault="009A1D6A" w:rsidP="009A1D6A">
            <w:pPr>
              <w:pStyle w:val="WW8Num21z0"/>
            </w:pPr>
            <w:bookmarkStart w:id="12" w:name="_Toc495307829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7</w:t>
              </w:r>
            </w:fldSimple>
            <w:r>
              <w:t xml:space="preserve">: Jogo ganho pelas peças </w:t>
            </w:r>
            <w:r w:rsidR="00F572AE">
              <w:t>pretas</w:t>
            </w:r>
            <w:bookmarkEnd w:id="12"/>
          </w:p>
          <w:p w14:paraId="7B6080FD" w14:textId="77777777" w:rsidR="009A1D6A" w:rsidRPr="00107193" w:rsidRDefault="009A1D6A" w:rsidP="009A1D6A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2D8F3824" w14:textId="77777777" w:rsidR="00082A58" w:rsidRDefault="00082A58" w:rsidP="003B3BDF"/>
        </w:tc>
        <w:tc>
          <w:tcPr>
            <w:tcW w:w="4244" w:type="dxa"/>
          </w:tcPr>
          <w:p w14:paraId="5D3B6A3C" w14:textId="7B5E747F" w:rsidR="009A1D6A" w:rsidRDefault="00F572AE" w:rsidP="009A1D6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A826DE" wp14:editId="6379F219">
                  <wp:extent cx="2072150" cy="2088000"/>
                  <wp:effectExtent l="0" t="0" r="1079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a de ecrã 2017-10-08, às 15.14.5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76F84" w14:textId="3BF5850D" w:rsidR="009A1D6A" w:rsidRDefault="009A1D6A" w:rsidP="009A1D6A">
            <w:pPr>
              <w:pStyle w:val="WW8Num21z0"/>
            </w:pPr>
            <w:bookmarkStart w:id="13" w:name="_Toc495307830"/>
            <w:r>
              <w:t xml:space="preserve">Figura </w:t>
            </w:r>
            <w:fldSimple w:instr=" SEQ Figura \* ARABIC ">
              <w:r w:rsidR="00F55B64">
                <w:rPr>
                  <w:noProof/>
                </w:rPr>
                <w:t>8</w:t>
              </w:r>
            </w:fldSimple>
            <w:r>
              <w:t xml:space="preserve">: Jogo ganho pelas peças </w:t>
            </w:r>
            <w:r w:rsidR="00F572AE">
              <w:t>brancas</w:t>
            </w:r>
            <w:bookmarkEnd w:id="13"/>
          </w:p>
          <w:p w14:paraId="5A2DEE1F" w14:textId="77777777" w:rsidR="009A1D6A" w:rsidRPr="00107193" w:rsidRDefault="009A1D6A" w:rsidP="009A1D6A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6A6995A4" w14:textId="77777777" w:rsidR="00082A58" w:rsidRDefault="00082A58" w:rsidP="003B3BDF"/>
        </w:tc>
      </w:tr>
    </w:tbl>
    <w:p w14:paraId="319D35D6" w14:textId="21C9D8AB" w:rsidR="000B4AD9" w:rsidRDefault="000B4AD9">
      <w:r>
        <w:br w:type="page"/>
      </w:r>
    </w:p>
    <w:p w14:paraId="43801CC1" w14:textId="3E21491E" w:rsidR="004A1FB7" w:rsidRDefault="006A4492" w:rsidP="00910315">
      <w:pPr>
        <w:pStyle w:val="Cabealho1"/>
      </w:pPr>
      <w:bookmarkStart w:id="14" w:name="_Toc495239851"/>
      <w:bookmarkStart w:id="15" w:name="_Toc495307803"/>
      <w:r w:rsidRPr="009F21FE">
        <w:lastRenderedPageBreak/>
        <w:t>Abordagem inicial à modelação do jogo em Prolog</w:t>
      </w:r>
      <w:bookmarkEnd w:id="14"/>
      <w:bookmarkEnd w:id="15"/>
    </w:p>
    <w:p w14:paraId="02EE7140" w14:textId="027039BB" w:rsidR="00910315" w:rsidRDefault="00910315" w:rsidP="00910315">
      <w:r>
        <w:t xml:space="preserve">É </w:t>
      </w:r>
      <w:r w:rsidR="006966CB">
        <w:t>descrito</w:t>
      </w:r>
      <w:r>
        <w:t xml:space="preserve"> neste ca</w:t>
      </w:r>
      <w:r w:rsidR="00844F4E">
        <w:t>pítulo o método escolhido</w:t>
      </w:r>
      <w:r w:rsidR="00AD199B">
        <w:t xml:space="preserve"> para</w:t>
      </w:r>
      <w:r w:rsidR="00844F4E">
        <w:t xml:space="preserve"> a representação d</w:t>
      </w:r>
      <w:r>
        <w:t>o estado do jogo,</w:t>
      </w:r>
      <w:r w:rsidR="00BF772C">
        <w:t xml:space="preserve"> incluindo</w:t>
      </w:r>
      <w:r w:rsidR="00C31D15">
        <w:t xml:space="preserve"> legenda e exemplos de representações durante um jogo com </w:t>
      </w:r>
      <w:r>
        <w:t>imagens do tabuleiro impres</w:t>
      </w:r>
      <w:r w:rsidR="00C31D15">
        <w:t>s</w:t>
      </w:r>
      <w:r>
        <w:t>o</w:t>
      </w:r>
      <w:r w:rsidR="00C31D15">
        <w:t xml:space="preserve"> na consola. É também descrito</w:t>
      </w:r>
      <w:r>
        <w:t xml:space="preserve"> </w:t>
      </w:r>
      <w:r w:rsidR="009304CB">
        <w:t xml:space="preserve">o código utilizado para a impressão do tabuleiro na consola e por fim é apresentado os cabeçalhos </w:t>
      </w:r>
      <w:r w:rsidR="002D5A01">
        <w:t>dos predicados que serão implementados com a responsabilidade</w:t>
      </w:r>
      <w:r w:rsidR="00ED394B">
        <w:t xml:space="preserve"> de</w:t>
      </w:r>
      <w:r w:rsidR="002D5A01">
        <w:t xml:space="preserve"> </w:t>
      </w:r>
      <w:r w:rsidR="004275F4">
        <w:t xml:space="preserve">validar e efetuar </w:t>
      </w:r>
      <w:r w:rsidR="002D5A01">
        <w:t>jogadas possíveis.</w:t>
      </w:r>
    </w:p>
    <w:p w14:paraId="5A265D5E" w14:textId="77777777" w:rsidR="003D5DE1" w:rsidRPr="00910315" w:rsidRDefault="003D5DE1" w:rsidP="00910315"/>
    <w:p w14:paraId="4A9D82C4" w14:textId="127DFC3E" w:rsidR="009F21FE" w:rsidRDefault="009F21FE" w:rsidP="00544ABF">
      <w:pPr>
        <w:pStyle w:val="Cabealho2"/>
      </w:pPr>
      <w:bookmarkStart w:id="16" w:name="_Toc495307804"/>
      <w:r>
        <w:t>Representação do estado do jogo</w:t>
      </w:r>
      <w:bookmarkEnd w:id="16"/>
    </w:p>
    <w:p w14:paraId="1140795B" w14:textId="66DB0A5F" w:rsidR="0040533C" w:rsidRDefault="00730AA1" w:rsidP="00544ABF">
      <w:r>
        <w:t xml:space="preserve">Para representar o </w:t>
      </w:r>
      <w:r w:rsidR="00CF7BC8">
        <w:t>estado do jogo foi escolhida uma lista de listas. Cada lista representa uma linha do tabuleiro</w:t>
      </w:r>
      <w:r w:rsidR="008F78A4">
        <w:t xml:space="preserve"> e tem oitos </w:t>
      </w:r>
      <w:r w:rsidR="00BC4C16">
        <w:t>elementos que, por sua vez, representam as casas do tabuleiro</w:t>
      </w:r>
      <w:r w:rsidR="0040533C">
        <w:t>. Uma casa pode ter um dos seguintes elementos</w:t>
      </w:r>
      <w:r w:rsidR="008F78A4">
        <w:t>:</w:t>
      </w:r>
    </w:p>
    <w:p w14:paraId="72C43C68" w14:textId="77777777" w:rsidR="00627CD2" w:rsidRDefault="00627CD2" w:rsidP="0040533C">
      <w:pPr>
        <w:pStyle w:val="PargrafodaLista"/>
        <w:numPr>
          <w:ilvl w:val="0"/>
          <w:numId w:val="6"/>
        </w:numPr>
        <w:sectPr w:rsidR="00627CD2" w:rsidSect="00FC610D">
          <w:type w:val="oddPage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4AA97E93" w14:textId="1D44C848" w:rsidR="0040533C" w:rsidRDefault="005479D8" w:rsidP="0040533C">
      <w:pPr>
        <w:pStyle w:val="PargrafodaLista"/>
        <w:numPr>
          <w:ilvl w:val="0"/>
          <w:numId w:val="6"/>
        </w:numPr>
      </w:pPr>
      <w:r>
        <w:lastRenderedPageBreak/>
        <w:t>Casa vazia -</w:t>
      </w:r>
      <w:r w:rsidR="0040533C">
        <w:t xml:space="preserve"> (espaço vazio)</w:t>
      </w:r>
    </w:p>
    <w:p w14:paraId="73906D6E" w14:textId="237DE81C" w:rsidR="0040533C" w:rsidRDefault="0040533C" w:rsidP="0040533C">
      <w:pPr>
        <w:pStyle w:val="PargrafodaLista"/>
        <w:numPr>
          <w:ilvl w:val="0"/>
          <w:numId w:val="6"/>
        </w:numPr>
      </w:pPr>
      <w:r>
        <w:t>k</w:t>
      </w:r>
      <w:r w:rsidR="00627CD2">
        <w:t xml:space="preserve"> –</w:t>
      </w:r>
      <w:r>
        <w:t xml:space="preserve"> Rei </w:t>
      </w:r>
      <w:r w:rsidR="005479D8">
        <w:t>Preto</w:t>
      </w:r>
    </w:p>
    <w:p w14:paraId="6814C628" w14:textId="1B9B615E" w:rsidR="005479D8" w:rsidRDefault="005479D8" w:rsidP="0040533C">
      <w:pPr>
        <w:pStyle w:val="PargrafodaLista"/>
        <w:numPr>
          <w:ilvl w:val="0"/>
          <w:numId w:val="6"/>
        </w:numPr>
      </w:pPr>
      <w:r>
        <w:t>q – Rainha Preta</w:t>
      </w:r>
    </w:p>
    <w:p w14:paraId="54D47546" w14:textId="27EC6590" w:rsidR="00627CD2" w:rsidRDefault="00627CD2" w:rsidP="0040533C">
      <w:pPr>
        <w:pStyle w:val="PargrafodaLista"/>
        <w:numPr>
          <w:ilvl w:val="0"/>
          <w:numId w:val="6"/>
        </w:numPr>
      </w:pPr>
      <w:r>
        <w:t>t1 – Torre Preta</w:t>
      </w:r>
    </w:p>
    <w:p w14:paraId="4A4FBEC1" w14:textId="72369B65" w:rsidR="00627CD2" w:rsidRDefault="00627CD2" w:rsidP="0040533C">
      <w:pPr>
        <w:pStyle w:val="PargrafodaLista"/>
        <w:numPr>
          <w:ilvl w:val="0"/>
          <w:numId w:val="6"/>
        </w:numPr>
      </w:pPr>
      <w:r>
        <w:t>t2 – Torre Preta</w:t>
      </w:r>
    </w:p>
    <w:p w14:paraId="26AD4E51" w14:textId="7367153A" w:rsidR="00627CD2" w:rsidRDefault="00627CD2" w:rsidP="0040533C">
      <w:pPr>
        <w:pStyle w:val="PargrafodaLista"/>
        <w:numPr>
          <w:ilvl w:val="0"/>
          <w:numId w:val="6"/>
        </w:numPr>
      </w:pPr>
      <w:r>
        <w:t>b1 – Bispo Preto</w:t>
      </w:r>
    </w:p>
    <w:p w14:paraId="50ACB7AE" w14:textId="32AFAC1A" w:rsidR="00627CD2" w:rsidRDefault="00627CD2" w:rsidP="0040533C">
      <w:pPr>
        <w:pStyle w:val="PargrafodaLista"/>
        <w:numPr>
          <w:ilvl w:val="0"/>
          <w:numId w:val="6"/>
        </w:numPr>
      </w:pPr>
      <w:r>
        <w:t>b2 – Bispo Preto</w:t>
      </w:r>
    </w:p>
    <w:p w14:paraId="5CEAD773" w14:textId="10C84E49" w:rsidR="00627CD2" w:rsidRDefault="00627CD2" w:rsidP="008F78A4">
      <w:pPr>
        <w:pStyle w:val="PargrafodaLista"/>
        <w:numPr>
          <w:ilvl w:val="0"/>
          <w:numId w:val="6"/>
        </w:numPr>
      </w:pPr>
      <w:r>
        <w:t>c1 – Cavalo Preto</w:t>
      </w:r>
    </w:p>
    <w:p w14:paraId="7F37B3B8" w14:textId="118CA7FE" w:rsidR="00627CD2" w:rsidRDefault="00627CD2" w:rsidP="00627CD2">
      <w:pPr>
        <w:pStyle w:val="PargrafodaLista"/>
        <w:numPr>
          <w:ilvl w:val="0"/>
          <w:numId w:val="6"/>
        </w:numPr>
      </w:pPr>
      <w:r>
        <w:t>c2 - Cavalo Preto</w:t>
      </w:r>
    </w:p>
    <w:p w14:paraId="5BDFFB71" w14:textId="2F14906D" w:rsidR="00627CD2" w:rsidRDefault="00627CD2" w:rsidP="00627CD2">
      <w:pPr>
        <w:pStyle w:val="PargrafodaLista"/>
        <w:numPr>
          <w:ilvl w:val="0"/>
          <w:numId w:val="6"/>
        </w:numPr>
      </w:pPr>
      <w:r>
        <w:lastRenderedPageBreak/>
        <w:t>kk – Rei Branco</w:t>
      </w:r>
    </w:p>
    <w:p w14:paraId="42F57EC3" w14:textId="063F6FA8" w:rsidR="00627CD2" w:rsidRDefault="00627CD2" w:rsidP="00627CD2">
      <w:pPr>
        <w:pStyle w:val="PargrafodaLista"/>
        <w:numPr>
          <w:ilvl w:val="0"/>
          <w:numId w:val="6"/>
        </w:numPr>
      </w:pPr>
      <w:r>
        <w:t>qq – Rainha Branca</w:t>
      </w:r>
    </w:p>
    <w:p w14:paraId="5F0CDE86" w14:textId="56678854" w:rsidR="00627CD2" w:rsidRDefault="00627CD2" w:rsidP="00627CD2">
      <w:pPr>
        <w:pStyle w:val="PargrafodaLista"/>
        <w:numPr>
          <w:ilvl w:val="0"/>
          <w:numId w:val="6"/>
        </w:numPr>
      </w:pPr>
      <w:r>
        <w:t>tt1 – Torre Branca</w:t>
      </w:r>
    </w:p>
    <w:p w14:paraId="0BC192CD" w14:textId="55EB65D7" w:rsidR="00627CD2" w:rsidRDefault="00627CD2" w:rsidP="00627CD2">
      <w:pPr>
        <w:pStyle w:val="PargrafodaLista"/>
        <w:numPr>
          <w:ilvl w:val="0"/>
          <w:numId w:val="6"/>
        </w:numPr>
      </w:pPr>
      <w:r>
        <w:t>tt2 – Torre Branca</w:t>
      </w:r>
    </w:p>
    <w:p w14:paraId="1C2966F7" w14:textId="2806CA74" w:rsidR="00627CD2" w:rsidRDefault="00627CD2" w:rsidP="00627CD2">
      <w:pPr>
        <w:pStyle w:val="PargrafodaLista"/>
        <w:numPr>
          <w:ilvl w:val="0"/>
          <w:numId w:val="6"/>
        </w:numPr>
      </w:pPr>
      <w:r>
        <w:t>bb1 – Bispo Branco</w:t>
      </w:r>
    </w:p>
    <w:p w14:paraId="7B5FD6D0" w14:textId="168C2D32" w:rsidR="00627CD2" w:rsidRDefault="00627CD2" w:rsidP="00627CD2">
      <w:pPr>
        <w:pStyle w:val="PargrafodaLista"/>
        <w:numPr>
          <w:ilvl w:val="0"/>
          <w:numId w:val="6"/>
        </w:numPr>
      </w:pPr>
      <w:r>
        <w:t>bb2 – Bispo Branco</w:t>
      </w:r>
    </w:p>
    <w:p w14:paraId="26C0D589" w14:textId="3922B80C" w:rsidR="00627CD2" w:rsidRDefault="00627CD2" w:rsidP="00627CD2">
      <w:pPr>
        <w:pStyle w:val="PargrafodaLista"/>
        <w:numPr>
          <w:ilvl w:val="0"/>
          <w:numId w:val="6"/>
        </w:numPr>
      </w:pPr>
      <w:r>
        <w:t>cc1 – Cavalo Branco</w:t>
      </w:r>
    </w:p>
    <w:p w14:paraId="2DB2D998" w14:textId="45BFCDB3" w:rsidR="00894F91" w:rsidRPr="00E06E29" w:rsidRDefault="00E06E29" w:rsidP="00894F91">
      <w:pPr>
        <w:pStyle w:val="PargrafodaLista"/>
        <w:numPr>
          <w:ilvl w:val="0"/>
          <w:numId w:val="6"/>
        </w:numPr>
        <w:sectPr w:rsidR="00894F91" w:rsidRPr="00E06E29" w:rsidSect="00627CD2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  <w:r>
        <w:t>cc2 - Cavalo Branco</w:t>
      </w:r>
    </w:p>
    <w:p w14:paraId="08BDE8C9" w14:textId="77777777" w:rsidR="00894F91" w:rsidRDefault="00894F91" w:rsidP="00FF2618"/>
    <w:p w14:paraId="2711BDFC" w14:textId="4E1F8B31" w:rsidR="00035F39" w:rsidRDefault="00D6282F" w:rsidP="003874A9">
      <w:pPr>
        <w:pStyle w:val="Cabealho3"/>
      </w:pPr>
      <w:bookmarkStart w:id="17" w:name="_Toc495307805"/>
      <w:r>
        <w:t xml:space="preserve">Lista representativa </w:t>
      </w:r>
      <w:r w:rsidR="00FB70C2">
        <w:t>do estado inic</w:t>
      </w:r>
      <w:r w:rsidR="00355592">
        <w:t>i</w:t>
      </w:r>
      <w:r w:rsidR="00FB70C2">
        <w:t>al do jogo</w:t>
      </w:r>
      <w:bookmarkEnd w:id="17"/>
    </w:p>
    <w:p w14:paraId="5F8C5C54" w14:textId="2B2BB690" w:rsidR="007318C2" w:rsidRPr="007318C2" w:rsidRDefault="00894F91" w:rsidP="007318C2">
      <w:r>
        <w:rPr>
          <w:noProof/>
        </w:rPr>
        <w:drawing>
          <wp:anchor distT="0" distB="0" distL="114300" distR="114300" simplePos="0" relativeHeight="251660288" behindDoc="0" locked="0" layoutInCell="1" allowOverlap="1" wp14:anchorId="0995EB47" wp14:editId="62EA8612">
            <wp:simplePos x="0" y="0"/>
            <wp:positionH relativeFrom="margin">
              <wp:posOffset>-111760</wp:posOffset>
            </wp:positionH>
            <wp:positionV relativeFrom="paragraph">
              <wp:posOffset>57785</wp:posOffset>
            </wp:positionV>
            <wp:extent cx="1857375" cy="2080260"/>
            <wp:effectExtent l="0" t="0" r="0" b="254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ã 2017-10-09, às 00.52.18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"/>
                    <a:stretch/>
                  </pic:blipFill>
                  <pic:spPr bwMode="auto">
                    <a:xfrm>
                      <a:off x="0" y="0"/>
                      <a:ext cx="1857375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BDD704" w14:textId="34294784" w:rsidR="00035F39" w:rsidRPr="00BF7EAD" w:rsidRDefault="00035F39" w:rsidP="00E06E29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844810">
        <w:rPr>
          <w:rFonts w:ascii="Times" w:hAnsi="Times"/>
          <w:sz w:val="20"/>
          <w:szCs w:val="17"/>
        </w:rPr>
        <w:t>[</w:t>
      </w:r>
      <w:r w:rsidRPr="00BF7EAD">
        <w:rPr>
          <w:rFonts w:ascii="Times" w:hAnsi="Times"/>
          <w:sz w:val="21"/>
          <w:szCs w:val="17"/>
        </w:rPr>
        <w:t xml:space="preserve"> [ vazio , vazio , vazio , vazio , vazio , vazio , vazio , vazio ],</w:t>
      </w:r>
    </w:p>
    <w:p w14:paraId="5BEE69BA" w14:textId="3C0C235E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</w:rPr>
      </w:pPr>
      <w:r w:rsidRPr="00BF7EAD">
        <w:rPr>
          <w:rFonts w:ascii="Times" w:hAnsi="Times"/>
          <w:sz w:val="21"/>
          <w:szCs w:val="17"/>
        </w:rPr>
        <w:t>[ vazio , vazio , vazio , vazio , vazio , vazio , vazio , vazio ],</w:t>
      </w:r>
    </w:p>
    <w:p w14:paraId="645AE407" w14:textId="404ADA43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</w:rPr>
      </w:pPr>
      <w:r w:rsidRPr="00BF7EAD">
        <w:rPr>
          <w:rFonts w:ascii="Times" w:hAnsi="Times"/>
          <w:sz w:val="21"/>
          <w:szCs w:val="17"/>
        </w:rPr>
        <w:t>[ vazio , vazio , vazio , vazio , vazio , vazio , vazio , vazio ],</w:t>
      </w:r>
    </w:p>
    <w:p w14:paraId="0DEACA1F" w14:textId="475A4977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</w:rPr>
      </w:pPr>
      <w:r w:rsidRPr="00BF7EAD">
        <w:rPr>
          <w:rFonts w:ascii="Times" w:hAnsi="Times"/>
          <w:sz w:val="21"/>
          <w:szCs w:val="17"/>
        </w:rPr>
        <w:t>[ vazio , vazio , vazio , vazio , vazio , vazio , vazio , vazio ],</w:t>
      </w:r>
    </w:p>
    <w:p w14:paraId="0358B81E" w14:textId="3458317F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</w:rPr>
      </w:pPr>
      <w:r w:rsidRPr="00BF7EAD">
        <w:rPr>
          <w:rFonts w:ascii="Times" w:hAnsi="Times"/>
          <w:sz w:val="21"/>
          <w:szCs w:val="17"/>
        </w:rPr>
        <w:t>[ vazio , vazio , vazio , vazio , vazio , vazio , vazio , vazio ],</w:t>
      </w:r>
    </w:p>
    <w:p w14:paraId="7D9C1ADB" w14:textId="0F87A765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</w:rPr>
      </w:pPr>
      <w:r w:rsidRPr="00BF7EAD">
        <w:rPr>
          <w:rFonts w:ascii="Times" w:hAnsi="Times"/>
          <w:sz w:val="21"/>
          <w:szCs w:val="17"/>
        </w:rPr>
        <w:t>[ vazio , vazio , vazio , vazio , vazio , vazio , vazio , vazio ],</w:t>
      </w:r>
    </w:p>
    <w:p w14:paraId="68BF3A18" w14:textId="0D0C0C2C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  <w:lang w:val="en-US"/>
        </w:rPr>
      </w:pPr>
      <w:r w:rsidRPr="00BF7EAD">
        <w:rPr>
          <w:rFonts w:ascii="Times" w:hAnsi="Times"/>
          <w:sz w:val="21"/>
          <w:szCs w:val="17"/>
          <w:lang w:val="en-US"/>
        </w:rPr>
        <w:t>[ k , t2 , b2 , c2 , cc2 , bb2 , tt2 , kk ],</w:t>
      </w:r>
    </w:p>
    <w:p w14:paraId="2657EC4A" w14:textId="077C4292" w:rsidR="00035F39" w:rsidRPr="00BF7EAD" w:rsidRDefault="00035F39" w:rsidP="00E06E29">
      <w:pPr>
        <w:spacing w:line="240" w:lineRule="auto"/>
        <w:ind w:left="2124"/>
        <w:jc w:val="right"/>
        <w:rPr>
          <w:rFonts w:ascii="Times" w:hAnsi="Times"/>
          <w:sz w:val="21"/>
          <w:szCs w:val="17"/>
          <w:lang w:val="en-US"/>
        </w:rPr>
      </w:pPr>
      <w:r w:rsidRPr="00BF7EAD">
        <w:rPr>
          <w:rFonts w:ascii="Times" w:hAnsi="Times"/>
          <w:sz w:val="21"/>
          <w:szCs w:val="17"/>
          <w:lang w:val="en-US"/>
        </w:rPr>
        <w:t xml:space="preserve">[ q , t1 , b1 , c1 , cc1 , bb1 , tt1 , qq ] ] </w:t>
      </w:r>
    </w:p>
    <w:p w14:paraId="5FA5E74D" w14:textId="77777777" w:rsidR="00E06E29" w:rsidRDefault="00E06E29" w:rsidP="00394CAA">
      <w:pPr>
        <w:pStyle w:val="Legenda"/>
        <w:jc w:val="left"/>
      </w:pPr>
    </w:p>
    <w:p w14:paraId="76C0A02B" w14:textId="53E95AE8" w:rsidR="00BF7EAD" w:rsidRDefault="00035F39" w:rsidP="00394CAA">
      <w:pPr>
        <w:pStyle w:val="Legenda"/>
        <w:jc w:val="left"/>
      </w:pPr>
      <w:bookmarkStart w:id="18" w:name="_Toc495307831"/>
      <w:r>
        <w:t xml:space="preserve">Figura </w:t>
      </w:r>
      <w:fldSimple w:instr=" SEQ Figura \* ARABIC ">
        <w:r w:rsidR="00F55B64">
          <w:rPr>
            <w:noProof/>
          </w:rPr>
          <w:t>9</w:t>
        </w:r>
      </w:fldSimple>
      <w:r>
        <w:t>: Estado inicial do tabuleiro apresentado na consola</w:t>
      </w:r>
      <w:bookmarkEnd w:id="18"/>
    </w:p>
    <w:p w14:paraId="0FDE9356" w14:textId="77777777" w:rsidR="00CA4101" w:rsidRPr="00CA4101" w:rsidRDefault="00CA4101" w:rsidP="00CA4101"/>
    <w:p w14:paraId="083A7B91" w14:textId="554E90BA" w:rsidR="001979BC" w:rsidRDefault="001979BC" w:rsidP="001979BC">
      <w:pPr>
        <w:pStyle w:val="Cabealho3"/>
      </w:pPr>
      <w:bookmarkStart w:id="19" w:name="_Toc495307806"/>
      <w:r>
        <w:lastRenderedPageBreak/>
        <w:t xml:space="preserve">Lista representativa </w:t>
      </w:r>
      <w:r w:rsidR="00BF7EAD">
        <w:t>de um possível estado intermédio do jogo</w:t>
      </w:r>
      <w:bookmarkEnd w:id="19"/>
    </w:p>
    <w:p w14:paraId="56CD90C6" w14:textId="42130C08" w:rsidR="00BF7EAD" w:rsidRPr="00BF7EAD" w:rsidRDefault="00BE6DA2" w:rsidP="00BF7EAD">
      <w:r>
        <w:rPr>
          <w:noProof/>
        </w:rPr>
        <w:drawing>
          <wp:anchor distT="0" distB="0" distL="114300" distR="114300" simplePos="0" relativeHeight="251661312" behindDoc="0" locked="0" layoutInCell="1" allowOverlap="1" wp14:anchorId="71323572" wp14:editId="355D186A">
            <wp:simplePos x="0" y="0"/>
            <wp:positionH relativeFrom="column">
              <wp:posOffset>3175</wp:posOffset>
            </wp:positionH>
            <wp:positionV relativeFrom="page">
              <wp:posOffset>1263015</wp:posOffset>
            </wp:positionV>
            <wp:extent cx="1842770" cy="2065020"/>
            <wp:effectExtent l="0" t="0" r="1143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ã 2017-10-09, às 08.57.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"/>
                    <a:stretch/>
                  </pic:blipFill>
                  <pic:spPr bwMode="auto">
                    <a:xfrm>
                      <a:off x="0" y="0"/>
                      <a:ext cx="184277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5C336" w14:textId="77777777" w:rsidR="009E14DE" w:rsidRDefault="009E14DE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</w:p>
    <w:p w14:paraId="254E6790" w14:textId="7A449987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t2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4BE7D87A" w14:textId="6004F80B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qq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1868A002" w14:textId="64D1891D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00CF1E7C" w14:textId="024D1AEC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q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24D11F8A" w14:textId="1C423C28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bb2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05B3B639" w14:textId="36A6B1A9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c1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kk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BF7EAD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5A625374" w14:textId="5AC71771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</w:rPr>
      </w:pPr>
      <w:r w:rsidRPr="00BF7EAD">
        <w:rPr>
          <w:rFonts w:ascii="Times" w:hAnsi="Times"/>
          <w:sz w:val="21"/>
          <w:szCs w:val="21"/>
        </w:rPr>
        <w:t>[vazio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b2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tt2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,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vazio</w:t>
      </w:r>
      <w:r w:rsidR="00CF7DDC">
        <w:rPr>
          <w:rFonts w:ascii="Times" w:hAnsi="Times"/>
          <w:sz w:val="21"/>
          <w:szCs w:val="21"/>
        </w:rPr>
        <w:t xml:space="preserve"> </w:t>
      </w:r>
      <w:r w:rsidRPr="00BF7EAD">
        <w:rPr>
          <w:rFonts w:ascii="Times" w:hAnsi="Times"/>
          <w:sz w:val="21"/>
          <w:szCs w:val="21"/>
        </w:rPr>
        <w:t>],</w:t>
      </w:r>
    </w:p>
    <w:p w14:paraId="6E237079" w14:textId="776D1497" w:rsidR="00844810" w:rsidRPr="00BF7EAD" w:rsidRDefault="00844810" w:rsidP="007E234C">
      <w:pPr>
        <w:spacing w:line="240" w:lineRule="auto"/>
        <w:jc w:val="right"/>
        <w:rPr>
          <w:rFonts w:ascii="Times" w:hAnsi="Times"/>
          <w:sz w:val="21"/>
          <w:szCs w:val="21"/>
          <w:lang w:val="en-US"/>
        </w:rPr>
      </w:pPr>
      <w:r w:rsidRPr="00BF7EAD">
        <w:rPr>
          <w:rFonts w:ascii="Times" w:hAnsi="Times"/>
          <w:sz w:val="21"/>
          <w:szCs w:val="21"/>
          <w:lang w:val="en-US"/>
        </w:rPr>
        <w:t>[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q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t1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cc2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c1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cc1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bb1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tt1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,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vazio</w:t>
      </w:r>
      <w:r w:rsidR="00FB35E9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]</w:t>
      </w:r>
      <w:r w:rsidR="00BF7EAD" w:rsidRPr="00BF7EAD">
        <w:rPr>
          <w:rFonts w:ascii="Times" w:hAnsi="Times"/>
          <w:sz w:val="21"/>
          <w:szCs w:val="21"/>
          <w:lang w:val="en-US"/>
        </w:rPr>
        <w:t xml:space="preserve"> </w:t>
      </w:r>
      <w:r w:rsidRPr="00BF7EAD">
        <w:rPr>
          <w:rFonts w:ascii="Times" w:hAnsi="Times"/>
          <w:sz w:val="21"/>
          <w:szCs w:val="21"/>
          <w:lang w:val="en-US"/>
        </w:rPr>
        <w:t>]</w:t>
      </w:r>
    </w:p>
    <w:p w14:paraId="42E11E7A" w14:textId="77777777" w:rsidR="009E14DE" w:rsidRDefault="009E14DE" w:rsidP="003874A9">
      <w:pPr>
        <w:pStyle w:val="Legenda"/>
        <w:jc w:val="left"/>
        <w:rPr>
          <w:rFonts w:cs="Times New Roman"/>
          <w:bCs w:val="0"/>
          <w:i w:val="0"/>
          <w:iCs w:val="0"/>
          <w:color w:val="FF0000"/>
          <w:lang w:val="en-US"/>
        </w:rPr>
      </w:pPr>
      <w:bookmarkStart w:id="20" w:name="_Toc495307832"/>
    </w:p>
    <w:p w14:paraId="63D5F45E" w14:textId="23C78FF4" w:rsidR="003874A9" w:rsidRDefault="003874A9" w:rsidP="003874A9">
      <w:pPr>
        <w:pStyle w:val="Legenda"/>
        <w:jc w:val="left"/>
      </w:pPr>
      <w:r>
        <w:t xml:space="preserve">Figura </w:t>
      </w:r>
      <w:fldSimple w:instr=" SEQ Figura \* ARABIC ">
        <w:r w:rsidR="00F55B64">
          <w:rPr>
            <w:noProof/>
          </w:rPr>
          <w:t>10</w:t>
        </w:r>
      </w:fldSimple>
      <w:r>
        <w:t>: Possível estado intermédio do tabuleiro apresentado na consola</w:t>
      </w:r>
      <w:bookmarkEnd w:id="20"/>
    </w:p>
    <w:p w14:paraId="7A3C04AA" w14:textId="77777777" w:rsidR="00C31D15" w:rsidRDefault="00C31D15" w:rsidP="00C31D15"/>
    <w:p w14:paraId="470FE049" w14:textId="77777777" w:rsidR="003D5DE1" w:rsidRPr="00C31D15" w:rsidRDefault="003D5DE1" w:rsidP="00C31D15"/>
    <w:p w14:paraId="2BE5F759" w14:textId="42278D21" w:rsidR="00BF7EAD" w:rsidRPr="0041038E" w:rsidRDefault="0041038E" w:rsidP="0041038E">
      <w:pPr>
        <w:pStyle w:val="Cabealho3"/>
        <w:rPr>
          <w:bCs/>
          <w:i/>
          <w:iCs/>
        </w:rPr>
      </w:pPr>
      <w:bookmarkStart w:id="21" w:name="_Toc495307807"/>
      <w:r w:rsidRPr="0041038E">
        <w:t xml:space="preserve">Lista representativa de um possível estado </w:t>
      </w:r>
      <w:r>
        <w:t>final</w:t>
      </w:r>
      <w:r w:rsidRPr="0041038E">
        <w:t xml:space="preserve"> do jogo&lt;</w:t>
      </w:r>
      <w:bookmarkEnd w:id="21"/>
    </w:p>
    <w:p w14:paraId="2DD5D9FF" w14:textId="025E04E8" w:rsidR="0041038E" w:rsidRDefault="00B008F3" w:rsidP="00BE6DA2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644D999F" wp14:editId="5B8C2320">
            <wp:simplePos x="0" y="0"/>
            <wp:positionH relativeFrom="column">
              <wp:posOffset>-1905</wp:posOffset>
            </wp:positionH>
            <wp:positionV relativeFrom="paragraph">
              <wp:posOffset>71755</wp:posOffset>
            </wp:positionV>
            <wp:extent cx="1863090" cy="2070100"/>
            <wp:effectExtent l="0" t="0" r="0" b="1270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ecrã 2017-10-09, às 09.02.0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"/>
                    <a:stretch/>
                  </pic:blipFill>
                  <pic:spPr bwMode="auto">
                    <a:xfrm>
                      <a:off x="0" y="0"/>
                      <a:ext cx="186309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A3ED0" w14:textId="0FBB0AB6" w:rsidR="009117F9" w:rsidRPr="00BE6DA2" w:rsidRDefault="0041038E" w:rsidP="00BE6DA2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[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[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tt2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kk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],</w:t>
      </w:r>
    </w:p>
    <w:p w14:paraId="2B1876A6" w14:textId="3E94FBC9" w:rsidR="009117F9" w:rsidRPr="00BE6DA2" w:rsidRDefault="009117F9" w:rsidP="00BE6DA2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>[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648C83E9" w14:textId="171F370A" w:rsidR="009117F9" w:rsidRPr="00BE6DA2" w:rsidRDefault="009117F9" w:rsidP="00BE6DA2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>[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k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c1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7DAD7807" w14:textId="745E71BA" w:rsidR="009117F9" w:rsidRPr="00BE6DA2" w:rsidRDefault="009117F9" w:rsidP="00BE6DA2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>[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 w:rsidR="00942AE1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 w:rsidR="00BE6DA2"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7FF14426" w14:textId="77777777" w:rsidR="00942AE1" w:rsidRPr="00BE6DA2" w:rsidRDefault="00942AE1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>[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061735CA" w14:textId="77777777" w:rsidR="00942AE1" w:rsidRPr="00BE6DA2" w:rsidRDefault="00942AE1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 xml:space="preserve"> [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2B6DE2F7" w14:textId="352F4743" w:rsidR="00942AE1" w:rsidRPr="00BE6DA2" w:rsidRDefault="00942AE1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 xml:space="preserve"> [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Pr="00BE6DA2">
        <w:rPr>
          <w:rFonts w:ascii="Times" w:hAnsi="Times"/>
          <w:sz w:val="21"/>
          <w:szCs w:val="17"/>
        </w:rPr>
        <w:t>],</w:t>
      </w:r>
    </w:p>
    <w:p w14:paraId="48D76AD3" w14:textId="0D5E43D6" w:rsidR="00304BFA" w:rsidRDefault="00942AE1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  <w:r w:rsidRP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[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bb1,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vazio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,</w:t>
      </w:r>
      <w:r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qq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]</w:t>
      </w:r>
      <w:r w:rsidR="00BE6DA2">
        <w:rPr>
          <w:rFonts w:ascii="Times" w:hAnsi="Times"/>
          <w:sz w:val="21"/>
          <w:szCs w:val="17"/>
        </w:rPr>
        <w:t xml:space="preserve"> </w:t>
      </w:r>
      <w:r w:rsidR="009117F9" w:rsidRPr="00BE6DA2">
        <w:rPr>
          <w:rFonts w:ascii="Times" w:hAnsi="Times"/>
          <w:sz w:val="21"/>
          <w:szCs w:val="17"/>
        </w:rPr>
        <w:t>]</w:t>
      </w:r>
    </w:p>
    <w:p w14:paraId="426AFE28" w14:textId="77777777" w:rsidR="00F55B64" w:rsidRDefault="00F55B64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</w:p>
    <w:p w14:paraId="1DA52E55" w14:textId="77777777" w:rsidR="00F55B64" w:rsidRDefault="00F55B64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</w:p>
    <w:p w14:paraId="64EF38A3" w14:textId="77777777" w:rsidR="00F55B64" w:rsidRDefault="00F55B64" w:rsidP="00942AE1">
      <w:pPr>
        <w:spacing w:line="240" w:lineRule="auto"/>
        <w:jc w:val="right"/>
        <w:rPr>
          <w:rFonts w:ascii="Times" w:hAnsi="Times"/>
          <w:sz w:val="21"/>
          <w:szCs w:val="17"/>
        </w:rPr>
      </w:pPr>
    </w:p>
    <w:p w14:paraId="6323BAAD" w14:textId="76B0D4B6" w:rsidR="00F55B64" w:rsidRDefault="00F55B64" w:rsidP="00F55B64">
      <w:pPr>
        <w:pStyle w:val="Legenda"/>
        <w:jc w:val="left"/>
      </w:pPr>
      <w:bookmarkStart w:id="22" w:name="_Toc495307833"/>
      <w:r>
        <w:t xml:space="preserve">Figura </w:t>
      </w:r>
      <w:fldSimple w:instr=" SEQ Figura \* ARABIC ">
        <w:r w:rsidR="00F16E23">
          <w:rPr>
            <w:noProof/>
          </w:rPr>
          <w:t>11</w:t>
        </w:r>
      </w:fldSimple>
      <w:r>
        <w:t>: Possível estado final do tabuleiro apresentado na consola</w:t>
      </w:r>
      <w:bookmarkEnd w:id="22"/>
    </w:p>
    <w:p w14:paraId="122E8207" w14:textId="77777777" w:rsidR="00F55B64" w:rsidRPr="00BE6DA2" w:rsidRDefault="00F55B64" w:rsidP="005010C9">
      <w:pPr>
        <w:spacing w:line="240" w:lineRule="auto"/>
        <w:rPr>
          <w:rFonts w:ascii="Times" w:hAnsi="Times"/>
          <w:sz w:val="21"/>
          <w:szCs w:val="17"/>
        </w:rPr>
      </w:pPr>
    </w:p>
    <w:p w14:paraId="65A4EB94" w14:textId="0CADC2BD" w:rsidR="00910315" w:rsidRDefault="009117F9" w:rsidP="00910315">
      <w:pPr>
        <w:pStyle w:val="Cabealho2"/>
      </w:pPr>
      <w:bookmarkStart w:id="23" w:name="_Toc495307808"/>
      <w:r>
        <w:t>Visualização do tabuleiro em modo de texto</w:t>
      </w:r>
      <w:bookmarkEnd w:id="23"/>
    </w:p>
    <w:p w14:paraId="40789EC7" w14:textId="7DE76FE2" w:rsidR="00731866" w:rsidRDefault="005145E0" w:rsidP="00731866">
      <w:r>
        <w:t>É apresentado no</w:t>
      </w:r>
      <w:r w:rsidR="0090067C">
        <w:t xml:space="preserve"> </w:t>
      </w:r>
      <w:r w:rsidR="0090067C">
        <w:fldChar w:fldCharType="begin"/>
      </w:r>
      <w:r w:rsidR="0090067C">
        <w:instrText xml:space="preserve"> REF _Ref495309095 \h </w:instrText>
      </w:r>
      <w:r w:rsidR="0090067C">
        <w:fldChar w:fldCharType="separate"/>
      </w:r>
      <w:r w:rsidR="0090067C">
        <w:t xml:space="preserve">Excerto de Código </w:t>
      </w:r>
      <w:r w:rsidR="0090067C">
        <w:rPr>
          <w:noProof/>
        </w:rPr>
        <w:t>1</w:t>
      </w:r>
      <w:r w:rsidR="0090067C">
        <w:fldChar w:fldCharType="end"/>
      </w:r>
      <w:r w:rsidR="0090067C">
        <w:t xml:space="preserve"> </w:t>
      </w:r>
      <w:r>
        <w:t>como</w:t>
      </w:r>
      <w:r w:rsidR="0090067C">
        <w:t xml:space="preserve"> se procede à inicialização do tabuleiro do jogo Corrida de Reis</w:t>
      </w:r>
      <w:r>
        <w:t xml:space="preserve"> e no </w:t>
      </w:r>
      <w:r>
        <w:fldChar w:fldCharType="begin"/>
      </w:r>
      <w:r>
        <w:instrText xml:space="preserve"> REF _Ref495309105 \h </w:instrText>
      </w:r>
      <w:r>
        <w:fldChar w:fldCharType="separate"/>
      </w:r>
      <w:r>
        <w:t xml:space="preserve">Excerto de Código </w:t>
      </w:r>
      <w:r>
        <w:rPr>
          <w:noProof/>
        </w:rPr>
        <w:t>2</w:t>
      </w:r>
      <w:r>
        <w:fldChar w:fldCharType="end"/>
      </w:r>
      <w:r w:rsidR="00227562">
        <w:t xml:space="preserve"> está a versão inicial do</w:t>
      </w:r>
      <w:r>
        <w:t xml:space="preserve"> código </w:t>
      </w:r>
      <w:r w:rsidR="00227562">
        <w:t xml:space="preserve">que irá ser </w:t>
      </w:r>
      <w:r>
        <w:t>utiliza</w:t>
      </w:r>
      <w:r w:rsidR="00227562">
        <w:t>do na impressão do tabuleiro com a representação do estado do jogo.</w:t>
      </w:r>
    </w:p>
    <w:p w14:paraId="389D8837" w14:textId="77777777" w:rsidR="005E524A" w:rsidRPr="00731866" w:rsidRDefault="005E524A" w:rsidP="00731866"/>
    <w:p w14:paraId="738D5EF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000000"/>
          <w:sz w:val="20"/>
          <w:szCs w:val="20"/>
        </w:rPr>
        <w:t>inicializarTabuleiro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(</w:t>
      </w:r>
    </w:p>
    <w:p w14:paraId="11823B80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C314F7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1AC2DB15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05B6D5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0E7EDC6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33DB2D6C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A6A4A51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c2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cc2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bb2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tt2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kk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],</w:t>
      </w:r>
    </w:p>
    <w:p w14:paraId="5AB20D92" w14:textId="77777777" w:rsid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  <w:lang w:val="en-US"/>
        </w:rPr>
      </w:pP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q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c1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cc1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bb1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tt1 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qq</w:t>
      </w:r>
      <w:r w:rsidRPr="004032E9">
        <w:rPr>
          <w:rFonts w:ascii="Courier New" w:hAnsi="Courier New" w:cs="Courier New"/>
          <w:color w:val="808030"/>
          <w:sz w:val="20"/>
          <w:szCs w:val="20"/>
          <w:lang w:val="en-US"/>
        </w:rPr>
        <w:t>]]).</w:t>
      </w:r>
    </w:p>
    <w:p w14:paraId="6E702084" w14:textId="78DF03ED" w:rsidR="00731866" w:rsidRPr="004032E9" w:rsidRDefault="00731866" w:rsidP="009C5BF1">
      <w:pPr>
        <w:pStyle w:val="Legenda"/>
        <w:jc w:val="left"/>
        <w:rPr>
          <w:rFonts w:ascii="Courier New" w:hAnsi="Courier New" w:cs="Courier New"/>
          <w:color w:val="000000"/>
          <w:sz w:val="20"/>
          <w:szCs w:val="20"/>
        </w:rPr>
      </w:pPr>
      <w:bookmarkStart w:id="24" w:name="_Ref495309095"/>
      <w:r>
        <w:t xml:space="preserve">Excerto de Código </w:t>
      </w:r>
      <w:fldSimple w:instr=" SEQ Excerto_de_Código \* ARABIC ">
        <w:r w:rsidR="00187EC1">
          <w:rPr>
            <w:noProof/>
          </w:rPr>
          <w:t>1</w:t>
        </w:r>
      </w:fldSimple>
      <w:bookmarkEnd w:id="24"/>
      <w:r>
        <w:t>: Código para inicializar o tabuleiro do jogo Corrida de Reis</w:t>
      </w:r>
    </w:p>
    <w:p w14:paraId="2F62871D" w14:textId="77777777" w:rsidR="001E7D5F" w:rsidRPr="00754AE7" w:rsidRDefault="001E7D5F" w:rsidP="001E7D5F"/>
    <w:p w14:paraId="745ADD21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lastRenderedPageBreak/>
        <w:t>% Imprime as letras que permitem identificar uma coluna do tabuleiro</w:t>
      </w:r>
    </w:p>
    <w:p w14:paraId="5CE22ED3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impimirIdentificadoresColunas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:-</w:t>
      </w:r>
    </w:p>
    <w:p w14:paraId="6C2B4DF5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   a     b     c     d     e     f     g     h'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545AB321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696CE08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Lista com os numeros que permitem identificar uma linha do tabuleiro</w:t>
      </w:r>
    </w:p>
    <w:p w14:paraId="526AE8F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numeroLinhas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'8'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'7'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'6'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'5'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'4'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'3'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'2'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'1'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]).</w:t>
      </w:r>
    </w:p>
    <w:p w14:paraId="6A782052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1D7CECC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o limite superior do tabuleiro</w:t>
      </w:r>
    </w:p>
    <w:p w14:paraId="5C93E229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imprimirSeparadorInicial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:-</w:t>
      </w:r>
    </w:p>
    <w:p w14:paraId="30581942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 _______________________________________________'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3ECDD510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973A9B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o separador de linhas do tabuleiro</w:t>
      </w:r>
    </w:p>
    <w:p w14:paraId="6542C8B0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imprimirSeparadorLinhas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:-</w:t>
      </w:r>
    </w:p>
    <w:p w14:paraId="4E1A07D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'|_____|_____|_____|_____|_____|_____|_____|_____|  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57AB9F4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6E09DD93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o separador de colunas do tabuleiro</w:t>
      </w:r>
    </w:p>
    <w:p w14:paraId="0B86437F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imprimirSeparadorColunas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:-</w:t>
      </w:r>
    </w:p>
    <w:p w14:paraId="38D8129D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'|     |     |     |     |     |     |     |     |'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544EE2B5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15C132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uma casa do tabuleiro com a peca "Peca"</w:t>
      </w:r>
    </w:p>
    <w:p w14:paraId="745740AA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>imprimeCasa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):-</w:t>
      </w:r>
    </w:p>
    <w:p w14:paraId="5258ABDF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</w:p>
    <w:p w14:paraId="2EC67C6E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>imprimeCasa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):-</w:t>
      </w:r>
    </w:p>
    <w:p w14:paraId="0FA0497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8C00"/>
          <w:sz w:val="20"/>
          <w:szCs w:val="20"/>
          <w:lang w:val="en-US"/>
        </w:rPr>
        <w:t>2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</w:p>
    <w:p w14:paraId="132E912E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>imprimeCasa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):-</w:t>
      </w:r>
    </w:p>
    <w:p w14:paraId="7C84415D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L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color w:val="008C00"/>
          <w:sz w:val="20"/>
          <w:szCs w:val="20"/>
          <w:lang w:val="en-US"/>
        </w:rPr>
        <w:t>3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  <w:lang w:val="en-US"/>
        </w:rPr>
        <w:t>Peca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  <w:lang w:val="en-US"/>
        </w:rPr>
        <w:t>' '</w:t>
      </w:r>
      <w:r w:rsidRPr="00A944CF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A944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8CC7AB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imprimeCasa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_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_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):-</w:t>
      </w:r>
    </w:p>
    <w:p w14:paraId="578C3736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     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392EFB25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A657CD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as pecas que estao numa determinada linha do tabuleiro</w:t>
      </w:r>
    </w:p>
    <w:p w14:paraId="0272A850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imprimirPecasLinha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([]).</w:t>
      </w:r>
    </w:p>
    <w:p w14:paraId="03AFA9A2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imprimirPecasLinha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H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|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]):-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50B518C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atom_length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H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'|'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</w:p>
    <w:p w14:paraId="1E4419FB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imprimeCasa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H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</w:p>
    <w:p w14:paraId="35A56A42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imprimirPecasLinha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25EA4224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6F8229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a linha numero "NLinha" do tabuleiro</w:t>
      </w:r>
    </w:p>
    <w:p w14:paraId="1853C796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([]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[]).</w:t>
      </w:r>
    </w:p>
    <w:p w14:paraId="611C78F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Linha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NLinha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):-</w:t>
      </w:r>
    </w:p>
    <w:p w14:paraId="1C5993C5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imprimirSeparadorColunas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</w:p>
    <w:p w14:paraId="33869F98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imprimirPecasLinha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5FD2"/>
          <w:sz w:val="20"/>
          <w:szCs w:val="20"/>
        </w:rPr>
        <w:t>'|   '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write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NLinha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</w:p>
    <w:p w14:paraId="4EA55871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imprimirSeparadorLinhas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.</w:t>
      </w:r>
    </w:p>
    <w:p w14:paraId="383ED92B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E1E1299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todas as linhas do tabuleiro</w:t>
      </w:r>
    </w:p>
    <w:p w14:paraId="42BC5877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([],[]).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9AA1C0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Linha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|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[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NLinha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|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ListaLinhas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]):-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3C1865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        imprimirLinha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NLinha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80A5C6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        imprimirLinhas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ListaLinhas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).</w:t>
      </w:r>
    </w:p>
    <w:p w14:paraId="5364508E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A733732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696969"/>
          <w:sz w:val="20"/>
          <w:szCs w:val="20"/>
        </w:rPr>
        <w:t>% Imprime o tabuleiro com o estado atual do jogo</w:t>
      </w:r>
    </w:p>
    <w:p w14:paraId="41194A50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>imprimirTabuleiro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H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|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]):-</w:t>
      </w:r>
    </w:p>
    <w:p w14:paraId="0244AE0A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imprimirSeparadorInicial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</w:p>
    <w:p w14:paraId="1FD57A58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numeroLinhas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ListaLinhas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</w:p>
    <w:p w14:paraId="5BC34B1A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imprimirLinhas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([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H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|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T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],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color w:val="007997"/>
          <w:sz w:val="20"/>
          <w:szCs w:val="20"/>
        </w:rPr>
        <w:t>ListaLinhas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),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</w:p>
    <w:p w14:paraId="6E24F9B6" w14:textId="77777777" w:rsidR="00A944CF" w:rsidRPr="00A944CF" w:rsidRDefault="00A944CF" w:rsidP="00A94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       impimirIdentificadoresColunas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,</w:t>
      </w:r>
      <w:r w:rsidRPr="00A944C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44CF">
        <w:rPr>
          <w:rFonts w:ascii="Courier New" w:hAnsi="Courier New" w:cs="Courier New"/>
          <w:b/>
          <w:bCs/>
          <w:color w:val="800000"/>
          <w:sz w:val="20"/>
          <w:szCs w:val="20"/>
        </w:rPr>
        <w:t>nl</w:t>
      </w:r>
      <w:r w:rsidRPr="00A944CF">
        <w:rPr>
          <w:rFonts w:ascii="Courier New" w:hAnsi="Courier New" w:cs="Courier New"/>
          <w:color w:val="808030"/>
          <w:sz w:val="20"/>
          <w:szCs w:val="20"/>
        </w:rPr>
        <w:t>.</w:t>
      </w:r>
    </w:p>
    <w:p w14:paraId="4BB8C59C" w14:textId="03EBFCAE" w:rsidR="00447C5F" w:rsidRDefault="00187EC1" w:rsidP="009C5BF1">
      <w:pPr>
        <w:pStyle w:val="Legenda"/>
        <w:jc w:val="left"/>
      </w:pPr>
      <w:bookmarkStart w:id="25" w:name="_Ref495309105"/>
      <w:r>
        <w:t xml:space="preserve">Excerto de Código </w:t>
      </w:r>
      <w:fldSimple w:instr=" SEQ Excerto_de_Código \* ARABIC ">
        <w:r>
          <w:rPr>
            <w:noProof/>
          </w:rPr>
          <w:t>2</w:t>
        </w:r>
      </w:fldSimple>
      <w:bookmarkEnd w:id="25"/>
      <w:r>
        <w:t>: Código para a impressão do tabuleiro com o estado do jogo</w:t>
      </w:r>
    </w:p>
    <w:p w14:paraId="6E94A17C" w14:textId="77777777" w:rsidR="00C6126A" w:rsidRPr="00C6126A" w:rsidRDefault="00C6126A" w:rsidP="00C6126A">
      <w:bookmarkStart w:id="26" w:name="_GoBack"/>
      <w:bookmarkEnd w:id="26"/>
    </w:p>
    <w:p w14:paraId="4160296B" w14:textId="01B734DE" w:rsidR="005B5ED1" w:rsidRDefault="00DC307F" w:rsidP="00DC307F">
      <w:pPr>
        <w:pStyle w:val="Cabealho2"/>
      </w:pPr>
      <w:bookmarkStart w:id="27" w:name="_Toc495307809"/>
      <w:r>
        <w:lastRenderedPageBreak/>
        <w:t>Cabeçalhos dos predicados a serem implementados</w:t>
      </w:r>
      <w:bookmarkEnd w:id="27"/>
    </w:p>
    <w:p w14:paraId="51EE1346" w14:textId="77777777" w:rsidR="00DC307F" w:rsidRPr="00DC307F" w:rsidRDefault="00DC307F" w:rsidP="00DC307F"/>
    <w:p w14:paraId="679ABCF8" w14:textId="5B0A3531" w:rsidR="006A4492" w:rsidRDefault="006A4492">
      <w:r>
        <w:br w:type="page"/>
      </w:r>
    </w:p>
    <w:p w14:paraId="5789CE71" w14:textId="0F2A5F67" w:rsidR="00F0173D" w:rsidRDefault="000B4AD9" w:rsidP="00331419">
      <w:pPr>
        <w:pStyle w:val="Cabealho1"/>
      </w:pPr>
      <w:bookmarkStart w:id="28" w:name="_Toc495239852"/>
      <w:bookmarkStart w:id="29" w:name="_Toc495307810"/>
      <w:r>
        <w:lastRenderedPageBreak/>
        <w:t>Bibliografia</w:t>
      </w:r>
      <w:bookmarkEnd w:id="28"/>
      <w:bookmarkEnd w:id="29"/>
    </w:p>
    <w:p w14:paraId="340765F5" w14:textId="46EB9797" w:rsidR="0056075F" w:rsidRPr="0056075F" w:rsidRDefault="00F0173D" w:rsidP="00331419">
      <w:pPr>
        <w:pStyle w:val="Tipodeletrapredefinidodopargrafo1"/>
        <w:ind w:left="720" w:hanging="720"/>
        <w:rPr>
          <w:noProof/>
          <w:lang w:val="en-US"/>
        </w:rPr>
      </w:pPr>
      <w:r>
        <w:fldChar w:fldCharType="begin"/>
      </w:r>
      <w:r w:rsidRPr="009E62FC">
        <w:rPr>
          <w:lang w:val="en-US"/>
        </w:rPr>
        <w:instrText xml:space="preserve"> ADDIN EN.REFLIST </w:instrText>
      </w:r>
      <w:r>
        <w:fldChar w:fldCharType="separate"/>
      </w:r>
      <w:r w:rsidR="0056075F" w:rsidRPr="0056075F">
        <w:rPr>
          <w:noProof/>
          <w:lang w:val="en-US"/>
        </w:rPr>
        <w:t xml:space="preserve">Lichess. (2017). Racing Kings. Retrieved from </w:t>
      </w:r>
      <w:hyperlink r:id="rId22" w:history="1">
        <w:r w:rsidR="0056075F" w:rsidRPr="0056075F">
          <w:rPr>
            <w:rStyle w:val="Hiperligao"/>
            <w:noProof/>
            <w:lang w:val="en-US"/>
          </w:rPr>
          <w:t>https://lichess.org/study/7qOrZwG6</w:t>
        </w:r>
      </w:hyperlink>
    </w:p>
    <w:p w14:paraId="7F8988AF" w14:textId="3B99651B" w:rsidR="0056075F" w:rsidRPr="0056075F" w:rsidRDefault="0056075F" w:rsidP="00331419">
      <w:pPr>
        <w:pStyle w:val="Tipodeletrapredefinidodopargrafo1"/>
        <w:ind w:left="720" w:hanging="720"/>
        <w:rPr>
          <w:noProof/>
        </w:rPr>
      </w:pPr>
      <w:r w:rsidRPr="0056075F">
        <w:rPr>
          <w:noProof/>
        </w:rPr>
        <w:t xml:space="preserve">Rachunek, F. (2017). BrainKing - Regras do jogo (Corrida de Reis). Retrieved from </w:t>
      </w:r>
      <w:hyperlink r:id="rId23" w:history="1">
        <w:r w:rsidRPr="0056075F">
          <w:rPr>
            <w:rStyle w:val="Hiperligao"/>
            <w:noProof/>
          </w:rPr>
          <w:t>https://brainking.com/pt/GameRules?tp=125</w:t>
        </w:r>
      </w:hyperlink>
    </w:p>
    <w:p w14:paraId="551BF0C4" w14:textId="1ADF31E3" w:rsidR="00E03DB3" w:rsidRPr="007B56DA" w:rsidRDefault="00F0173D" w:rsidP="00331419">
      <w:r>
        <w:fldChar w:fldCharType="end"/>
      </w:r>
    </w:p>
    <w:sectPr w:rsidR="00E03DB3" w:rsidRPr="007B56DA" w:rsidSect="00627CD2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Beatriz Ferreira Velho" w:date="2017-10-08T12:26:00Z" w:initials="BFV">
    <w:p w14:paraId="07319B70" w14:textId="35A3D13B" w:rsidR="004D743D" w:rsidRDefault="004D743D">
      <w:pPr>
        <w:pStyle w:val="codigoFonteChar"/>
      </w:pPr>
      <w:r>
        <w:rPr>
          <w:rStyle w:val="Nmerodepgina"/>
        </w:rPr>
        <w:annotationRef/>
      </w:r>
      <w:r>
        <w:rPr>
          <w:noProof/>
        </w:rPr>
        <w:t>explicar o que é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319B7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E7C073" w14:textId="77777777" w:rsidR="00140E1D" w:rsidRDefault="00140E1D" w:rsidP="0041038E">
      <w:pPr>
        <w:spacing w:line="240" w:lineRule="auto"/>
      </w:pPr>
      <w:r>
        <w:separator/>
      </w:r>
    </w:p>
  </w:endnote>
  <w:endnote w:type="continuationSeparator" w:id="0">
    <w:p w14:paraId="4E8EF5E9" w14:textId="77777777" w:rsidR="00140E1D" w:rsidRDefault="00140E1D" w:rsidP="004103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Batang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F95549" w14:textId="77777777" w:rsidR="00140E1D" w:rsidRDefault="00140E1D" w:rsidP="0041038E">
      <w:pPr>
        <w:spacing w:line="240" w:lineRule="auto"/>
      </w:pPr>
      <w:r>
        <w:separator/>
      </w:r>
    </w:p>
  </w:footnote>
  <w:footnote w:type="continuationSeparator" w:id="0">
    <w:p w14:paraId="3499AFA3" w14:textId="77777777" w:rsidR="00140E1D" w:rsidRDefault="00140E1D" w:rsidP="004103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7F85F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9CC71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764599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816A26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8DCEB5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C994C1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13C7F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ABEF5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20435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E9C05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B9C56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multilevel"/>
    <w:tmpl w:val="23FA7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4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5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6">
    <w:nsid w:val="00000006"/>
    <w:multiLevelType w:val="multilevel"/>
    <w:tmpl w:val="6B7E24EE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18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22">
    <w:nsid w:val="0F4172C2"/>
    <w:multiLevelType w:val="multilevel"/>
    <w:tmpl w:val="BE38E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B554B52"/>
    <w:multiLevelType w:val="multilevel"/>
    <w:tmpl w:val="40AC8E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213F3179"/>
    <w:multiLevelType w:val="hybridMultilevel"/>
    <w:tmpl w:val="C6D0D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1F31A0C"/>
    <w:multiLevelType w:val="hybridMultilevel"/>
    <w:tmpl w:val="F9A007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9C7645"/>
    <w:multiLevelType w:val="hybridMultilevel"/>
    <w:tmpl w:val="2D9048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30757A"/>
    <w:multiLevelType w:val="multilevel"/>
    <w:tmpl w:val="4BD6C9F0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i w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8">
    <w:nsid w:val="49FA3D4C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384ECB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3B3D81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0D1170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A3134A3"/>
    <w:multiLevelType w:val="multilevel"/>
    <w:tmpl w:val="0816001D"/>
    <w:styleLink w:val="Ponto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25"/>
  </w:num>
  <w:num w:numId="5">
    <w:abstractNumId w:val="26"/>
  </w:num>
  <w:num w:numId="6">
    <w:abstractNumId w:val="24"/>
  </w:num>
  <w:num w:numId="7">
    <w:abstractNumId w:val="32"/>
  </w:num>
  <w:num w:numId="8">
    <w:abstractNumId w:val="30"/>
  </w:num>
  <w:num w:numId="9">
    <w:abstractNumId w:val="2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9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10"/>
  </w:num>
  <w:num w:numId="21">
    <w:abstractNumId w:val="29"/>
  </w:num>
  <w:num w:numId="22">
    <w:abstractNumId w:val="27"/>
  </w:num>
  <w:num w:numId="23">
    <w:abstractNumId w:val="31"/>
  </w:num>
  <w:num w:numId="24">
    <w:abstractNumId w:val="22"/>
  </w:num>
  <w:num w:numId="25">
    <w:abstractNumId w:val="23"/>
  </w:num>
  <w:numIdMacAtCleanup w:val="8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eatriz Ferreira Velho">
    <w15:presenceInfo w15:providerId="None" w15:userId="Beatriz Ferreira Velh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markup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4049FF"/>
    <w:rsid w:val="00003047"/>
    <w:rsid w:val="00015A78"/>
    <w:rsid w:val="00035F39"/>
    <w:rsid w:val="00044C9B"/>
    <w:rsid w:val="000460D7"/>
    <w:rsid w:val="00063F0E"/>
    <w:rsid w:val="00082A58"/>
    <w:rsid w:val="000A00C2"/>
    <w:rsid w:val="000A3E7E"/>
    <w:rsid w:val="000A5BC1"/>
    <w:rsid w:val="000B0A86"/>
    <w:rsid w:val="000B4AD9"/>
    <w:rsid w:val="000C5884"/>
    <w:rsid w:val="000E6A9C"/>
    <w:rsid w:val="001064F3"/>
    <w:rsid w:val="00107193"/>
    <w:rsid w:val="00122C28"/>
    <w:rsid w:val="001401B9"/>
    <w:rsid w:val="00140E1D"/>
    <w:rsid w:val="0017024C"/>
    <w:rsid w:val="001820A1"/>
    <w:rsid w:val="00184193"/>
    <w:rsid w:val="00187EC1"/>
    <w:rsid w:val="00191EA3"/>
    <w:rsid w:val="001979BC"/>
    <w:rsid w:val="001A14EB"/>
    <w:rsid w:val="001A5A93"/>
    <w:rsid w:val="001D083F"/>
    <w:rsid w:val="001E7D5F"/>
    <w:rsid w:val="001F092A"/>
    <w:rsid w:val="002107C8"/>
    <w:rsid w:val="00211B03"/>
    <w:rsid w:val="00227562"/>
    <w:rsid w:val="00240626"/>
    <w:rsid w:val="0024750B"/>
    <w:rsid w:val="0025572D"/>
    <w:rsid w:val="002721E0"/>
    <w:rsid w:val="00274818"/>
    <w:rsid w:val="00287976"/>
    <w:rsid w:val="0029216E"/>
    <w:rsid w:val="002A25DD"/>
    <w:rsid w:val="002D5A01"/>
    <w:rsid w:val="00304BFA"/>
    <w:rsid w:val="00331419"/>
    <w:rsid w:val="0033505A"/>
    <w:rsid w:val="00340C5E"/>
    <w:rsid w:val="00355592"/>
    <w:rsid w:val="003874A9"/>
    <w:rsid w:val="00394CAA"/>
    <w:rsid w:val="0039659F"/>
    <w:rsid w:val="003A5611"/>
    <w:rsid w:val="003B1974"/>
    <w:rsid w:val="003B33E7"/>
    <w:rsid w:val="003B3BDF"/>
    <w:rsid w:val="003C42A2"/>
    <w:rsid w:val="003C67E9"/>
    <w:rsid w:val="003D486F"/>
    <w:rsid w:val="003D5DE1"/>
    <w:rsid w:val="003E168B"/>
    <w:rsid w:val="003E4B0D"/>
    <w:rsid w:val="003F19C3"/>
    <w:rsid w:val="0040307A"/>
    <w:rsid w:val="004032E9"/>
    <w:rsid w:val="004049FF"/>
    <w:rsid w:val="0040533C"/>
    <w:rsid w:val="0041038E"/>
    <w:rsid w:val="004275F4"/>
    <w:rsid w:val="00437443"/>
    <w:rsid w:val="00440869"/>
    <w:rsid w:val="00447C5F"/>
    <w:rsid w:val="0045442A"/>
    <w:rsid w:val="00460E2E"/>
    <w:rsid w:val="0046443A"/>
    <w:rsid w:val="00487A74"/>
    <w:rsid w:val="0049165B"/>
    <w:rsid w:val="004A1FB7"/>
    <w:rsid w:val="004A3991"/>
    <w:rsid w:val="004A67A3"/>
    <w:rsid w:val="004B1A78"/>
    <w:rsid w:val="004D743D"/>
    <w:rsid w:val="004F07AD"/>
    <w:rsid w:val="00500312"/>
    <w:rsid w:val="005010C9"/>
    <w:rsid w:val="005145E0"/>
    <w:rsid w:val="00537D19"/>
    <w:rsid w:val="00544ABF"/>
    <w:rsid w:val="00545AB8"/>
    <w:rsid w:val="005479D8"/>
    <w:rsid w:val="00556403"/>
    <w:rsid w:val="0056075F"/>
    <w:rsid w:val="00590ED9"/>
    <w:rsid w:val="005B5ED1"/>
    <w:rsid w:val="005D59D4"/>
    <w:rsid w:val="005E3D45"/>
    <w:rsid w:val="005E524A"/>
    <w:rsid w:val="005F28AF"/>
    <w:rsid w:val="005F5506"/>
    <w:rsid w:val="00602559"/>
    <w:rsid w:val="00604FD6"/>
    <w:rsid w:val="00606F46"/>
    <w:rsid w:val="006118F5"/>
    <w:rsid w:val="00616BA7"/>
    <w:rsid w:val="00625292"/>
    <w:rsid w:val="00627CD2"/>
    <w:rsid w:val="00645606"/>
    <w:rsid w:val="00647947"/>
    <w:rsid w:val="00654A12"/>
    <w:rsid w:val="0066216C"/>
    <w:rsid w:val="00673C43"/>
    <w:rsid w:val="0068011F"/>
    <w:rsid w:val="0069153A"/>
    <w:rsid w:val="006958C6"/>
    <w:rsid w:val="006966CB"/>
    <w:rsid w:val="006A06EC"/>
    <w:rsid w:val="006A4492"/>
    <w:rsid w:val="006B1BA0"/>
    <w:rsid w:val="006E19C4"/>
    <w:rsid w:val="006F6F80"/>
    <w:rsid w:val="00724687"/>
    <w:rsid w:val="00730AA1"/>
    <w:rsid w:val="00731866"/>
    <w:rsid w:val="007318C2"/>
    <w:rsid w:val="00754AE7"/>
    <w:rsid w:val="00763AB3"/>
    <w:rsid w:val="007712B5"/>
    <w:rsid w:val="00781891"/>
    <w:rsid w:val="007B3BDE"/>
    <w:rsid w:val="007B56DA"/>
    <w:rsid w:val="007B7FB3"/>
    <w:rsid w:val="007C7327"/>
    <w:rsid w:val="007E234C"/>
    <w:rsid w:val="007F3F46"/>
    <w:rsid w:val="00801B25"/>
    <w:rsid w:val="0080426B"/>
    <w:rsid w:val="008104FB"/>
    <w:rsid w:val="00815691"/>
    <w:rsid w:val="00832D58"/>
    <w:rsid w:val="00836D15"/>
    <w:rsid w:val="00843F6F"/>
    <w:rsid w:val="00844810"/>
    <w:rsid w:val="00844F4E"/>
    <w:rsid w:val="008628C3"/>
    <w:rsid w:val="00865DAF"/>
    <w:rsid w:val="00894F91"/>
    <w:rsid w:val="008A1DB8"/>
    <w:rsid w:val="008C747E"/>
    <w:rsid w:val="008D3881"/>
    <w:rsid w:val="008D3E84"/>
    <w:rsid w:val="008E2DC6"/>
    <w:rsid w:val="008F23AF"/>
    <w:rsid w:val="008F78A4"/>
    <w:rsid w:val="0090067C"/>
    <w:rsid w:val="00910315"/>
    <w:rsid w:val="009117F9"/>
    <w:rsid w:val="00915694"/>
    <w:rsid w:val="009304CB"/>
    <w:rsid w:val="00942AE1"/>
    <w:rsid w:val="00980883"/>
    <w:rsid w:val="009826C7"/>
    <w:rsid w:val="00985B6B"/>
    <w:rsid w:val="0098792C"/>
    <w:rsid w:val="009A1D6A"/>
    <w:rsid w:val="009A376F"/>
    <w:rsid w:val="009C5BF1"/>
    <w:rsid w:val="009D756B"/>
    <w:rsid w:val="009E054B"/>
    <w:rsid w:val="009E14DE"/>
    <w:rsid w:val="009E62FC"/>
    <w:rsid w:val="009F21FE"/>
    <w:rsid w:val="00A52E70"/>
    <w:rsid w:val="00A944CF"/>
    <w:rsid w:val="00AD199B"/>
    <w:rsid w:val="00AE2B17"/>
    <w:rsid w:val="00B008F3"/>
    <w:rsid w:val="00B17649"/>
    <w:rsid w:val="00B33B83"/>
    <w:rsid w:val="00B464C8"/>
    <w:rsid w:val="00B51F89"/>
    <w:rsid w:val="00B60A50"/>
    <w:rsid w:val="00B64FEA"/>
    <w:rsid w:val="00BA124E"/>
    <w:rsid w:val="00BA14B6"/>
    <w:rsid w:val="00BC223A"/>
    <w:rsid w:val="00BC4C16"/>
    <w:rsid w:val="00BE0131"/>
    <w:rsid w:val="00BE6DA2"/>
    <w:rsid w:val="00BF772C"/>
    <w:rsid w:val="00BF7EAD"/>
    <w:rsid w:val="00C01091"/>
    <w:rsid w:val="00C145D8"/>
    <w:rsid w:val="00C31D15"/>
    <w:rsid w:val="00C6126A"/>
    <w:rsid w:val="00C7380E"/>
    <w:rsid w:val="00C8311F"/>
    <w:rsid w:val="00CA235A"/>
    <w:rsid w:val="00CA4101"/>
    <w:rsid w:val="00CB1B69"/>
    <w:rsid w:val="00CC355A"/>
    <w:rsid w:val="00CD7742"/>
    <w:rsid w:val="00CF0A35"/>
    <w:rsid w:val="00CF7BC8"/>
    <w:rsid w:val="00CF7DDC"/>
    <w:rsid w:val="00D03614"/>
    <w:rsid w:val="00D06457"/>
    <w:rsid w:val="00D45433"/>
    <w:rsid w:val="00D55E6A"/>
    <w:rsid w:val="00D6282F"/>
    <w:rsid w:val="00D62E97"/>
    <w:rsid w:val="00D74D12"/>
    <w:rsid w:val="00D914A4"/>
    <w:rsid w:val="00D96102"/>
    <w:rsid w:val="00DB1C44"/>
    <w:rsid w:val="00DC1E14"/>
    <w:rsid w:val="00DC307F"/>
    <w:rsid w:val="00DE0E47"/>
    <w:rsid w:val="00DF4165"/>
    <w:rsid w:val="00E03DB3"/>
    <w:rsid w:val="00E043B6"/>
    <w:rsid w:val="00E06E29"/>
    <w:rsid w:val="00E50A24"/>
    <w:rsid w:val="00E9046B"/>
    <w:rsid w:val="00EC0AE3"/>
    <w:rsid w:val="00ED394B"/>
    <w:rsid w:val="00EE0031"/>
    <w:rsid w:val="00EE7606"/>
    <w:rsid w:val="00EF1670"/>
    <w:rsid w:val="00F0173D"/>
    <w:rsid w:val="00F02346"/>
    <w:rsid w:val="00F16E23"/>
    <w:rsid w:val="00F20BC4"/>
    <w:rsid w:val="00F34CBC"/>
    <w:rsid w:val="00F53A39"/>
    <w:rsid w:val="00F55B64"/>
    <w:rsid w:val="00F572AE"/>
    <w:rsid w:val="00F57F0C"/>
    <w:rsid w:val="00F610B1"/>
    <w:rsid w:val="00F85088"/>
    <w:rsid w:val="00FA1BBF"/>
    <w:rsid w:val="00FA34DC"/>
    <w:rsid w:val="00FB35E9"/>
    <w:rsid w:val="00FB70C2"/>
    <w:rsid w:val="00FC56F2"/>
    <w:rsid w:val="00FC5B70"/>
    <w:rsid w:val="00FC610D"/>
    <w:rsid w:val="00FE4F13"/>
    <w:rsid w:val="00FF2618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4D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Times New Roman" w:hAnsi="Garamond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D2D9F"/>
    <w:pPr>
      <w:spacing w:line="360" w:lineRule="auto"/>
      <w:jc w:val="both"/>
    </w:pPr>
  </w:style>
  <w:style w:type="paragraph" w:styleId="Cabealho1">
    <w:name w:val="heading 1"/>
    <w:basedOn w:val="Normal"/>
    <w:next w:val="Normal"/>
    <w:qFormat/>
    <w:rsid w:val="00FB70C2"/>
    <w:pPr>
      <w:keepNext/>
      <w:numPr>
        <w:numId w:val="22"/>
      </w:numPr>
      <w:suppressAutoHyphens/>
      <w:spacing w:before="120"/>
      <w:outlineLvl w:val="0"/>
    </w:pPr>
    <w:rPr>
      <w:rFonts w:ascii="Times" w:hAnsi="Times" w:cs="Arial"/>
      <w:color w:val="2F5496" w:themeColor="accent1" w:themeShade="BF"/>
      <w:sz w:val="40"/>
    </w:rPr>
  </w:style>
  <w:style w:type="paragraph" w:styleId="Cabealho2">
    <w:name w:val="heading 2"/>
    <w:basedOn w:val="Normal"/>
    <w:next w:val="Normal"/>
    <w:qFormat/>
    <w:rsid w:val="00FB70C2"/>
    <w:pPr>
      <w:keepNext/>
      <w:numPr>
        <w:ilvl w:val="1"/>
        <w:numId w:val="22"/>
      </w:numPr>
      <w:suppressAutoHyphens/>
      <w:spacing w:before="240" w:after="60"/>
      <w:outlineLvl w:val="1"/>
    </w:pPr>
    <w:rPr>
      <w:rFonts w:ascii="Times" w:hAnsi="Times" w:cs="Arial"/>
      <w:color w:val="2F5496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qFormat/>
    <w:rsid w:val="00FB70C2"/>
    <w:pPr>
      <w:keepNext/>
      <w:numPr>
        <w:ilvl w:val="2"/>
        <w:numId w:val="22"/>
      </w:numPr>
      <w:suppressAutoHyphens/>
      <w:spacing w:before="120"/>
      <w:outlineLvl w:val="2"/>
    </w:pPr>
    <w:rPr>
      <w:rFonts w:cs="Arial"/>
      <w:color w:val="2F5496" w:themeColor="accent1" w:themeShade="BF"/>
    </w:rPr>
  </w:style>
  <w:style w:type="paragraph" w:styleId="Cabealho4">
    <w:name w:val="heading 4"/>
    <w:basedOn w:val="Normal"/>
    <w:next w:val="Normal"/>
    <w:qFormat/>
    <w:rsid w:val="00FB70C2"/>
    <w:pPr>
      <w:keepNext/>
      <w:numPr>
        <w:ilvl w:val="3"/>
        <w:numId w:val="22"/>
      </w:numPr>
      <w:suppressAutoHyphens/>
      <w:spacing w:before="120"/>
      <w:outlineLvl w:val="3"/>
    </w:pPr>
    <w:rPr>
      <w:rFonts w:cs="Arial"/>
    </w:rPr>
  </w:style>
  <w:style w:type="paragraph" w:styleId="Cabealho5">
    <w:name w:val="heading 5"/>
    <w:basedOn w:val="Normal"/>
    <w:next w:val="Normal"/>
    <w:qFormat/>
    <w:rsid w:val="00FB70C2"/>
    <w:pPr>
      <w:keepNext/>
      <w:numPr>
        <w:ilvl w:val="4"/>
        <w:numId w:val="22"/>
      </w:numPr>
      <w:suppressAutoHyphens/>
      <w:spacing w:before="120"/>
      <w:outlineLvl w:val="4"/>
    </w:pPr>
    <w:rPr>
      <w:rFonts w:ascii="Arial" w:hAnsi="Arial" w:cs="Arial"/>
      <w:b/>
      <w:sz w:val="18"/>
    </w:rPr>
  </w:style>
  <w:style w:type="paragraph" w:styleId="Cabealho6">
    <w:name w:val="heading 6"/>
    <w:basedOn w:val="Normal"/>
    <w:next w:val="Normal"/>
    <w:qFormat/>
    <w:rsid w:val="00FB70C2"/>
    <w:pPr>
      <w:numPr>
        <w:ilvl w:val="5"/>
        <w:numId w:val="22"/>
      </w:numPr>
      <w:suppressAutoHyphens/>
      <w:spacing w:before="240" w:after="60"/>
      <w:outlineLvl w:val="5"/>
    </w:pPr>
    <w:rPr>
      <w:b/>
    </w:rPr>
  </w:style>
  <w:style w:type="paragraph" w:styleId="Cabealho7">
    <w:name w:val="heading 7"/>
    <w:basedOn w:val="Normal"/>
    <w:next w:val="Normal"/>
    <w:qFormat/>
    <w:rsid w:val="00FB70C2"/>
    <w:pPr>
      <w:numPr>
        <w:ilvl w:val="6"/>
        <w:numId w:val="22"/>
      </w:numPr>
      <w:suppressAutoHyphens/>
      <w:spacing w:before="240" w:after="60"/>
      <w:outlineLvl w:val="6"/>
    </w:pPr>
    <w:rPr>
      <w:bCs/>
    </w:rPr>
  </w:style>
  <w:style w:type="paragraph" w:styleId="Cabealho8">
    <w:name w:val="heading 8"/>
    <w:basedOn w:val="Normal"/>
    <w:next w:val="Normal"/>
    <w:qFormat/>
    <w:rsid w:val="00FB70C2"/>
    <w:pPr>
      <w:numPr>
        <w:ilvl w:val="7"/>
        <w:numId w:val="22"/>
      </w:numPr>
      <w:suppressAutoHyphens/>
      <w:spacing w:before="240" w:after="60"/>
      <w:outlineLvl w:val="7"/>
    </w:pPr>
    <w:rPr>
      <w:bCs/>
      <w:i/>
      <w:iCs/>
    </w:rPr>
  </w:style>
  <w:style w:type="paragraph" w:styleId="Cabealho9">
    <w:name w:val="heading 9"/>
    <w:basedOn w:val="Normal"/>
    <w:next w:val="Normal"/>
    <w:qFormat/>
    <w:rsid w:val="00FB70C2"/>
    <w:pPr>
      <w:numPr>
        <w:ilvl w:val="8"/>
        <w:numId w:val="22"/>
      </w:numPr>
      <w:suppressAutoHyphens/>
      <w:spacing w:before="240" w:after="60"/>
      <w:outlineLvl w:val="8"/>
    </w:pPr>
    <w:rPr>
      <w:rFonts w:ascii="Arial" w:hAnsi="Arial" w:cs="Arial"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uppressAutoHyphens/>
      <w:spacing w:before="240" w:after="120"/>
    </w:pPr>
    <w:rPr>
      <w:rFonts w:ascii="Arial" w:eastAsia="AR PL UMing HK" w:hAnsi="Arial" w:cs="Lohit Hindi"/>
      <w:bCs/>
      <w:sz w:val="28"/>
      <w:szCs w:val="28"/>
    </w:rPr>
  </w:style>
  <w:style w:type="paragraph" w:styleId="CorpodeTexto">
    <w:name w:val="Body Text"/>
    <w:basedOn w:val="Normal"/>
    <w:link w:val="CorpodeTextoCarter"/>
    <w:pPr>
      <w:suppressAutoHyphens/>
      <w:spacing w:before="120"/>
    </w:pPr>
    <w:rPr>
      <w:rFonts w:ascii="Arial" w:hAnsi="Arial" w:cs="Arial"/>
      <w:bCs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suppressAutoHyphens/>
      <w:spacing w:before="120"/>
      <w:jc w:val="center"/>
    </w:pPr>
    <w:rPr>
      <w:rFonts w:cs="Arial"/>
      <w:bCs/>
      <w:i/>
      <w:iCs/>
    </w:rPr>
  </w:style>
  <w:style w:type="paragraph" w:customStyle="1" w:styleId="Index">
    <w:name w:val="Index"/>
    <w:basedOn w:val="Normal"/>
    <w:pPr>
      <w:suppressLineNumbers/>
      <w:suppressAutoHyphens/>
      <w:spacing w:before="120"/>
    </w:pPr>
    <w:rPr>
      <w:rFonts w:cs="Lohit Hindi"/>
      <w:bCs/>
    </w:rPr>
  </w:style>
  <w:style w:type="paragraph" w:customStyle="1" w:styleId="Corpodetexto21">
    <w:name w:val="Corpo de texto 21"/>
    <w:basedOn w:val="Normal"/>
    <w:pPr>
      <w:suppressAutoHyphens/>
      <w:spacing w:before="120"/>
      <w:jc w:val="center"/>
    </w:pPr>
    <w:rPr>
      <w:bCs/>
    </w:r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/>
      <w:bCs/>
    </w:rPr>
  </w:style>
  <w:style w:type="paragraph" w:styleId="ndice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ndice2">
    <w:name w:val="toc 2"/>
    <w:basedOn w:val="Normal"/>
    <w:next w:val="Normal"/>
    <w:uiPriority w:val="39"/>
    <w:pPr>
      <w:ind w:left="22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uiPriority w:val="39"/>
    <w:pPr>
      <w:ind w:left="44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uiPriority w:val="39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uiPriority w:val="39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uiPriority w:val="39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uiPriority w:val="39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uiPriority w:val="39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uiPriority w:val="39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indice">
    <w:name w:val="indice"/>
    <w:basedOn w:val="Normal"/>
    <w:next w:val="Normal"/>
    <w:pPr>
      <w:suppressAutoHyphens/>
      <w:spacing w:before="120"/>
    </w:pPr>
    <w:rPr>
      <w:rFonts w:ascii="Arial" w:hAnsi="Arial" w:cs="Arial"/>
      <w:b/>
      <w:sz w:val="40"/>
    </w:rPr>
  </w:style>
  <w:style w:type="paragraph" w:customStyle="1" w:styleId="capatitulo">
    <w:name w:val="capa_titulo"/>
    <w:basedOn w:val="Normal"/>
    <w:pPr>
      <w:suppressAutoHyphens/>
      <w:spacing w:before="120"/>
      <w:jc w:val="center"/>
    </w:pPr>
    <w:rPr>
      <w:b/>
      <w:bCs/>
      <w:sz w:val="40"/>
    </w:rPr>
  </w:style>
  <w:style w:type="paragraph" w:customStyle="1" w:styleId="ndicedeIlustraes1">
    <w:name w:val="Índice de Ilustrações1"/>
    <w:basedOn w:val="Normal"/>
    <w:next w:val="Normal"/>
    <w:pPr>
      <w:suppressAutoHyphens/>
      <w:spacing w:before="120"/>
    </w:pPr>
    <w:rPr>
      <w:bCs/>
      <w:i/>
      <w:iCs/>
      <w:sz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  <w:szCs w:val="18"/>
    </w:rPr>
  </w:style>
  <w:style w:type="paragraph" w:styleId="Rodap">
    <w:name w:val="footer"/>
    <w:basedOn w:val="Normal"/>
    <w:link w:val="Rodap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</w:rPr>
  </w:style>
  <w:style w:type="paragraph" w:customStyle="1" w:styleId="Corpodetexto31">
    <w:name w:val="Corpo de texto 31"/>
    <w:basedOn w:val="Normal"/>
    <w:pPr>
      <w:suppressAutoHyphens/>
      <w:spacing w:before="120"/>
    </w:pPr>
    <w:rPr>
      <w:rFonts w:ascii="Arial" w:hAnsi="Arial" w:cs="Arial"/>
      <w:bCs/>
    </w:rPr>
  </w:style>
  <w:style w:type="paragraph" w:customStyle="1" w:styleId="Imagem">
    <w:name w:val="Imagem"/>
    <w:basedOn w:val="Normal"/>
    <w:pPr>
      <w:keepNext/>
      <w:suppressAutoHyphens/>
      <w:spacing w:before="240" w:after="120"/>
      <w:jc w:val="center"/>
    </w:pPr>
    <w:rPr>
      <w:bCs/>
    </w:rPr>
  </w:style>
  <w:style w:type="paragraph" w:customStyle="1" w:styleId="ndiceremissivo91">
    <w:name w:val="Índice remissivo 91"/>
    <w:basedOn w:val="Normal"/>
    <w:next w:val="Normal"/>
    <w:pPr>
      <w:suppressAutoHyphens/>
      <w:ind w:left="2160" w:hanging="240"/>
    </w:pPr>
    <w:rPr>
      <w:rFonts w:ascii="Arial" w:hAnsi="Arial" w:cs="Arial"/>
      <w:bCs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pPr>
      <w:suppressAutoHyphens/>
      <w:spacing w:before="120"/>
    </w:pPr>
    <w:rPr>
      <w:rFonts w:ascii="Arial" w:hAnsi="Arial" w:cs="Arial"/>
      <w:bCs/>
      <w:sz w:val="20"/>
    </w:rPr>
  </w:style>
  <w:style w:type="paragraph" w:customStyle="1" w:styleId="Listacommarcas41">
    <w:name w:val="Lista com marcas 41"/>
    <w:basedOn w:val="Normal"/>
    <w:rsid w:val="009F21FE"/>
    <w:pPr>
      <w:numPr>
        <w:numId w:val="2"/>
      </w:numPr>
      <w:suppressAutoHyphens/>
      <w:spacing w:before="120"/>
    </w:pPr>
    <w:rPr>
      <w:bCs/>
    </w:rPr>
  </w:style>
  <w:style w:type="paragraph" w:customStyle="1" w:styleId="codigoFonte">
    <w:name w:val="codigoFonte"/>
    <w:basedOn w:val="Normal"/>
    <w:pPr>
      <w:suppressAutoHyphens/>
      <w:spacing w:before="120"/>
    </w:pPr>
    <w:rPr>
      <w:rFonts w:ascii="Courier New" w:hAnsi="Courier New" w:cs="Courier New"/>
      <w:bCs/>
    </w:rPr>
  </w:style>
  <w:style w:type="paragraph" w:customStyle="1" w:styleId="Textodebalo1">
    <w:name w:val="Texto de balão1"/>
    <w:basedOn w:val="Normal"/>
    <w:pPr>
      <w:suppressAutoHyphens/>
      <w:spacing w:before="120"/>
    </w:pPr>
    <w:rPr>
      <w:rFonts w:ascii="Tahoma" w:hAnsi="Tahoma" w:cs="Tahoma"/>
      <w:bCs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 w:val="0"/>
    </w:rPr>
  </w:style>
  <w:style w:type="paragraph" w:customStyle="1" w:styleId="ficheiro">
    <w:name w:val="ficheiro"/>
    <w:basedOn w:val="Normal"/>
    <w:pPr>
      <w:suppressAutoHyphens/>
      <w:spacing w:before="120"/>
    </w:pPr>
    <w:rPr>
      <w:rFonts w:ascii="Century Gothic" w:eastAsia="Batang" w:hAnsi="Century Gothic" w:cs="Arial"/>
      <w:bCs/>
    </w:rPr>
  </w:style>
  <w:style w:type="paragraph" w:customStyle="1" w:styleId="capaempresa">
    <w:name w:val="capa_empresa"/>
    <w:basedOn w:val="Normal"/>
    <w:pPr>
      <w:suppressAutoHyphens/>
      <w:spacing w:before="120"/>
      <w:jc w:val="center"/>
    </w:pPr>
    <w:rPr>
      <w:bCs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</w:rPr>
  </w:style>
  <w:style w:type="paragraph" w:customStyle="1" w:styleId="capadata">
    <w:name w:val="capa_data"/>
    <w:basedOn w:val="Normal"/>
    <w:pPr>
      <w:suppressAutoHyphens/>
      <w:spacing w:before="120"/>
      <w:jc w:val="center"/>
    </w:pPr>
    <w:rPr>
      <w:bCs/>
      <w:sz w:val="32"/>
    </w:rPr>
  </w:style>
  <w:style w:type="paragraph" w:customStyle="1" w:styleId="Stylecapa2Bold">
    <w:name w:val="Style capa 2 + Bold"/>
    <w:basedOn w:val="capa2"/>
    <w:rPr>
      <w:b w:val="0"/>
      <w:bCs w:val="0"/>
    </w:rPr>
  </w:style>
  <w:style w:type="paragraph" w:customStyle="1" w:styleId="referencia">
    <w:name w:val="referencia"/>
    <w:basedOn w:val="Normal"/>
    <w:pPr>
      <w:suppressAutoHyphens/>
      <w:ind w:left="720" w:hanging="720"/>
    </w:pPr>
    <w:rPr>
      <w:bCs/>
    </w:rPr>
  </w:style>
  <w:style w:type="paragraph" w:customStyle="1" w:styleId="capaaluno">
    <w:name w:val="capa_aluno"/>
    <w:basedOn w:val="Normal"/>
    <w:pPr>
      <w:suppressAutoHyphens/>
      <w:spacing w:before="120"/>
      <w:jc w:val="center"/>
    </w:pPr>
    <w:rPr>
      <w:b/>
      <w:bCs/>
    </w:rPr>
  </w:style>
  <w:style w:type="paragraph" w:customStyle="1" w:styleId="anexoheading1">
    <w:name w:val="anexo heading 1"/>
    <w:basedOn w:val="Cabealho1"/>
    <w:next w:val="Normal"/>
    <w:rsid w:val="009F21FE"/>
    <w:pPr>
      <w:numPr>
        <w:numId w:val="3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uppressAutoHyphens/>
      <w:ind w:left="851" w:hanging="851"/>
    </w:pPr>
    <w:rPr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  <w:suppressAutoHyphens/>
      <w:spacing w:before="120"/>
    </w:pPr>
    <w:rPr>
      <w:bCs/>
    </w:rPr>
  </w:style>
  <w:style w:type="paragraph" w:customStyle="1" w:styleId="TableHeading">
    <w:name w:val="Table Heading"/>
    <w:basedOn w:val="TableContents"/>
    <w:pPr>
      <w:jc w:val="center"/>
    </w:pPr>
    <w:rPr>
      <w:b/>
      <w:bCs w:val="0"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  <w:suppressAutoHyphens/>
      <w:spacing w:before="120"/>
    </w:pPr>
    <w:rPr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E63EA"/>
    <w:pPr>
      <w:suppressAutoHyphens/>
    </w:pPr>
    <w:rPr>
      <w:bCs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E63EA"/>
    <w:rPr>
      <w:rFonts w:ascii="Times New Roman" w:hAnsi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4DE1"/>
    <w:pPr>
      <w:spacing w:before="100" w:beforeAutospacing="1" w:after="100" w:afterAutospacing="1"/>
    </w:pPr>
    <w:rPr>
      <w:bCs/>
    </w:rPr>
  </w:style>
  <w:style w:type="character" w:customStyle="1" w:styleId="apple-converted-space">
    <w:name w:val="apple-converted-space"/>
    <w:rsid w:val="00EF4DE1"/>
  </w:style>
  <w:style w:type="character" w:customStyle="1" w:styleId="highlight">
    <w:name w:val="highlight"/>
    <w:rsid w:val="00EF4DE1"/>
  </w:style>
  <w:style w:type="paragraph" w:customStyle="1" w:styleId="EndNoteBibliographyTitle">
    <w:name w:val="EndNote Bibliography Title"/>
    <w:basedOn w:val="Normal"/>
    <w:rsid w:val="00111F29"/>
    <w:pPr>
      <w:suppressAutoHyphens/>
      <w:spacing w:before="120"/>
      <w:jc w:val="center"/>
    </w:pPr>
    <w:rPr>
      <w:bCs/>
      <w:sz w:val="24"/>
    </w:rPr>
  </w:style>
  <w:style w:type="paragraph" w:customStyle="1" w:styleId="EndNoteBibliography">
    <w:name w:val="EndNote Bibliography"/>
    <w:basedOn w:val="Normal"/>
    <w:rsid w:val="00111F29"/>
    <w:pPr>
      <w:suppressAutoHyphens/>
      <w:spacing w:before="120" w:line="240" w:lineRule="auto"/>
    </w:pPr>
    <w:rPr>
      <w:bCs/>
      <w:sz w:val="24"/>
    </w:rPr>
  </w:style>
  <w:style w:type="character" w:customStyle="1" w:styleId="RodapCarter">
    <w:name w:val="Rodapé Caráter"/>
    <w:link w:val="Rodap"/>
    <w:uiPriority w:val="99"/>
    <w:rsid w:val="00037A70"/>
    <w:rPr>
      <w:rFonts w:ascii="Arial" w:hAnsi="Arial" w:cs="Arial"/>
      <w:sz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3A12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sz w:val="28"/>
      <w:szCs w:val="28"/>
    </w:rPr>
  </w:style>
  <w:style w:type="paragraph" w:styleId="PargrafodaLista">
    <w:name w:val="List Paragraph"/>
    <w:basedOn w:val="Normal"/>
    <w:uiPriority w:val="34"/>
    <w:qFormat/>
    <w:rsid w:val="00496B84"/>
    <w:pPr>
      <w:suppressAutoHyphens/>
      <w:spacing w:before="120"/>
      <w:ind w:left="720"/>
      <w:contextualSpacing/>
    </w:pPr>
    <w:rPr>
      <w:bCs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350B48"/>
    <w:pPr>
      <w:tabs>
        <w:tab w:val="right" w:leader="dot" w:pos="8302"/>
      </w:tabs>
      <w:suppressAutoHyphens/>
      <w:spacing w:before="120"/>
    </w:pPr>
    <w:rPr>
      <w:bCs/>
    </w:rPr>
  </w:style>
  <w:style w:type="table" w:styleId="Tabelacomgrelha">
    <w:name w:val="Table Grid"/>
    <w:basedOn w:val="Tabelanormal"/>
    <w:uiPriority w:val="39"/>
    <w:rsid w:val="00BE21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Lista1Clara-Destaque3">
    <w:name w:val="List Table 1 Light Accent 3"/>
    <w:basedOn w:val="Tabelanormal"/>
    <w:uiPriority w:val="46"/>
    <w:rsid w:val="00BE21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elha1Clara-Destaque3">
    <w:name w:val="Grid Table 1 Light Accent 3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">
    <w:name w:val="Grid Table 1 Light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nexo1heading2">
    <w:name w:val="Anexo 1 heading 2"/>
    <w:basedOn w:val="Cabealho2"/>
    <w:next w:val="Normal"/>
    <w:rsid w:val="009F21FE"/>
  </w:style>
  <w:style w:type="paragraph" w:customStyle="1" w:styleId="ng-scope">
    <w:name w:val="ng-scope"/>
    <w:basedOn w:val="Normal"/>
    <w:rsid w:val="000D4665"/>
    <w:pPr>
      <w:spacing w:before="100" w:beforeAutospacing="1" w:after="100" w:afterAutospacing="1"/>
    </w:pPr>
  </w:style>
  <w:style w:type="character" w:customStyle="1" w:styleId="pln">
    <w:name w:val="pln"/>
    <w:basedOn w:val="Tipodeletrapredefinidodopargrafo"/>
    <w:rsid w:val="000D4665"/>
  </w:style>
  <w:style w:type="character" w:customStyle="1" w:styleId="pun">
    <w:name w:val="pun"/>
    <w:basedOn w:val="Tipodeletrapredefinidodopargrafo"/>
    <w:rsid w:val="000D4665"/>
  </w:style>
  <w:style w:type="paragraph" w:styleId="HTMLpr-formatado">
    <w:name w:val="HTML Preformatted"/>
    <w:basedOn w:val="Normal"/>
    <w:link w:val="HTMLpr-formatadoCarter"/>
    <w:uiPriority w:val="99"/>
    <w:unhideWhenUsed/>
    <w:rsid w:val="00C33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C3364A"/>
    <w:rPr>
      <w:rFonts w:ascii="Courier New" w:hAnsi="Courier New" w:cs="Courier New"/>
      <w:bCs/>
      <w:sz w:val="20"/>
    </w:rPr>
  </w:style>
  <w:style w:type="character" w:customStyle="1" w:styleId="tag">
    <w:name w:val="tag"/>
    <w:basedOn w:val="Tipodeletrapredefinidodopargrafo"/>
    <w:rsid w:val="00C3364A"/>
  </w:style>
  <w:style w:type="character" w:customStyle="1" w:styleId="atn">
    <w:name w:val="atn"/>
    <w:basedOn w:val="Tipodeletrapredefinidodopargrafo"/>
    <w:rsid w:val="00C3364A"/>
  </w:style>
  <w:style w:type="character" w:customStyle="1" w:styleId="atv">
    <w:name w:val="atv"/>
    <w:basedOn w:val="Tipodeletrapredefinidodopargrafo"/>
    <w:rsid w:val="00C3364A"/>
  </w:style>
  <w:style w:type="character" w:customStyle="1" w:styleId="com">
    <w:name w:val="com"/>
    <w:basedOn w:val="Tipodeletrapredefinidodopargrafo"/>
    <w:rsid w:val="00C3364A"/>
  </w:style>
  <w:style w:type="character" w:styleId="Refdecomentrio">
    <w:name w:val="annotation reference"/>
    <w:basedOn w:val="Tipodeletrapredefinidodopargrafo"/>
    <w:uiPriority w:val="99"/>
    <w:semiHidden/>
    <w:unhideWhenUsed/>
    <w:rsid w:val="00E716D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716D9"/>
    <w:pPr>
      <w:suppressAutoHyphens/>
      <w:spacing w:before="120"/>
    </w:pPr>
    <w:rPr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716D9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716D9"/>
    <w:rPr>
      <w:b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716D9"/>
    <w:rPr>
      <w:b/>
      <w:sz w:val="20"/>
      <w:szCs w:val="24"/>
    </w:rPr>
  </w:style>
  <w:style w:type="paragraph" w:styleId="Reviso">
    <w:name w:val="Revision"/>
    <w:hidden/>
    <w:uiPriority w:val="99"/>
    <w:semiHidden/>
    <w:rsid w:val="00BD3C56"/>
  </w:style>
  <w:style w:type="paragraph" w:customStyle="1" w:styleId="text-body">
    <w:name w:val="text-body"/>
    <w:basedOn w:val="Normal"/>
    <w:rsid w:val="00A140F1"/>
    <w:pPr>
      <w:spacing w:before="100" w:beforeAutospacing="1" w:after="100" w:afterAutospacing="1"/>
    </w:pPr>
  </w:style>
  <w:style w:type="character" w:styleId="CdigoHTML">
    <w:name w:val="HTML Code"/>
    <w:basedOn w:val="Tipodeletrapredefinidodopargrafo"/>
    <w:uiPriority w:val="99"/>
    <w:semiHidden/>
    <w:unhideWhenUsed/>
    <w:rsid w:val="00A140F1"/>
    <w:rPr>
      <w:rFonts w:ascii="Courier New" w:eastAsia="Times New Roman" w:hAnsi="Courier New" w:cs="Courier New"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A5A7F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arter"/>
    <w:uiPriority w:val="29"/>
    <w:qFormat/>
    <w:rsid w:val="00E7462B"/>
    <w:pPr>
      <w:suppressAutoHyphens/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Cs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7462B"/>
    <w:rPr>
      <w:rFonts w:asciiTheme="minorHAnsi" w:hAnsiTheme="minorHAnsi"/>
      <w:bCs/>
      <w:i/>
      <w:iCs/>
      <w:color w:val="404040" w:themeColor="text1" w:themeTint="BF"/>
      <w:sz w:val="24"/>
      <w:szCs w:val="20"/>
    </w:rPr>
  </w:style>
  <w:style w:type="character" w:styleId="Forte">
    <w:name w:val="Strong"/>
    <w:basedOn w:val="Tipodeletrapredefinidodopargrafo"/>
    <w:uiPriority w:val="22"/>
    <w:qFormat/>
    <w:rsid w:val="00856385"/>
    <w:rPr>
      <w:b/>
      <w:bCs/>
    </w:rPr>
  </w:style>
  <w:style w:type="table" w:styleId="TabelaSimples5">
    <w:name w:val="Plain Table 5"/>
    <w:basedOn w:val="Tabelanormal"/>
    <w:uiPriority w:val="45"/>
    <w:rsid w:val="00A412D6"/>
    <w:rPr>
      <w:sz w:val="24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p1">
    <w:name w:val="p1"/>
    <w:basedOn w:val="Normal"/>
    <w:rsid w:val="00FF17D2"/>
    <w:pPr>
      <w:spacing w:line="240" w:lineRule="auto"/>
    </w:pPr>
    <w:rPr>
      <w:sz w:val="17"/>
      <w:szCs w:val="17"/>
    </w:rPr>
  </w:style>
  <w:style w:type="paragraph" w:customStyle="1" w:styleId="p2">
    <w:name w:val="p2"/>
    <w:basedOn w:val="Normal"/>
    <w:rsid w:val="00FF17D2"/>
    <w:pPr>
      <w:spacing w:line="240" w:lineRule="auto"/>
    </w:pPr>
    <w:rPr>
      <w:color w:val="424242"/>
      <w:sz w:val="17"/>
      <w:szCs w:val="17"/>
    </w:rPr>
  </w:style>
  <w:style w:type="character" w:customStyle="1" w:styleId="s1">
    <w:name w:val="s1"/>
    <w:basedOn w:val="Tipodeletrapredefinidodopargrafo"/>
    <w:rsid w:val="00FF17D2"/>
    <w:rPr>
      <w:color w:val="FF2600"/>
    </w:rPr>
  </w:style>
  <w:style w:type="character" w:styleId="NmerodeLinha">
    <w:name w:val="line number"/>
    <w:basedOn w:val="Tipodeletrapredefinidodopargrafo"/>
    <w:uiPriority w:val="99"/>
    <w:semiHidden/>
    <w:unhideWhenUsed/>
    <w:rsid w:val="002778F7"/>
  </w:style>
  <w:style w:type="character" w:customStyle="1" w:styleId="5yl5">
    <w:name w:val="_5yl5"/>
    <w:basedOn w:val="Tipodeletrapredefinidodopargrafo"/>
    <w:rsid w:val="006C05D9"/>
  </w:style>
  <w:style w:type="table" w:styleId="TabelaSimples1">
    <w:name w:val="Plain Table 1"/>
    <w:basedOn w:val="Tabelanormal"/>
    <w:uiPriority w:val="41"/>
    <w:rsid w:val="0056486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56486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56486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Clara-Destaque1">
    <w:name w:val="Grid Table 1 Light Accent 1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-Destaque5">
    <w:name w:val="Grid Table 1 Light Accent 5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nnotation">
    <w:name w:val="annotation"/>
    <w:basedOn w:val="Tipodeletrapredefinidodopargrafo"/>
    <w:rsid w:val="00AE4FEA"/>
  </w:style>
  <w:style w:type="character" w:customStyle="1" w:styleId="keyword">
    <w:name w:val="keyword"/>
    <w:basedOn w:val="Tipodeletrapredefinidodopargrafo"/>
    <w:rsid w:val="00AE4FEA"/>
  </w:style>
  <w:style w:type="character" w:customStyle="1" w:styleId="string">
    <w:name w:val="string"/>
    <w:basedOn w:val="Tipodeletrapredefinidodopargrafo"/>
    <w:rsid w:val="00AE4FEA"/>
  </w:style>
  <w:style w:type="character" w:customStyle="1" w:styleId="number">
    <w:name w:val="number"/>
    <w:basedOn w:val="Tipodeletrapredefinidodopargrafo"/>
    <w:rsid w:val="00AE4FEA"/>
  </w:style>
  <w:style w:type="paragraph" w:styleId="Ttulo">
    <w:name w:val="Title"/>
    <w:basedOn w:val="Normal"/>
    <w:next w:val="Normal"/>
    <w:link w:val="TtuloCarter"/>
    <w:uiPriority w:val="10"/>
    <w:qFormat/>
    <w:rsid w:val="00991CA1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91CA1"/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A7318"/>
    <w:rPr>
      <w:rFonts w:ascii="Arial" w:hAnsi="Arial" w:cs="Arial"/>
      <w:bCs/>
      <w:sz w:val="18"/>
      <w:szCs w:val="18"/>
    </w:rPr>
  </w:style>
  <w:style w:type="character" w:customStyle="1" w:styleId="tag-name">
    <w:name w:val="tag-name"/>
    <w:basedOn w:val="Tipodeletrapredefinidodopargrafo"/>
    <w:rsid w:val="00A46AE2"/>
  </w:style>
  <w:style w:type="character" w:customStyle="1" w:styleId="attribute">
    <w:name w:val="attribute"/>
    <w:basedOn w:val="Tipodeletrapredefinidodopargrafo"/>
    <w:rsid w:val="00A46AE2"/>
  </w:style>
  <w:style w:type="character" w:customStyle="1" w:styleId="attribute-value">
    <w:name w:val="attribute-value"/>
    <w:basedOn w:val="Tipodeletrapredefinidodopargrafo"/>
    <w:rsid w:val="00A46AE2"/>
  </w:style>
  <w:style w:type="character" w:customStyle="1" w:styleId="comments">
    <w:name w:val="comments"/>
    <w:basedOn w:val="Tipodeletrapredefinidodopargrafo"/>
    <w:rsid w:val="00A46AE2"/>
  </w:style>
  <w:style w:type="character" w:customStyle="1" w:styleId="Cabealho3Carter">
    <w:name w:val="Cabeçalho 3 Caráter"/>
    <w:basedOn w:val="Tipodeletrapredefinidodopargrafo"/>
    <w:link w:val="Cabealho3"/>
    <w:rsid w:val="00FB70C2"/>
    <w:rPr>
      <w:rFonts w:cs="Arial"/>
      <w:color w:val="2F5496" w:themeColor="accent1" w:themeShade="BF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EC2154"/>
    <w:pPr>
      <w:spacing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EC2154"/>
    <w:rPr>
      <w:rFonts w:ascii="Times New Roman" w:hAnsi="Times New Roman"/>
      <w:sz w:val="24"/>
      <w:szCs w:val="24"/>
    </w:rPr>
  </w:style>
  <w:style w:type="character" w:customStyle="1" w:styleId="value">
    <w:name w:val="value"/>
    <w:basedOn w:val="Tipodeletrapredefinidodopargrafo"/>
    <w:rsid w:val="002E3D28"/>
  </w:style>
  <w:style w:type="paragraph" w:styleId="Textodenotaderodap">
    <w:name w:val="footnote text"/>
    <w:basedOn w:val="Normal"/>
    <w:link w:val="TextodenotaderodapCarter"/>
    <w:uiPriority w:val="99"/>
    <w:unhideWhenUsed/>
    <w:rsid w:val="00341237"/>
    <w:pPr>
      <w:spacing w:line="240" w:lineRule="auto"/>
    </w:pPr>
    <w:rPr>
      <w:sz w:val="24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41237"/>
    <w:rPr>
      <w:sz w:val="24"/>
      <w:szCs w:val="24"/>
    </w:rPr>
  </w:style>
  <w:style w:type="character" w:styleId="Refdenotaderodap">
    <w:name w:val="footnote reference"/>
    <w:basedOn w:val="Tipodeletrapredefinidodopargrafo"/>
    <w:uiPriority w:val="99"/>
    <w:unhideWhenUsed/>
    <w:rsid w:val="00341237"/>
    <w:rPr>
      <w:vertAlign w:val="superscript"/>
    </w:rPr>
  </w:style>
  <w:style w:type="numbering" w:customStyle="1" w:styleId="Ponto">
    <w:name w:val="Ponto"/>
    <w:uiPriority w:val="99"/>
    <w:rsid w:val="009F21FE"/>
    <w:pPr>
      <w:numPr>
        <w:numId w:val="7"/>
      </w:numPr>
    </w:pPr>
  </w:style>
  <w:style w:type="character" w:customStyle="1" w:styleId="CorpodeTextoCarter">
    <w:name w:val="Corpo de Texto Caráter"/>
    <w:basedOn w:val="Tipodeletrapredefinidodopargrafo"/>
    <w:link w:val="CorpodeTexto"/>
    <w:rsid w:val="009F21FE"/>
    <w:rPr>
      <w:rFonts w:ascii="Arial" w:hAnsi="Arial" w:cs="Arial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lichess.org/study/7qOrZwG6" TargetMode="External"/><Relationship Id="rId23" Type="http://schemas.openxmlformats.org/officeDocument/2006/relationships/hyperlink" Target="https://brainking.com/pt/GameRules?tp=125" TargetMode="External"/><Relationship Id="rId24" Type="http://schemas.openxmlformats.org/officeDocument/2006/relationships/fontTable" Target="fontTable.xml"/><Relationship Id="rId25" Type="http://schemas.microsoft.com/office/2011/relationships/people" Target="people.xml"/><Relationship Id="rId26" Type="http://schemas.openxmlformats.org/officeDocument/2006/relationships/theme" Target="theme/theme1.xml"/><Relationship Id="rId10" Type="http://schemas.microsoft.com/office/2011/relationships/commentsExtended" Target="commentsExtended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40ACEB-8AC3-BE4D-85B1-3CD7921F5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2751</Words>
  <Characters>14861</Characters>
  <Application>Microsoft Macintosh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Ferreira Velho</dc:creator>
  <cp:keywords/>
  <dc:description/>
  <cp:lastModifiedBy>Beatriz Ferreira Velho</cp:lastModifiedBy>
  <cp:revision>130</cp:revision>
  <dcterms:created xsi:type="dcterms:W3CDTF">2017-10-07T19:25:00Z</dcterms:created>
  <dcterms:modified xsi:type="dcterms:W3CDTF">2017-10-09T09:48:00Z</dcterms:modified>
</cp:coreProperties>
</file>